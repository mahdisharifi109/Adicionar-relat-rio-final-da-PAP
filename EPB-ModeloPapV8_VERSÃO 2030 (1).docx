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Style w:val="TableGrid"/>
        <w:tblW w:w="9498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9"/>
        <w:gridCol w:w="5799"/>
      </w:tblGrid>
      <w:tr w:rsidR="009927BB" w:rsidRPr="006B629B" w14:paraId="0960CC53" w14:textId="77777777" w:rsidTr="19A95567">
        <w:trPr>
          <w:trHeight w:val="9312"/>
        </w:trPr>
        <w:tc>
          <w:tcPr>
            <w:tcW w:w="3699" w:type="dxa"/>
          </w:tcPr>
          <w:p w14:paraId="2F74F911" w14:textId="77777777" w:rsidR="009927BB" w:rsidRPr="006B629B" w:rsidRDefault="009927BB" w:rsidP="00C459BC">
            <w:pPr>
              <w:spacing w:before="360" w:line="480" w:lineRule="auto"/>
              <w:jc w:val="left"/>
              <w:rPr>
                <w:rFonts w:asciiTheme="majorHAnsi" w:hAnsiTheme="majorHAnsi" w:cstheme="majorHAnsi"/>
                <w:color w:val="auto"/>
              </w:rPr>
            </w:pPr>
            <w:r w:rsidRPr="006B629B">
              <w:rPr>
                <w:rFonts w:asciiTheme="majorHAnsi" w:eastAsia="Lato" w:hAnsiTheme="majorHAnsi" w:cstheme="majorHAnsi"/>
                <w:noProof/>
                <w:color w:val="0D0D0D" w:themeColor="text1" w:themeTint="F2"/>
                <w:sz w:val="34"/>
              </w:rPr>
              <w:drawing>
                <wp:anchor distT="0" distB="0" distL="114300" distR="114300" simplePos="0" relativeHeight="251658240" behindDoc="0" locked="0" layoutInCell="1" allowOverlap="1" wp14:anchorId="47233DB4" wp14:editId="2E030572">
                  <wp:simplePos x="0" y="0"/>
                  <wp:positionH relativeFrom="margin">
                    <wp:posOffset>-12700</wp:posOffset>
                  </wp:positionH>
                  <wp:positionV relativeFrom="margin">
                    <wp:posOffset>1003300</wp:posOffset>
                  </wp:positionV>
                  <wp:extent cx="2212058" cy="3924300"/>
                  <wp:effectExtent l="0" t="0" r="0" b="0"/>
                  <wp:wrapSquare wrapText="bothSides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clrChange>
                              <a:clrFrom>
                                <a:srgbClr val="FDFCFC"/>
                              </a:clrFrom>
                              <a:clrTo>
                                <a:srgbClr val="FDFCFC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058" cy="392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799" w:type="dxa"/>
          </w:tcPr>
          <w:p w14:paraId="3583C98F" w14:textId="77777777" w:rsidR="009542F3" w:rsidRPr="006B629B" w:rsidRDefault="009542F3" w:rsidP="00C459BC">
            <w:pPr>
              <w:spacing w:after="480" w:line="240" w:lineRule="auto"/>
              <w:jc w:val="left"/>
              <w:rPr>
                <w:rFonts w:asciiTheme="majorHAnsi" w:eastAsia="Lato" w:hAnsiTheme="majorHAnsi" w:cstheme="majorHAnsi"/>
                <w:color w:val="797264"/>
                <w:sz w:val="16"/>
              </w:rPr>
            </w:pPr>
          </w:p>
          <w:p w14:paraId="1BD83843" w14:textId="77777777" w:rsidR="00882C43" w:rsidRPr="006B629B" w:rsidRDefault="00882C43" w:rsidP="00AB10C8">
            <w:pPr>
              <w:spacing w:after="480" w:line="240" w:lineRule="auto"/>
              <w:ind w:left="709" w:hanging="709"/>
              <w:jc w:val="left"/>
              <w:rPr>
                <w:rFonts w:asciiTheme="majorHAnsi" w:eastAsia="Lato" w:hAnsiTheme="majorHAnsi" w:cstheme="majorHAnsi"/>
                <w:color w:val="797264"/>
                <w:sz w:val="16"/>
              </w:rPr>
            </w:pPr>
          </w:p>
          <w:sdt>
            <w:sdtPr>
              <w:rPr>
                <w:rFonts w:asciiTheme="majorHAnsi" w:eastAsia="Lato" w:hAnsiTheme="majorHAnsi" w:cstheme="majorHAnsi"/>
                <w:color w:val="797264"/>
                <w:sz w:val="56"/>
                <w:lang w:val="en-US"/>
              </w:rPr>
              <w:alias w:val="Título"/>
              <w:tag w:val=""/>
              <w:id w:val="-1903438704"/>
              <w:placeholder>
                <w:docPart w:val="A0BFDF811BBC4B4DBEEAFCC889BA4F1C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 w14:paraId="50F3167D" w14:textId="0B7EF5E9" w:rsidR="009542F3" w:rsidRPr="00DA14BB" w:rsidRDefault="00DA14BB" w:rsidP="00C459BC">
                <w:pPr>
                  <w:jc w:val="left"/>
                  <w:rPr>
                    <w:rFonts w:asciiTheme="majorHAnsi" w:hAnsiTheme="majorHAnsi" w:cstheme="majorHAnsi"/>
                    <w:color w:val="797264"/>
                    <w:sz w:val="48"/>
                    <w:lang w:val="en-US"/>
                  </w:rPr>
                </w:pPr>
                <w:r w:rsidRPr="00DA14BB">
                  <w:rPr>
                    <w:rFonts w:asciiTheme="majorHAnsi" w:eastAsia="Lato" w:hAnsiTheme="majorHAnsi" w:cstheme="majorHAnsi"/>
                    <w:color w:val="797264"/>
                    <w:sz w:val="56"/>
                    <w:lang w:val="en-US"/>
                  </w:rPr>
                  <w:t>Loja Online Kid to Kid Braga</w:t>
                </w:r>
              </w:p>
            </w:sdtContent>
          </w:sdt>
          <w:p w14:paraId="18B2A370" w14:textId="68C180D1" w:rsidR="00432A43" w:rsidRPr="006B629B" w:rsidRDefault="00432A43" w:rsidP="00C459BC">
            <w:pPr>
              <w:jc w:val="left"/>
              <w:rPr>
                <w:rFonts w:asciiTheme="majorHAnsi" w:eastAsia="Lato" w:hAnsiTheme="majorHAnsi" w:cstheme="majorBidi"/>
                <w:color w:val="auto"/>
                <w:spacing w:val="5"/>
                <w:sz w:val="36"/>
                <w:szCs w:val="36"/>
              </w:rPr>
            </w:pPr>
            <w:r w:rsidRPr="13DDDBB0">
              <w:rPr>
                <w:rFonts w:asciiTheme="majorHAnsi" w:eastAsia="Lato" w:hAnsiTheme="majorHAnsi" w:cstheme="majorBidi"/>
                <w:color w:val="auto"/>
                <w:spacing w:val="5"/>
                <w:sz w:val="36"/>
                <w:szCs w:val="36"/>
              </w:rPr>
              <w:t>CURSO PROFISSIONAL DE</w:t>
            </w:r>
            <w:r w:rsidR="0CB1313A" w:rsidRPr="13DDDBB0">
              <w:rPr>
                <w:rFonts w:asciiTheme="majorHAnsi" w:eastAsia="Lato" w:hAnsiTheme="majorHAnsi" w:cstheme="majorBidi"/>
                <w:color w:val="auto"/>
                <w:spacing w:val="5"/>
                <w:sz w:val="36"/>
                <w:szCs w:val="36"/>
              </w:rPr>
              <w:t xml:space="preserve"> GESTÃO E PROGRAMAÇÃO DE SISTEMAS INFORM</w:t>
            </w:r>
            <w:r w:rsidR="03BE8362" w:rsidRPr="13DDDBB0">
              <w:rPr>
                <w:rFonts w:asciiTheme="majorHAnsi" w:eastAsia="Lato" w:hAnsiTheme="majorHAnsi" w:cstheme="majorBidi"/>
                <w:color w:val="auto"/>
                <w:spacing w:val="5"/>
                <w:sz w:val="36"/>
                <w:szCs w:val="36"/>
              </w:rPr>
              <w:t>Á</w:t>
            </w:r>
            <w:r w:rsidR="0CB1313A" w:rsidRPr="13DDDBB0">
              <w:rPr>
                <w:rFonts w:asciiTheme="majorHAnsi" w:eastAsia="Lato" w:hAnsiTheme="majorHAnsi" w:cstheme="majorBidi"/>
                <w:color w:val="auto"/>
                <w:spacing w:val="5"/>
                <w:sz w:val="36"/>
                <w:szCs w:val="36"/>
              </w:rPr>
              <w:t>TICOS</w:t>
            </w:r>
          </w:p>
          <w:p w14:paraId="1834B3FD" w14:textId="77777777" w:rsidR="004777C4" w:rsidRPr="006B629B" w:rsidRDefault="004777C4" w:rsidP="00AB10C8">
            <w:pPr>
              <w:spacing w:line="240" w:lineRule="auto"/>
              <w:ind w:left="709" w:hanging="709"/>
              <w:jc w:val="left"/>
              <w:rPr>
                <w:rFonts w:asciiTheme="majorHAnsi" w:hAnsiTheme="majorHAnsi" w:cstheme="majorHAnsi"/>
                <w:b/>
                <w:color w:val="EB6460"/>
                <w:sz w:val="14"/>
              </w:rPr>
            </w:pPr>
          </w:p>
          <w:sdt>
            <w:sdtPr>
              <w:rPr>
                <w:rFonts w:asciiTheme="majorHAnsi" w:eastAsia="Lato" w:hAnsiTheme="majorHAnsi" w:cstheme="majorHAnsi"/>
                <w:color w:val="0D0D0D" w:themeColor="text1" w:themeTint="F2"/>
                <w:sz w:val="34"/>
              </w:rPr>
              <w:alias w:val="Gestor"/>
              <w:tag w:val=""/>
              <w:id w:val="-486559424"/>
              <w:placeholder>
                <w:docPart w:val="779D3453B45240A785DC5975ED707E40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Content>
              <w:p w14:paraId="7AD7C7A5" w14:textId="35EB9BB5" w:rsidR="009542F3" w:rsidRPr="006B629B" w:rsidRDefault="00CB5F42" w:rsidP="00AB10C8">
                <w:pPr>
                  <w:spacing w:before="600" w:line="480" w:lineRule="auto"/>
                  <w:ind w:left="709" w:hanging="709"/>
                  <w:jc w:val="left"/>
                  <w:rPr>
                    <w:rFonts w:asciiTheme="majorHAnsi" w:hAnsiTheme="majorHAnsi" w:cstheme="majorBidi"/>
                    <w:color w:val="0D0D0D" w:themeColor="text1" w:themeTint="F2"/>
                  </w:rPr>
                </w:pPr>
                <w:r>
                  <w:rPr>
                    <w:rFonts w:asciiTheme="majorHAnsi" w:eastAsia="Lato" w:hAnsiTheme="majorHAnsi" w:cstheme="majorHAnsi"/>
                    <w:color w:val="0D0D0D" w:themeColor="text1" w:themeTint="F2"/>
                    <w:sz w:val="34"/>
                  </w:rPr>
                  <w:t>Mahdi Sharifi</w:t>
                </w:r>
              </w:p>
            </w:sdtContent>
          </w:sdt>
          <w:p w14:paraId="4312FDA7" w14:textId="77777777" w:rsidR="009542F3" w:rsidRPr="006B629B" w:rsidRDefault="009542F3" w:rsidP="00AB10C8">
            <w:pPr>
              <w:spacing w:line="240" w:lineRule="atLeast"/>
              <w:ind w:left="709" w:hanging="709"/>
              <w:jc w:val="left"/>
              <w:rPr>
                <w:rFonts w:asciiTheme="majorHAnsi" w:hAnsiTheme="majorHAnsi" w:cstheme="majorHAnsi"/>
                <w:color w:val="797264"/>
                <w:sz w:val="18"/>
              </w:rPr>
            </w:pPr>
            <w:r w:rsidRPr="006B629B">
              <w:rPr>
                <w:rFonts w:asciiTheme="majorHAnsi" w:eastAsia="Lato" w:hAnsiTheme="majorHAnsi" w:cstheme="majorHAnsi"/>
                <w:color w:val="797264"/>
                <w:sz w:val="20"/>
              </w:rPr>
              <w:t>Trabalho realizado sob a orientação de:</w:t>
            </w:r>
          </w:p>
          <w:p w14:paraId="4A99BB1F" w14:textId="2BBCB4E4" w:rsidR="009542F3" w:rsidRPr="006B629B" w:rsidRDefault="009542F3" w:rsidP="00AB10C8">
            <w:pPr>
              <w:spacing w:line="240" w:lineRule="atLeast"/>
              <w:ind w:left="709" w:hanging="709"/>
              <w:jc w:val="left"/>
              <w:rPr>
                <w:rFonts w:asciiTheme="majorHAnsi" w:eastAsia="Lato" w:hAnsiTheme="majorHAnsi" w:cstheme="majorBidi"/>
                <w:color w:val="auto"/>
                <w:sz w:val="24"/>
                <w:szCs w:val="24"/>
              </w:rPr>
            </w:pPr>
            <w:r w:rsidRPr="13DDDBB0">
              <w:rPr>
                <w:rFonts w:asciiTheme="majorHAnsi" w:eastAsia="Lato" w:hAnsiTheme="majorHAnsi" w:cstheme="majorBidi"/>
                <w:color w:val="auto"/>
                <w:sz w:val="24"/>
                <w:szCs w:val="24"/>
              </w:rPr>
              <w:t xml:space="preserve">Prof. </w:t>
            </w:r>
            <w:r w:rsidR="64813580" w:rsidRPr="13DDDBB0">
              <w:rPr>
                <w:rFonts w:asciiTheme="majorHAnsi" w:eastAsia="Lato" w:hAnsiTheme="majorHAnsi" w:cstheme="majorBidi"/>
                <w:color w:val="auto"/>
                <w:sz w:val="24"/>
                <w:szCs w:val="24"/>
              </w:rPr>
              <w:t>Manuel Ferreira</w:t>
            </w:r>
          </w:p>
          <w:p w14:paraId="06AC6ABC" w14:textId="147FF23A" w:rsidR="009542F3" w:rsidRPr="006B629B" w:rsidRDefault="009542F3" w:rsidP="00AB10C8">
            <w:pPr>
              <w:spacing w:line="240" w:lineRule="atLeast"/>
              <w:ind w:left="709" w:hanging="709"/>
              <w:jc w:val="left"/>
              <w:rPr>
                <w:rFonts w:asciiTheme="majorHAnsi" w:eastAsia="Lato" w:hAnsiTheme="majorHAnsi" w:cstheme="majorBidi"/>
                <w:color w:val="auto"/>
                <w:sz w:val="24"/>
                <w:szCs w:val="24"/>
              </w:rPr>
            </w:pPr>
            <w:r w:rsidRPr="13DDDBB0">
              <w:rPr>
                <w:rFonts w:asciiTheme="majorHAnsi" w:eastAsia="Lato" w:hAnsiTheme="majorHAnsi" w:cstheme="majorBidi"/>
                <w:color w:val="auto"/>
                <w:sz w:val="24"/>
                <w:szCs w:val="24"/>
              </w:rPr>
              <w:t xml:space="preserve">Prof. </w:t>
            </w:r>
            <w:r w:rsidR="157FE74A" w:rsidRPr="13DDDBB0">
              <w:rPr>
                <w:rFonts w:asciiTheme="majorHAnsi" w:eastAsia="Lato" w:hAnsiTheme="majorHAnsi" w:cstheme="majorBidi"/>
                <w:color w:val="auto"/>
                <w:sz w:val="24"/>
                <w:szCs w:val="24"/>
              </w:rPr>
              <w:t>Ana Marta Vilaverde</w:t>
            </w:r>
          </w:p>
          <w:p w14:paraId="1F8752F0" w14:textId="77777777" w:rsidR="009542F3" w:rsidRPr="006B629B" w:rsidRDefault="009542F3" w:rsidP="00AB10C8">
            <w:pPr>
              <w:ind w:left="709" w:hanging="709"/>
              <w:jc w:val="left"/>
              <w:rPr>
                <w:rFonts w:asciiTheme="majorHAnsi" w:hAnsiTheme="majorHAnsi" w:cstheme="majorHAnsi"/>
                <w:color w:val="797264"/>
              </w:rPr>
            </w:pPr>
          </w:p>
          <w:p w14:paraId="25859436" w14:textId="77777777" w:rsidR="009542F3" w:rsidRPr="006B629B" w:rsidRDefault="009542F3" w:rsidP="00AB10C8">
            <w:pPr>
              <w:spacing w:line="240" w:lineRule="atLeast"/>
              <w:ind w:left="709" w:hanging="709"/>
              <w:jc w:val="left"/>
              <w:rPr>
                <w:rFonts w:asciiTheme="majorHAnsi" w:eastAsia="Lato" w:hAnsiTheme="majorHAnsi" w:cstheme="majorHAnsi"/>
                <w:color w:val="797264"/>
                <w:sz w:val="20"/>
              </w:rPr>
            </w:pPr>
            <w:r w:rsidRPr="006B629B">
              <w:rPr>
                <w:rFonts w:asciiTheme="majorHAnsi" w:eastAsia="Lato" w:hAnsiTheme="majorHAnsi" w:cstheme="majorHAnsi"/>
                <w:color w:val="797264"/>
                <w:sz w:val="20"/>
              </w:rPr>
              <w:t>Escola Profissional de Braga</w:t>
            </w:r>
          </w:p>
          <w:p w14:paraId="109398FD" w14:textId="05C4FC17" w:rsidR="009927BB" w:rsidRPr="006B629B" w:rsidRDefault="1A1CF779" w:rsidP="00AB10C8">
            <w:pPr>
              <w:spacing w:before="0" w:line="240" w:lineRule="atLeast"/>
              <w:ind w:left="709" w:hanging="709"/>
              <w:jc w:val="left"/>
              <w:rPr>
                <w:rFonts w:asciiTheme="majorHAnsi" w:hAnsiTheme="majorHAnsi" w:cstheme="majorBidi"/>
                <w:color w:val="797264"/>
                <w:sz w:val="24"/>
                <w:szCs w:val="24"/>
              </w:rPr>
            </w:pPr>
            <w:r w:rsidRPr="19A95567">
              <w:rPr>
                <w:rFonts w:asciiTheme="majorHAnsi" w:eastAsia="Lato" w:hAnsiTheme="majorHAnsi" w:cstheme="majorBidi"/>
                <w:color w:val="auto"/>
                <w:sz w:val="28"/>
                <w:szCs w:val="28"/>
              </w:rPr>
              <w:t xml:space="preserve">Braga, </w:t>
            </w:r>
            <w:r w:rsidR="278C8E6B" w:rsidRPr="19A95567">
              <w:rPr>
                <w:rFonts w:asciiTheme="majorHAnsi" w:eastAsia="Lato" w:hAnsiTheme="majorHAnsi" w:cstheme="majorBidi"/>
                <w:color w:val="auto"/>
                <w:sz w:val="28"/>
                <w:szCs w:val="28"/>
              </w:rPr>
              <w:t>11</w:t>
            </w:r>
            <w:r w:rsidRPr="19A95567">
              <w:rPr>
                <w:rFonts w:asciiTheme="majorHAnsi" w:eastAsia="Lato" w:hAnsiTheme="majorHAnsi" w:cstheme="majorBidi"/>
                <w:color w:val="auto"/>
                <w:sz w:val="28"/>
                <w:szCs w:val="28"/>
              </w:rPr>
              <w:t xml:space="preserve"> de </w:t>
            </w:r>
            <w:r w:rsidR="2080425A" w:rsidRPr="19A95567">
              <w:rPr>
                <w:rFonts w:asciiTheme="majorHAnsi" w:eastAsia="Lato" w:hAnsiTheme="majorHAnsi" w:cstheme="majorBidi"/>
                <w:color w:val="auto"/>
                <w:sz w:val="28"/>
                <w:szCs w:val="28"/>
              </w:rPr>
              <w:t>maio</w:t>
            </w:r>
            <w:r w:rsidRPr="19A95567">
              <w:rPr>
                <w:rFonts w:asciiTheme="majorHAnsi" w:eastAsia="Lato" w:hAnsiTheme="majorHAnsi" w:cstheme="majorBidi"/>
                <w:color w:val="auto"/>
                <w:sz w:val="28"/>
                <w:szCs w:val="28"/>
              </w:rPr>
              <w:t xml:space="preserve"> de 20</w:t>
            </w:r>
            <w:r w:rsidR="695FED51" w:rsidRPr="19A95567">
              <w:rPr>
                <w:rFonts w:asciiTheme="majorHAnsi" w:eastAsia="Lato" w:hAnsiTheme="majorHAnsi" w:cstheme="majorBidi"/>
                <w:color w:val="auto"/>
                <w:sz w:val="28"/>
                <w:szCs w:val="28"/>
              </w:rPr>
              <w:t>2</w:t>
            </w:r>
            <w:r w:rsidR="66DF2A3C" w:rsidRPr="19A95567">
              <w:rPr>
                <w:rFonts w:asciiTheme="majorHAnsi" w:eastAsia="Lato" w:hAnsiTheme="majorHAnsi" w:cstheme="majorBidi"/>
                <w:color w:val="auto"/>
                <w:sz w:val="28"/>
                <w:szCs w:val="28"/>
              </w:rPr>
              <w:t>6</w:t>
            </w:r>
          </w:p>
        </w:tc>
      </w:tr>
    </w:tbl>
    <w:p w14:paraId="618B3849" w14:textId="77777777" w:rsidR="00535503" w:rsidRPr="006B629B" w:rsidRDefault="00535503" w:rsidP="00AB10C8">
      <w:pPr>
        <w:ind w:left="709" w:hanging="709"/>
        <w:rPr>
          <w:rFonts w:asciiTheme="majorHAnsi" w:hAnsiTheme="majorHAnsi" w:cstheme="majorHAnsi"/>
          <w:color w:val="auto"/>
        </w:rPr>
        <w:sectPr w:rsidR="00535503" w:rsidRPr="006B629B" w:rsidSect="00AA4A9F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2" w:h="15842"/>
          <w:pgMar w:top="1701" w:right="1418" w:bottom="1701" w:left="1701" w:header="0" w:footer="720" w:gutter="0"/>
          <w:cols w:space="708"/>
          <w:titlePg/>
          <w:docGrid w:linePitch="360"/>
        </w:sectPr>
      </w:pPr>
    </w:p>
    <w:p w14:paraId="214DD600" w14:textId="2F733858" w:rsidR="00B92CC2" w:rsidRPr="006B629B" w:rsidRDefault="00B92CC2" w:rsidP="00AB10C8">
      <w:pPr>
        <w:pStyle w:val="Title"/>
        <w:ind w:left="709" w:hanging="709"/>
        <w:rPr>
          <w:rFonts w:asciiTheme="majorHAnsi" w:hAnsiTheme="majorHAnsi" w:cstheme="majorBidi"/>
        </w:rPr>
      </w:pPr>
    </w:p>
    <w:p w14:paraId="42178DE0" w14:textId="77777777" w:rsidR="00F24577" w:rsidRPr="006B629B" w:rsidRDefault="00CF159B" w:rsidP="00AB10C8">
      <w:pPr>
        <w:pStyle w:val="Title"/>
        <w:ind w:left="709" w:hanging="709"/>
        <w:rPr>
          <w:rFonts w:asciiTheme="majorHAnsi" w:hAnsiTheme="majorHAnsi" w:cstheme="majorHAnsi"/>
        </w:rPr>
      </w:pPr>
      <w:r w:rsidRPr="006B629B">
        <w:rPr>
          <w:rFonts w:asciiTheme="majorHAnsi" w:hAnsiTheme="majorHAnsi" w:cstheme="majorHAnsi"/>
        </w:rPr>
        <w:t>Nota Introdutória</w:t>
      </w:r>
    </w:p>
    <w:p w14:paraId="1CAA95FB" w14:textId="77777777" w:rsidR="00D04626" w:rsidRPr="006B629B" w:rsidRDefault="00D04626" w:rsidP="00AB10C8">
      <w:pPr>
        <w:ind w:left="709" w:hanging="709"/>
        <w:rPr>
          <w:rFonts w:asciiTheme="majorHAnsi" w:hAnsiTheme="majorHAnsi" w:cstheme="majorHAnsi"/>
        </w:rPr>
      </w:pPr>
    </w:p>
    <w:p w14:paraId="57487C39" w14:textId="77777777" w:rsidR="00FF6B48" w:rsidRPr="006B629B" w:rsidRDefault="00E658B1" w:rsidP="00C459BC">
      <w:pPr>
        <w:rPr>
          <w:rFonts w:asciiTheme="majorHAnsi" w:hAnsiTheme="majorHAnsi" w:cstheme="majorHAnsi"/>
        </w:rPr>
      </w:pPr>
      <w:r w:rsidRPr="006B629B">
        <w:rPr>
          <w:rFonts w:asciiTheme="majorHAnsi" w:hAnsiTheme="majorHAnsi" w:cstheme="majorHAnsi"/>
        </w:rPr>
        <w:t>A</w:t>
      </w:r>
      <w:r w:rsidR="00FF6B48" w:rsidRPr="006B629B">
        <w:rPr>
          <w:rFonts w:asciiTheme="majorHAnsi" w:hAnsiTheme="majorHAnsi" w:cstheme="majorHAnsi"/>
        </w:rPr>
        <w:t xml:space="preserve"> Prova de Aptidão Profissional consiste na apresentação e defesa, perante um júri, de um projeto, consubstanciado num produto, material ou intelectual, numa intervenção ou numa atuação, bem como do respetivo relatório final de realização e apreciação crítica, demonstrativo de saberes e competências profissionais, adquiridos ao longo da formação e estruturante do futuro profissional.</w:t>
      </w:r>
    </w:p>
    <w:p w14:paraId="12D27FD6" w14:textId="77777777" w:rsidR="001B4CD3" w:rsidRPr="006B629B" w:rsidRDefault="001B4CD3" w:rsidP="00C459BC">
      <w:pPr>
        <w:rPr>
          <w:rFonts w:asciiTheme="majorHAnsi" w:hAnsiTheme="majorHAnsi" w:cstheme="majorHAnsi"/>
        </w:rPr>
      </w:pPr>
      <w:r w:rsidRPr="006B629B">
        <w:rPr>
          <w:rFonts w:asciiTheme="majorHAnsi" w:hAnsiTheme="majorHAnsi" w:cstheme="majorHAnsi"/>
        </w:rPr>
        <w:t xml:space="preserve">A sua realização constitui-se como um dos imperativos legais para a conclusão do curso profissional de (designação do curso), que confere uma dupla certificação: qualificação profissional de nível IV e o 12º ano como certificação escolar de nível secundário. </w:t>
      </w:r>
    </w:p>
    <w:p w14:paraId="307EE226" w14:textId="1AB8F708" w:rsidR="001B4CD3" w:rsidRPr="006B629B" w:rsidRDefault="001B4CD3" w:rsidP="00C459BC">
      <w:pPr>
        <w:rPr>
          <w:rFonts w:asciiTheme="majorHAnsi" w:hAnsiTheme="majorHAnsi" w:cstheme="majorHAnsi"/>
        </w:rPr>
      </w:pPr>
      <w:r w:rsidRPr="006B629B">
        <w:rPr>
          <w:rFonts w:asciiTheme="majorHAnsi" w:hAnsiTheme="majorHAnsi" w:cstheme="majorHAnsi"/>
        </w:rPr>
        <w:t xml:space="preserve">A presente prova foi realizada na Escola Profissional de Braga no </w:t>
      </w:r>
      <w:r w:rsidR="00A26D20">
        <w:rPr>
          <w:rFonts w:asciiTheme="majorHAnsi" w:hAnsiTheme="majorHAnsi" w:cstheme="majorHAnsi"/>
        </w:rPr>
        <w:t xml:space="preserve">presente </w:t>
      </w:r>
      <w:r w:rsidRPr="006B629B">
        <w:rPr>
          <w:rFonts w:asciiTheme="majorHAnsi" w:hAnsiTheme="majorHAnsi" w:cstheme="majorHAnsi"/>
        </w:rPr>
        <w:t xml:space="preserve">ano letivo </w:t>
      </w:r>
      <w:r w:rsidR="00A26D20">
        <w:rPr>
          <w:rFonts w:asciiTheme="majorHAnsi" w:hAnsiTheme="majorHAnsi" w:cstheme="majorHAnsi"/>
        </w:rPr>
        <w:t xml:space="preserve">e </w:t>
      </w:r>
      <w:r w:rsidRPr="006B629B">
        <w:rPr>
          <w:rFonts w:asciiTheme="majorHAnsi" w:hAnsiTheme="majorHAnsi" w:cstheme="majorHAnsi"/>
        </w:rPr>
        <w:t>a sua defesa re</w:t>
      </w:r>
      <w:r w:rsidR="00D02827" w:rsidRPr="006B629B">
        <w:rPr>
          <w:rFonts w:asciiTheme="majorHAnsi" w:hAnsiTheme="majorHAnsi" w:cstheme="majorHAnsi"/>
        </w:rPr>
        <w:t>alizada</w:t>
      </w:r>
      <w:r w:rsidR="00942646" w:rsidRPr="006B629B">
        <w:rPr>
          <w:rFonts w:asciiTheme="majorHAnsi" w:hAnsiTheme="majorHAnsi" w:cstheme="majorHAnsi"/>
        </w:rPr>
        <w:t xml:space="preserve">, perante um júri final, </w:t>
      </w:r>
      <w:r w:rsidR="00D02827" w:rsidRPr="006B629B">
        <w:rPr>
          <w:rFonts w:asciiTheme="majorHAnsi" w:hAnsiTheme="majorHAnsi" w:cstheme="majorHAnsi"/>
        </w:rPr>
        <w:t>nas datas estabelecidas no calendário escolar</w:t>
      </w:r>
      <w:r w:rsidR="00942646" w:rsidRPr="006B629B">
        <w:rPr>
          <w:rFonts w:asciiTheme="majorHAnsi" w:hAnsiTheme="majorHAnsi" w:cstheme="majorHAnsi"/>
        </w:rPr>
        <w:t xml:space="preserve">. </w:t>
      </w:r>
      <w:r w:rsidR="00D02827" w:rsidRPr="006B629B">
        <w:rPr>
          <w:rFonts w:asciiTheme="majorHAnsi" w:hAnsiTheme="majorHAnsi" w:cstheme="majorHAnsi"/>
        </w:rPr>
        <w:t xml:space="preserve">  </w:t>
      </w:r>
      <w:r w:rsidRPr="006B629B">
        <w:rPr>
          <w:rFonts w:asciiTheme="majorHAnsi" w:hAnsiTheme="majorHAnsi" w:cstheme="majorHAnsi"/>
        </w:rPr>
        <w:t xml:space="preserve"> </w:t>
      </w:r>
    </w:p>
    <w:p w14:paraId="0EB6A87F" w14:textId="77777777" w:rsidR="00FF6B48" w:rsidRPr="006B629B" w:rsidRDefault="00FF6B48" w:rsidP="00AB10C8">
      <w:pPr>
        <w:ind w:left="709" w:hanging="709"/>
        <w:rPr>
          <w:rFonts w:asciiTheme="majorHAnsi" w:hAnsiTheme="majorHAnsi" w:cstheme="majorHAnsi"/>
        </w:rPr>
      </w:pPr>
    </w:p>
    <w:p w14:paraId="106AB7B4" w14:textId="77777777" w:rsidR="00F24577" w:rsidRPr="006B629B" w:rsidRDefault="00F24577" w:rsidP="00AB10C8">
      <w:pPr>
        <w:ind w:left="709" w:hanging="709"/>
        <w:rPr>
          <w:rFonts w:asciiTheme="majorHAnsi" w:hAnsiTheme="majorHAnsi" w:cstheme="majorHAnsi"/>
        </w:rPr>
      </w:pPr>
    </w:p>
    <w:p w14:paraId="69162445" w14:textId="77777777" w:rsidR="00F24577" w:rsidRPr="006B629B" w:rsidRDefault="00F24577" w:rsidP="00AB10C8">
      <w:pPr>
        <w:ind w:left="709" w:hanging="709"/>
        <w:rPr>
          <w:rFonts w:asciiTheme="majorHAnsi" w:hAnsiTheme="majorHAnsi" w:cstheme="majorHAnsi"/>
        </w:rPr>
      </w:pPr>
    </w:p>
    <w:p w14:paraId="117A4788" w14:textId="77777777" w:rsidR="00F24577" w:rsidRPr="006B629B" w:rsidRDefault="00F24577" w:rsidP="00AB10C8">
      <w:pPr>
        <w:ind w:left="709" w:hanging="709"/>
        <w:rPr>
          <w:rFonts w:asciiTheme="majorHAnsi" w:hAnsiTheme="majorHAnsi" w:cstheme="majorHAnsi"/>
        </w:rPr>
      </w:pPr>
    </w:p>
    <w:p w14:paraId="1B16E56E" w14:textId="77777777" w:rsidR="00531261" w:rsidRPr="006B629B" w:rsidRDefault="00531261" w:rsidP="00AB10C8">
      <w:pPr>
        <w:pStyle w:val="Title"/>
        <w:ind w:left="709" w:hanging="709"/>
        <w:rPr>
          <w:rFonts w:asciiTheme="majorHAnsi" w:hAnsiTheme="majorHAnsi" w:cstheme="majorHAnsi"/>
        </w:rPr>
      </w:pPr>
    </w:p>
    <w:p w14:paraId="586C6934" w14:textId="77777777" w:rsidR="00B92CC2" w:rsidRPr="006B629B" w:rsidRDefault="00B92CC2" w:rsidP="00AB10C8">
      <w:pPr>
        <w:pStyle w:val="Title"/>
        <w:ind w:left="709" w:hanging="709"/>
        <w:rPr>
          <w:rFonts w:asciiTheme="majorHAnsi" w:hAnsiTheme="majorHAnsi" w:cstheme="majorHAnsi"/>
        </w:rPr>
      </w:pPr>
    </w:p>
    <w:p w14:paraId="520CCB3A" w14:textId="77777777" w:rsidR="00B92CC2" w:rsidRPr="006B629B" w:rsidRDefault="00B92CC2" w:rsidP="00AB10C8">
      <w:pPr>
        <w:pStyle w:val="Title"/>
        <w:ind w:left="709" w:hanging="709"/>
        <w:rPr>
          <w:rFonts w:asciiTheme="majorHAnsi" w:hAnsiTheme="majorHAnsi" w:cstheme="majorHAnsi"/>
        </w:rPr>
      </w:pPr>
    </w:p>
    <w:p w14:paraId="4FDD5A05" w14:textId="77777777" w:rsidR="00B92CC2" w:rsidRPr="006B629B" w:rsidRDefault="00B92CC2" w:rsidP="00AB10C8">
      <w:pPr>
        <w:pStyle w:val="Title"/>
        <w:ind w:left="709" w:hanging="709"/>
        <w:rPr>
          <w:rFonts w:asciiTheme="majorHAnsi" w:hAnsiTheme="majorHAnsi" w:cstheme="majorHAnsi"/>
        </w:rPr>
      </w:pPr>
    </w:p>
    <w:p w14:paraId="79D34582" w14:textId="77777777" w:rsidR="00CF159B" w:rsidRPr="006B629B" w:rsidRDefault="00CF159B" w:rsidP="00AB10C8">
      <w:pPr>
        <w:pStyle w:val="Title"/>
        <w:ind w:left="709" w:hanging="709"/>
        <w:rPr>
          <w:rFonts w:asciiTheme="majorHAnsi" w:hAnsiTheme="majorHAnsi" w:cstheme="majorHAnsi"/>
        </w:rPr>
      </w:pPr>
      <w:r w:rsidRPr="006B629B">
        <w:rPr>
          <w:rFonts w:asciiTheme="majorHAnsi" w:hAnsiTheme="majorHAnsi" w:cstheme="majorHAnsi"/>
        </w:rPr>
        <w:lastRenderedPageBreak/>
        <w:t>Dedicatória</w:t>
      </w:r>
    </w:p>
    <w:p w14:paraId="640BF60B" w14:textId="77777777" w:rsidR="002E4CE3" w:rsidRPr="002E4CE3" w:rsidRDefault="002E4CE3" w:rsidP="002E4CE3">
      <w:pPr>
        <w:ind w:left="709" w:hanging="709"/>
        <w:rPr>
          <w:rFonts w:asciiTheme="majorHAnsi" w:hAnsiTheme="majorHAnsi" w:cstheme="majorHAnsi"/>
        </w:rPr>
      </w:pPr>
      <w:r w:rsidRPr="002E4CE3">
        <w:rPr>
          <w:rFonts w:asciiTheme="majorHAnsi" w:hAnsiTheme="majorHAnsi" w:cstheme="majorHAnsi"/>
        </w:rPr>
        <w:t>edico este trabalho a mim próprio, por todo o esforço e resiliência que investi para chegar até aqui.</w:t>
      </w:r>
    </w:p>
    <w:p w14:paraId="39EAF810" w14:textId="77777777" w:rsidR="002E4CE3" w:rsidRPr="002E4CE3" w:rsidRDefault="002E4CE3" w:rsidP="002E4CE3">
      <w:pPr>
        <w:rPr>
          <w:rFonts w:asciiTheme="majorHAnsi" w:hAnsiTheme="majorHAnsi" w:cstheme="majorHAnsi"/>
        </w:rPr>
      </w:pPr>
      <w:r w:rsidRPr="002E4CE3">
        <w:rPr>
          <w:rFonts w:asciiTheme="majorHAnsi" w:hAnsiTheme="majorHAnsi" w:cstheme="majorHAnsi"/>
        </w:rPr>
        <w:t>Dedico-o também, com especial carinho, à Professora Cecília Silva. O seu papel foi muito além das aulas: foi ela quem me ajudou a encontrar o cliente para este projeto e, no ano passado, foi incansável a ajudar-me a conseguir o meu estágio rapidamente quando eu estava mais atrasado. Este projeto também é dedicado à sua disponibilidade e por ter acreditado em mim.</w:t>
      </w:r>
    </w:p>
    <w:p w14:paraId="02C0AE9A" w14:textId="77777777" w:rsidR="00F24577" w:rsidRPr="006B629B" w:rsidRDefault="00F24577" w:rsidP="00AB10C8">
      <w:pPr>
        <w:ind w:left="709" w:hanging="709"/>
        <w:rPr>
          <w:rFonts w:asciiTheme="majorHAnsi" w:hAnsiTheme="majorHAnsi" w:cstheme="majorHAnsi"/>
        </w:rPr>
      </w:pPr>
    </w:p>
    <w:p w14:paraId="2BDF5763" w14:textId="1AB6A35D" w:rsidR="00531261" w:rsidRPr="00113E8E" w:rsidRDefault="00CF159B" w:rsidP="00AB10C8">
      <w:pPr>
        <w:spacing w:before="0" w:line="240" w:lineRule="auto"/>
        <w:ind w:left="709" w:hanging="709"/>
        <w:jc w:val="left"/>
        <w:rPr>
          <w:rFonts w:asciiTheme="majorHAnsi" w:eastAsia="Calibri" w:hAnsiTheme="majorHAnsi" w:cstheme="majorHAnsi"/>
          <w:color w:val="797264"/>
          <w:sz w:val="28"/>
        </w:rPr>
      </w:pPr>
      <w:r w:rsidRPr="006B629B">
        <w:rPr>
          <w:rFonts w:asciiTheme="majorHAnsi" w:hAnsiTheme="majorHAnsi" w:cstheme="majorHAnsi"/>
        </w:rPr>
        <w:br w:type="page"/>
      </w:r>
    </w:p>
    <w:p w14:paraId="32284629" w14:textId="77777777" w:rsidR="00F24577" w:rsidRPr="006B629B" w:rsidRDefault="00CF159B" w:rsidP="00AB10C8">
      <w:pPr>
        <w:pStyle w:val="Title"/>
        <w:ind w:left="709" w:hanging="709"/>
        <w:rPr>
          <w:rFonts w:asciiTheme="majorHAnsi" w:hAnsiTheme="majorHAnsi" w:cstheme="majorHAnsi"/>
        </w:rPr>
      </w:pPr>
      <w:r w:rsidRPr="006B629B">
        <w:rPr>
          <w:rFonts w:asciiTheme="majorHAnsi" w:hAnsiTheme="majorHAnsi" w:cstheme="majorHAnsi"/>
        </w:rPr>
        <w:lastRenderedPageBreak/>
        <w:t>Agradecimentos</w:t>
      </w:r>
    </w:p>
    <w:p w14:paraId="5D412E75" w14:textId="77777777" w:rsidR="002E4CE3" w:rsidRPr="002E4CE3" w:rsidRDefault="002E4CE3" w:rsidP="002E4CE3">
      <w:pPr>
        <w:rPr>
          <w:rFonts w:asciiTheme="majorHAnsi" w:hAnsiTheme="majorHAnsi" w:cstheme="majorHAnsi"/>
        </w:rPr>
      </w:pPr>
      <w:r w:rsidRPr="002E4CE3">
        <w:rPr>
          <w:rFonts w:asciiTheme="majorHAnsi" w:hAnsiTheme="majorHAnsi" w:cstheme="majorHAnsi"/>
        </w:rPr>
        <w:t>Gostaria de expressar a minha sincera gratidão a todas as pessoas que, de forma direta ou indireta, contribuíram para a realização deste projeto de Prova de Aptidão Profissional.</w:t>
      </w:r>
    </w:p>
    <w:p w14:paraId="28A01486" w14:textId="77777777" w:rsidR="002E4CE3" w:rsidRPr="002E4CE3" w:rsidRDefault="002E4CE3" w:rsidP="002E4CE3">
      <w:pPr>
        <w:rPr>
          <w:rFonts w:asciiTheme="majorHAnsi" w:hAnsiTheme="majorHAnsi" w:cstheme="majorHAnsi"/>
        </w:rPr>
      </w:pPr>
      <w:r w:rsidRPr="002E4CE3">
        <w:rPr>
          <w:rFonts w:asciiTheme="majorHAnsi" w:hAnsiTheme="majorHAnsi" w:cstheme="majorHAnsi"/>
        </w:rPr>
        <w:t xml:space="preserve">Em primeiro lugar, um agradecimento muito especial à </w:t>
      </w:r>
      <w:r w:rsidRPr="002E4CE3">
        <w:rPr>
          <w:rFonts w:asciiTheme="majorHAnsi" w:hAnsiTheme="majorHAnsi" w:cstheme="majorHAnsi"/>
          <w:b/>
          <w:bCs/>
        </w:rPr>
        <w:t>Professora Cecília Silva</w:t>
      </w:r>
      <w:r w:rsidRPr="002E4CE3">
        <w:rPr>
          <w:rFonts w:asciiTheme="majorHAnsi" w:hAnsiTheme="majorHAnsi" w:cstheme="majorHAnsi"/>
        </w:rPr>
        <w:t xml:space="preserve"> e ao </w:t>
      </w:r>
      <w:r w:rsidRPr="002E4CE3">
        <w:rPr>
          <w:rFonts w:asciiTheme="majorHAnsi" w:hAnsiTheme="majorHAnsi" w:cstheme="majorHAnsi"/>
          <w:b/>
          <w:bCs/>
        </w:rPr>
        <w:t>Professor Manuel Ferreira</w:t>
      </w:r>
      <w:r w:rsidRPr="002E4CE3">
        <w:rPr>
          <w:rFonts w:asciiTheme="majorHAnsi" w:hAnsiTheme="majorHAnsi" w:cstheme="majorHAnsi"/>
        </w:rPr>
        <w:t>, meu professor acompanhante. O vosso apoio constante, paciência e orientação foram os pilares fundamentais para o sucesso deste trabalho. Agradeço profundamente por tudo o que me ensinaram e pela forma como me ajudaram a evoluir ao longo de todo este percurso.</w:t>
      </w:r>
    </w:p>
    <w:p w14:paraId="2040203D" w14:textId="77777777" w:rsidR="002E4CE3" w:rsidRPr="002E4CE3" w:rsidRDefault="002E4CE3" w:rsidP="002E4CE3">
      <w:pPr>
        <w:rPr>
          <w:rFonts w:asciiTheme="majorHAnsi" w:hAnsiTheme="majorHAnsi" w:cstheme="majorHAnsi"/>
        </w:rPr>
      </w:pPr>
      <w:r w:rsidRPr="002E4CE3">
        <w:rPr>
          <w:rFonts w:asciiTheme="majorHAnsi" w:hAnsiTheme="majorHAnsi" w:cstheme="majorHAnsi"/>
        </w:rPr>
        <w:t xml:space="preserve">Aos meus amigos e colegas, deixo o meu obrigado pelo apoio incondicional e pelo companheirismo demonstrado. As vossas ideias, críticas construtivas e incentivos foram essenciais para o desenvolvimento e aprimoramento da plataforma </w:t>
      </w:r>
      <w:r w:rsidRPr="002E4CE3">
        <w:rPr>
          <w:rFonts w:asciiTheme="majorHAnsi" w:hAnsiTheme="majorHAnsi" w:cstheme="majorHAnsi"/>
          <w:b/>
          <w:bCs/>
        </w:rPr>
        <w:t>"Loja Online Kid to Kid Braga"</w:t>
      </w:r>
      <w:r w:rsidRPr="002E4CE3">
        <w:rPr>
          <w:rFonts w:asciiTheme="majorHAnsi" w:hAnsiTheme="majorHAnsi" w:cstheme="majorHAnsi"/>
        </w:rPr>
        <w:t>.</w:t>
      </w:r>
    </w:p>
    <w:p w14:paraId="5721898B" w14:textId="77777777" w:rsidR="002E4CE3" w:rsidRPr="002E4CE3" w:rsidRDefault="002E4CE3" w:rsidP="002E4CE3">
      <w:pPr>
        <w:rPr>
          <w:rFonts w:asciiTheme="majorHAnsi" w:hAnsiTheme="majorHAnsi" w:cstheme="majorHAnsi"/>
        </w:rPr>
      </w:pPr>
      <w:r w:rsidRPr="002E4CE3">
        <w:rPr>
          <w:rFonts w:asciiTheme="majorHAnsi" w:hAnsiTheme="majorHAnsi" w:cstheme="majorHAnsi"/>
        </w:rPr>
        <w:t>Por fim, agradeço a todos os que estiveram envolvidos nesta caminhada. As vossas opiniões e contributos foram fundamentais para alcançar os resultados que hoje apresento com orgulho neste projeto final.</w:t>
      </w:r>
    </w:p>
    <w:p w14:paraId="4E186607" w14:textId="5D0F23DD" w:rsidR="00CF159B" w:rsidRPr="006B629B" w:rsidRDefault="00CF159B" w:rsidP="00AB10C8">
      <w:pPr>
        <w:ind w:left="709" w:hanging="709"/>
        <w:rPr>
          <w:rFonts w:asciiTheme="majorHAnsi" w:hAnsiTheme="majorHAnsi" w:cstheme="majorHAnsi"/>
        </w:rPr>
      </w:pPr>
    </w:p>
    <w:p w14:paraId="190EF58C" w14:textId="77777777" w:rsidR="00F24577" w:rsidRPr="006B629B" w:rsidRDefault="00F24577" w:rsidP="00AB10C8">
      <w:pPr>
        <w:ind w:left="709" w:hanging="709"/>
        <w:rPr>
          <w:rFonts w:asciiTheme="majorHAnsi" w:hAnsiTheme="majorHAnsi" w:cstheme="majorHAnsi"/>
        </w:rPr>
      </w:pPr>
    </w:p>
    <w:p w14:paraId="6DEEB34E" w14:textId="77777777" w:rsidR="007515C7" w:rsidRPr="006B629B" w:rsidRDefault="007515C7" w:rsidP="00AB10C8">
      <w:pPr>
        <w:ind w:left="709" w:hanging="709"/>
        <w:rPr>
          <w:rFonts w:asciiTheme="majorHAnsi" w:hAnsiTheme="majorHAnsi" w:cstheme="majorHAnsi"/>
        </w:rPr>
      </w:pPr>
    </w:p>
    <w:p w14:paraId="7961A10E" w14:textId="77777777" w:rsidR="00F24577" w:rsidRPr="006B629B" w:rsidRDefault="00F24577" w:rsidP="00AB10C8">
      <w:pPr>
        <w:ind w:left="709" w:hanging="709"/>
        <w:rPr>
          <w:rFonts w:asciiTheme="majorHAnsi" w:hAnsiTheme="majorHAnsi" w:cstheme="majorHAnsi"/>
        </w:rPr>
      </w:pPr>
    </w:p>
    <w:p w14:paraId="316CA1AE" w14:textId="77777777" w:rsidR="00F24577" w:rsidRPr="006B629B" w:rsidRDefault="00F24577" w:rsidP="00AB10C8">
      <w:pPr>
        <w:ind w:left="709" w:hanging="709"/>
        <w:rPr>
          <w:rFonts w:asciiTheme="majorHAnsi" w:hAnsiTheme="majorHAnsi" w:cstheme="majorHAnsi"/>
        </w:rPr>
      </w:pPr>
    </w:p>
    <w:p w14:paraId="2F8352F9" w14:textId="77777777" w:rsidR="00535503" w:rsidRPr="006B629B" w:rsidRDefault="00535503" w:rsidP="00AB10C8">
      <w:pPr>
        <w:tabs>
          <w:tab w:val="left" w:pos="2300"/>
        </w:tabs>
        <w:ind w:left="709" w:hanging="709"/>
        <w:rPr>
          <w:rFonts w:asciiTheme="majorHAnsi" w:hAnsiTheme="majorHAnsi" w:cstheme="majorHAnsi"/>
        </w:rPr>
        <w:sectPr w:rsidR="00535503" w:rsidRPr="006B629B" w:rsidSect="00681C18">
          <w:pgSz w:w="12240" w:h="15840"/>
          <w:pgMar w:top="1701" w:right="1418" w:bottom="1701" w:left="1985" w:header="720" w:footer="720" w:gutter="0"/>
          <w:cols w:space="720"/>
        </w:sectPr>
      </w:pPr>
    </w:p>
    <w:sdt>
      <w:sdtPr>
        <w:rPr>
          <w:rFonts w:ascii="Trebuchet MS" w:eastAsia="Times New Roman" w:hAnsi="Trebuchet MS" w:cs="Times New Roman"/>
          <w:color w:val="000000"/>
          <w:sz w:val="22"/>
          <w:szCs w:val="20"/>
        </w:rPr>
        <w:id w:val="2094822097"/>
        <w:docPartObj>
          <w:docPartGallery w:val="Table of Contents"/>
          <w:docPartUnique/>
        </w:docPartObj>
      </w:sdtPr>
      <w:sdtEndPr>
        <w:rPr>
          <w:b/>
          <w:bCs/>
          <w:color w:val="000000" w:themeColor="text1"/>
          <w:szCs w:val="22"/>
        </w:rPr>
      </w:sdtEndPr>
      <w:sdtContent>
        <w:p w14:paraId="23A188ED" w14:textId="2B9DEC94" w:rsidR="001E67BB" w:rsidRDefault="001E67BB" w:rsidP="00AB10C8">
          <w:pPr>
            <w:pStyle w:val="TOCHeading"/>
            <w:ind w:left="709" w:hanging="709"/>
          </w:pPr>
          <w:r>
            <w:t>Índice</w:t>
          </w:r>
        </w:p>
        <w:p w14:paraId="42377DB4" w14:textId="36440371" w:rsidR="004D40D6" w:rsidRDefault="001E67BB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220152" w:history="1">
            <w:r w:rsidR="004D40D6" w:rsidRPr="001F4553">
              <w:rPr>
                <w:rStyle w:val="Hyperlink"/>
                <w:rFonts w:asciiTheme="majorHAnsi" w:hAnsiTheme="majorHAnsi" w:cstheme="majorHAnsi"/>
                <w:noProof/>
              </w:rPr>
              <w:t>Introdução</w:t>
            </w:r>
            <w:r w:rsidR="004D40D6">
              <w:rPr>
                <w:noProof/>
                <w:webHidden/>
              </w:rPr>
              <w:tab/>
            </w:r>
            <w:r w:rsidR="004D40D6">
              <w:rPr>
                <w:noProof/>
                <w:webHidden/>
              </w:rPr>
              <w:fldChar w:fldCharType="begin"/>
            </w:r>
            <w:r w:rsidR="004D40D6">
              <w:rPr>
                <w:noProof/>
                <w:webHidden/>
              </w:rPr>
              <w:instrText xml:space="preserve"> PAGEREF _Toc224220152 \h </w:instrText>
            </w:r>
            <w:r w:rsidR="004D40D6">
              <w:rPr>
                <w:noProof/>
                <w:webHidden/>
              </w:rPr>
            </w:r>
            <w:r w:rsidR="004D40D6">
              <w:rPr>
                <w:noProof/>
                <w:webHidden/>
              </w:rPr>
              <w:fldChar w:fldCharType="separate"/>
            </w:r>
            <w:r w:rsidR="004D40D6">
              <w:rPr>
                <w:noProof/>
                <w:webHidden/>
              </w:rPr>
              <w:t>10</w:t>
            </w:r>
            <w:r w:rsidR="004D40D6">
              <w:rPr>
                <w:noProof/>
                <w:webHidden/>
              </w:rPr>
              <w:fldChar w:fldCharType="end"/>
            </w:r>
          </w:hyperlink>
        </w:p>
        <w:p w14:paraId="65DE30EA" w14:textId="6EAA26DE" w:rsidR="004D40D6" w:rsidRDefault="004D40D6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153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Componente Teórica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768A3" w14:textId="355DDF7F" w:rsidR="004D40D6" w:rsidRDefault="004D40D6">
          <w:pPr>
            <w:pStyle w:val="TOC2"/>
            <w:tabs>
              <w:tab w:val="left" w:pos="96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154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Linguagens de Programação e Ferramentas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5F0B5" w14:textId="45BDC56A" w:rsidR="004D40D6" w:rsidRDefault="004D40D6">
          <w:pPr>
            <w:pStyle w:val="TOC3"/>
            <w:tabs>
              <w:tab w:val="left" w:pos="120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155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1.1.1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03222" w14:textId="1233465E" w:rsidR="004D40D6" w:rsidRDefault="004D40D6">
          <w:pPr>
            <w:pStyle w:val="TOC3"/>
            <w:tabs>
              <w:tab w:val="left" w:pos="120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156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1.1.2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Vite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02F38" w14:textId="4BD6D01C" w:rsidR="004D40D6" w:rsidRDefault="004D40D6">
          <w:pPr>
            <w:pStyle w:val="TOC3"/>
            <w:tabs>
              <w:tab w:val="left" w:pos="120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157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1.1.3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TypeScript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074A0" w14:textId="49A7C320" w:rsidR="004D40D6" w:rsidRDefault="004D40D6">
          <w:pPr>
            <w:pStyle w:val="TOC3"/>
            <w:tabs>
              <w:tab w:val="left" w:pos="120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158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1.1.4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6EC93" w14:textId="3D1922DE" w:rsidR="004D40D6" w:rsidRDefault="004D40D6">
          <w:pPr>
            <w:pStyle w:val="TOC3"/>
            <w:tabs>
              <w:tab w:val="left" w:pos="120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159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1.1.5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HTML (HTML5)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EA410" w14:textId="36417B11" w:rsidR="004D40D6" w:rsidRDefault="004D40D6">
          <w:pPr>
            <w:pStyle w:val="TOC3"/>
            <w:tabs>
              <w:tab w:val="left" w:pos="120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160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1.1.6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CSS (Tailwind CSS)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8B96D" w14:textId="7071FB92" w:rsidR="004D40D6" w:rsidRDefault="004D40D6">
          <w:pPr>
            <w:pStyle w:val="TOC3"/>
            <w:tabs>
              <w:tab w:val="left" w:pos="120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161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1.1.7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CSS shadcn/ui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E6C9A" w14:textId="5493DEB5" w:rsidR="004D40D6" w:rsidRDefault="004D40D6">
          <w:pPr>
            <w:pStyle w:val="TOC3"/>
            <w:tabs>
              <w:tab w:val="left" w:pos="120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162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1.1.8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React Router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94043" w14:textId="1CFD37A0" w:rsidR="004D40D6" w:rsidRDefault="004D40D6">
          <w:pPr>
            <w:pStyle w:val="TOC2"/>
            <w:tabs>
              <w:tab w:val="left" w:pos="96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163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Serviços e Aplicações para o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32EE5" w14:textId="291C7043" w:rsidR="004D40D6" w:rsidRDefault="004D40D6">
          <w:pPr>
            <w:pStyle w:val="TOC3"/>
            <w:tabs>
              <w:tab w:val="left" w:pos="120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164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1.2.1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Visual Studio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AD7E5" w14:textId="2BF8F4A3" w:rsidR="004D40D6" w:rsidRDefault="004D40D6">
          <w:pPr>
            <w:pStyle w:val="TOC3"/>
            <w:tabs>
              <w:tab w:val="left" w:pos="120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165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1.2.2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Node.js e npm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9115B" w14:textId="5D917756" w:rsidR="004D40D6" w:rsidRDefault="004D40D6">
          <w:pPr>
            <w:pStyle w:val="TOC3"/>
            <w:tabs>
              <w:tab w:val="left" w:pos="120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166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1.2.3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Firebase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BAD7F" w14:textId="6C12DD95" w:rsidR="004D40D6" w:rsidRDefault="004D40D6">
          <w:pPr>
            <w:pStyle w:val="TOC3"/>
            <w:tabs>
              <w:tab w:val="left" w:pos="120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167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1.2.4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Notion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BA805" w14:textId="5C2F67F0" w:rsidR="004D40D6" w:rsidRDefault="004D40D6">
          <w:pPr>
            <w:pStyle w:val="TOC3"/>
            <w:tabs>
              <w:tab w:val="left" w:pos="120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168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1.2.5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Stripe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99B35" w14:textId="767CAE68" w:rsidR="004D40D6" w:rsidRDefault="004D40D6">
          <w:pPr>
            <w:pStyle w:val="TOC3"/>
            <w:tabs>
              <w:tab w:val="left" w:pos="120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169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1.2.6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Git e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446D4" w14:textId="186F3B56" w:rsidR="004D40D6" w:rsidRDefault="004D40D6">
          <w:pPr>
            <w:pStyle w:val="TOC3"/>
            <w:tabs>
              <w:tab w:val="left" w:pos="120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170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1.2.7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Google</w:t>
            </w:r>
            <w:r w:rsidRPr="001F4553">
              <w:rPr>
                <w:rStyle w:val="Hyperlink"/>
                <w:noProof/>
              </w:rPr>
              <w:t xml:space="preserve"> </w:t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Gemini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DEF2F" w14:textId="1203DC5F" w:rsidR="004D40D6" w:rsidRDefault="004D40D6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171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Componente Prática e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DB272" w14:textId="19D75D52" w:rsidR="004D40D6" w:rsidRDefault="004D40D6">
          <w:pPr>
            <w:pStyle w:val="TOC2"/>
            <w:tabs>
              <w:tab w:val="left" w:pos="96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172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Arquitetura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3871F" w14:textId="57B8D682" w:rsidR="004D40D6" w:rsidRDefault="004D40D6">
          <w:pPr>
            <w:pStyle w:val="TOC3"/>
            <w:tabs>
              <w:tab w:val="left" w:pos="120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173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2.1.2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Estrutura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38395" w14:textId="4575A339" w:rsidR="004D40D6" w:rsidRDefault="004D40D6">
          <w:pPr>
            <w:pStyle w:val="TOC3"/>
            <w:tabs>
              <w:tab w:val="left" w:pos="120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174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2.1.3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Configuração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BC45E" w14:textId="1EC957A7" w:rsidR="004D40D6" w:rsidRDefault="004D40D6">
          <w:pPr>
            <w:pStyle w:val="TOC2"/>
            <w:tabs>
              <w:tab w:val="left" w:pos="96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175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Análise da Base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930CD" w14:textId="501A0B6B" w:rsidR="004D40D6" w:rsidRDefault="004D40D6">
          <w:pPr>
            <w:pStyle w:val="TOC3"/>
            <w:tabs>
              <w:tab w:val="left" w:pos="120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176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2.2.1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Firestore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1FC9E" w14:textId="11119CCF" w:rsidR="004D40D6" w:rsidRDefault="004D40D6">
          <w:pPr>
            <w:pStyle w:val="TOC3"/>
            <w:tabs>
              <w:tab w:val="left" w:pos="120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177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2.2.2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Estrutura das Coleções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51291" w14:textId="46126795" w:rsidR="004D40D6" w:rsidRDefault="004D40D6">
          <w:pPr>
            <w:pStyle w:val="TOC3"/>
            <w:tabs>
              <w:tab w:val="left" w:pos="120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178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2.2.3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Relações entre Coleções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5FDFF" w14:textId="25081E0A" w:rsidR="004D40D6" w:rsidRDefault="004D40D6">
          <w:pPr>
            <w:pStyle w:val="TOC3"/>
            <w:tabs>
              <w:tab w:val="left" w:pos="120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179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2.2.4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Firebase Security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DF7C0" w14:textId="03BA9A83" w:rsidR="004D40D6" w:rsidRDefault="004D40D6">
          <w:pPr>
            <w:pStyle w:val="TOC3"/>
            <w:tabs>
              <w:tab w:val="left" w:pos="120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180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2.2.5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Índices e Otimização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671F7" w14:textId="5AD79AE1" w:rsidR="004D40D6" w:rsidRDefault="004D40D6">
          <w:pPr>
            <w:pStyle w:val="TOC3"/>
            <w:tabs>
              <w:tab w:val="left" w:pos="120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181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2.2.6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Backup e Recuperação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EFC2E" w14:textId="4CC6BCD5" w:rsidR="004D40D6" w:rsidRDefault="004D40D6">
          <w:pPr>
            <w:pStyle w:val="TOC2"/>
            <w:tabs>
              <w:tab w:val="left" w:pos="96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182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Análise do Código Fonte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D3651" w14:textId="62CE75A3" w:rsidR="004D40D6" w:rsidRDefault="004D40D6">
          <w:pPr>
            <w:pStyle w:val="TOC3"/>
            <w:tabs>
              <w:tab w:val="left" w:pos="120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183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2.3.1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Serviços Implementados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9B7CF" w14:textId="4E44F43C" w:rsidR="004D40D6" w:rsidRDefault="004D40D6">
          <w:pPr>
            <w:pStyle w:val="TOC3"/>
            <w:tabs>
              <w:tab w:val="left" w:pos="120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184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2.3.2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Componentes 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D801A" w14:textId="1BEF03BB" w:rsidR="004D40D6" w:rsidRDefault="004D40D6">
          <w:pPr>
            <w:pStyle w:val="TOC3"/>
            <w:tabs>
              <w:tab w:val="left" w:pos="120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185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2.3.3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Hooks Personalizados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841AF" w14:textId="25101FE3" w:rsidR="004D40D6" w:rsidRDefault="004D40D6">
          <w:pPr>
            <w:pStyle w:val="TOC3"/>
            <w:tabs>
              <w:tab w:val="left" w:pos="120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186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2.3.4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Contextos 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CA10D" w14:textId="0FEF5269" w:rsidR="004D40D6" w:rsidRDefault="004D40D6">
          <w:pPr>
            <w:pStyle w:val="TOC3"/>
            <w:tabs>
              <w:tab w:val="left" w:pos="120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187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2.3.5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Configuração de Rotas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B5EB1" w14:textId="0DF9D3B6" w:rsidR="004D40D6" w:rsidRDefault="004D40D6">
          <w:pPr>
            <w:pStyle w:val="TOC3"/>
            <w:tabs>
              <w:tab w:val="left" w:pos="120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188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2.3.6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Cloud Functions (Backend)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C8685" w14:textId="40E29DFE" w:rsidR="004D40D6" w:rsidRDefault="004D40D6">
          <w:pPr>
            <w:pStyle w:val="TOC2"/>
            <w:tabs>
              <w:tab w:val="left" w:pos="96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189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Funcionalidades da Plataforma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1441A" w14:textId="6C1748BE" w:rsidR="004D40D6" w:rsidRDefault="004D40D6">
          <w:pPr>
            <w:pStyle w:val="TOC3"/>
            <w:tabs>
              <w:tab w:val="left" w:pos="120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190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2.4.1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Sistema de Autenticação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E8499" w14:textId="64E59E56" w:rsidR="004D40D6" w:rsidRDefault="004D40D6">
          <w:pPr>
            <w:pStyle w:val="TOC3"/>
            <w:tabs>
              <w:tab w:val="left" w:pos="120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191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2.4.2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Catálogo de Produtos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18B79" w14:textId="68662BC5" w:rsidR="004D40D6" w:rsidRDefault="004D40D6">
          <w:pPr>
            <w:pStyle w:val="TOC3"/>
            <w:tabs>
              <w:tab w:val="left" w:pos="120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192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2.4.3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Carrinho de Compras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042AC" w14:textId="4054F926" w:rsidR="004D40D6" w:rsidRDefault="004D40D6">
          <w:pPr>
            <w:pStyle w:val="TOC3"/>
            <w:tabs>
              <w:tab w:val="left" w:pos="120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193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2.4.4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Processo de Checkout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AB6A6" w14:textId="37C5A377" w:rsidR="004D40D6" w:rsidRDefault="004D40D6">
          <w:pPr>
            <w:pStyle w:val="TOC3"/>
            <w:tabs>
              <w:tab w:val="left" w:pos="120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194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2.4.5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Painel Administrativo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DD166" w14:textId="54F7E399" w:rsidR="004D40D6" w:rsidRDefault="004D40D6">
          <w:pPr>
            <w:pStyle w:val="TOC2"/>
            <w:tabs>
              <w:tab w:val="left" w:pos="96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195" w:history="1">
            <w:r w:rsidRPr="001F4553">
              <w:rPr>
                <w:rStyle w:val="Hyperlink"/>
                <w:rFonts w:asciiTheme="majorHAnsi" w:hAnsiTheme="majorHAnsi" w:cstheme="majorHAnsi"/>
                <w:noProof/>
                <w:lang w:val="en-US"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  <w:lang w:val="en-US"/>
              </w:rPr>
              <w:t>Implementação Técnica Detalhada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720C0" w14:textId="5C0130DD" w:rsidR="004D40D6" w:rsidRDefault="004D40D6">
          <w:pPr>
            <w:pStyle w:val="TOC3"/>
            <w:tabs>
              <w:tab w:val="left" w:pos="120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196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2.5.1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Configuração do Firebase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058C4" w14:textId="3C71B419" w:rsidR="004D40D6" w:rsidRDefault="004D40D6">
          <w:pPr>
            <w:pStyle w:val="TOC3"/>
            <w:tabs>
              <w:tab w:val="left" w:pos="120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197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2.5.2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Integração com Stripe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A2A26" w14:textId="1839EF32" w:rsidR="004D40D6" w:rsidRDefault="004D40D6">
          <w:pPr>
            <w:pStyle w:val="TOC3"/>
            <w:tabs>
              <w:tab w:val="left" w:pos="120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198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2.5.3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Otimizações de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FD092" w14:textId="0F237D0F" w:rsidR="004D40D6" w:rsidRDefault="004D40D6">
          <w:pPr>
            <w:pStyle w:val="TOC3"/>
            <w:tabs>
              <w:tab w:val="left" w:pos="120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199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2.5.4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11F91" w14:textId="03F7CA83" w:rsidR="004D40D6" w:rsidRDefault="004D40D6">
          <w:pPr>
            <w:pStyle w:val="TOC3"/>
            <w:tabs>
              <w:tab w:val="left" w:pos="120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200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2.5.5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Acessibilidade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4F62A" w14:textId="061EB8B9" w:rsidR="004D40D6" w:rsidRDefault="004D40D6">
          <w:pPr>
            <w:pStyle w:val="TOC3"/>
            <w:tabs>
              <w:tab w:val="left" w:pos="120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201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2.5.6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Responsividade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476BB" w14:textId="3C256723" w:rsidR="004D40D6" w:rsidRDefault="004D40D6">
          <w:pPr>
            <w:pStyle w:val="TOC2"/>
            <w:tabs>
              <w:tab w:val="left" w:pos="96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202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2.6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Testes e Validação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BDD18" w14:textId="4D0A2EA6" w:rsidR="004D40D6" w:rsidRDefault="004D40D6">
          <w:pPr>
            <w:pStyle w:val="TOC3"/>
            <w:tabs>
              <w:tab w:val="left" w:pos="120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203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2.6.1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Tipos de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DB09E" w14:textId="65AD34B9" w:rsidR="004D40D6" w:rsidRDefault="004D40D6">
          <w:pPr>
            <w:pStyle w:val="TOC3"/>
            <w:tabs>
              <w:tab w:val="left" w:pos="120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204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2.6.2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Cenários de Teste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D8181" w14:textId="049198E4" w:rsidR="004D40D6" w:rsidRDefault="004D40D6">
          <w:pPr>
            <w:pStyle w:val="TOC3"/>
            <w:tabs>
              <w:tab w:val="left" w:pos="120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205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2.6.3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Resultados dos Testes e Resolução de Problemas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DFF1D" w14:textId="69EC5368" w:rsidR="004D40D6" w:rsidRDefault="004D40D6">
          <w:pPr>
            <w:pStyle w:val="TOC3"/>
            <w:tabs>
              <w:tab w:val="left" w:pos="120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206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2.6.4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Checklist de Lançamento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0DFCA" w14:textId="3E5C9CB6" w:rsidR="004D40D6" w:rsidRDefault="004D40D6">
          <w:pPr>
            <w:pStyle w:val="TOC2"/>
            <w:tabs>
              <w:tab w:val="left" w:pos="96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207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2.7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Análise 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62393" w14:textId="23D1AF40" w:rsidR="004D40D6" w:rsidRDefault="004D40D6">
          <w:pPr>
            <w:pStyle w:val="TOC3"/>
            <w:tabs>
              <w:tab w:val="left" w:pos="120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208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2.7.1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Cumprimento dos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F740D" w14:textId="4503D857" w:rsidR="004D40D6" w:rsidRDefault="004D40D6">
          <w:pPr>
            <w:pStyle w:val="TOC3"/>
            <w:tabs>
              <w:tab w:val="left" w:pos="120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209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2.7.2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Dificuldades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3F2A9" w14:textId="7C7FB5E1" w:rsidR="004D40D6" w:rsidRDefault="004D40D6">
          <w:pPr>
            <w:pStyle w:val="TOC3"/>
            <w:tabs>
              <w:tab w:val="left" w:pos="120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210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2.7.3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Resultados Alcançados e Aprendizagens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1125E" w14:textId="7F9B1776" w:rsidR="004D40D6" w:rsidRDefault="004D40D6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211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A52E1" w14:textId="5DBB3D2D" w:rsidR="004D40D6" w:rsidRDefault="004D40D6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212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A3418" w14:textId="34FB7000" w:rsidR="004D40D6" w:rsidRDefault="004D40D6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20213" w:history="1">
            <w:r w:rsidRPr="001F4553">
              <w:rPr>
                <w:rStyle w:val="Hyperlink"/>
                <w:rFonts w:asciiTheme="majorHAnsi" w:hAnsiTheme="majorHAnsi" w:cstheme="majorHAnsi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_Toc224220213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EB7C7" w14:textId="7EFD3297" w:rsidR="001E67BB" w:rsidRDefault="001E67BB" w:rsidP="00AB10C8">
          <w:pPr>
            <w:ind w:left="709" w:hanging="709"/>
          </w:pPr>
          <w:r>
            <w:rPr>
              <w:b/>
              <w:bCs/>
            </w:rPr>
            <w:fldChar w:fldCharType="end"/>
          </w:r>
        </w:p>
      </w:sdtContent>
    </w:sdt>
    <w:p w14:paraId="7E9724B5" w14:textId="4E0ABB4D" w:rsidR="009838D1" w:rsidRDefault="003F03B4" w:rsidP="00AB10C8">
      <w:pPr>
        <w:pStyle w:val="TOC1"/>
        <w:ind w:left="709" w:hanging="709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 w:eastAsia="en-US"/>
          <w14:ligatures w14:val="standardContextual"/>
        </w:rPr>
      </w:pPr>
      <w:r w:rsidRPr="006B629B">
        <w:rPr>
          <w:rFonts w:asciiTheme="majorHAnsi" w:hAnsiTheme="majorHAnsi" w:cstheme="majorHAnsi"/>
          <w:color w:val="auto"/>
        </w:rPr>
        <w:fldChar w:fldCharType="begin"/>
      </w:r>
      <w:r w:rsidRPr="006B629B">
        <w:rPr>
          <w:rFonts w:asciiTheme="majorHAnsi" w:hAnsiTheme="majorHAnsi" w:cstheme="majorHAnsi"/>
          <w:color w:val="auto"/>
        </w:rPr>
        <w:instrText>TOC \o "1-9" \h \z \u</w:instrText>
      </w:r>
      <w:r w:rsidRPr="006B629B">
        <w:rPr>
          <w:rFonts w:asciiTheme="majorHAnsi" w:hAnsiTheme="majorHAnsi" w:cstheme="majorHAnsi"/>
          <w:color w:val="auto"/>
        </w:rPr>
        <w:fldChar w:fldCharType="separate"/>
      </w:r>
    </w:p>
    <w:p w14:paraId="168F88DF" w14:textId="0768231A" w:rsidR="00362102" w:rsidRPr="006B629B" w:rsidRDefault="003F03B4" w:rsidP="00AB10C8">
      <w:pPr>
        <w:tabs>
          <w:tab w:val="right" w:leader="dot" w:pos="8482"/>
        </w:tabs>
        <w:spacing w:before="240"/>
        <w:ind w:left="709" w:hanging="709"/>
        <w:rPr>
          <w:rFonts w:asciiTheme="majorHAnsi" w:hAnsiTheme="majorHAnsi" w:cstheme="majorHAnsi"/>
          <w:color w:val="auto"/>
        </w:rPr>
      </w:pPr>
      <w:r w:rsidRPr="006B629B">
        <w:rPr>
          <w:rFonts w:asciiTheme="majorHAnsi" w:hAnsiTheme="majorHAnsi" w:cstheme="majorHAnsi"/>
          <w:color w:val="auto"/>
        </w:rPr>
        <w:fldChar w:fldCharType="end"/>
      </w:r>
    </w:p>
    <w:p w14:paraId="1B828FEE" w14:textId="77777777" w:rsidR="00362102" w:rsidRPr="006B629B" w:rsidRDefault="00362102" w:rsidP="00AB10C8">
      <w:pPr>
        <w:spacing w:line="240" w:lineRule="auto"/>
        <w:ind w:left="709" w:hanging="709"/>
        <w:jc w:val="left"/>
        <w:rPr>
          <w:rFonts w:asciiTheme="majorHAnsi" w:hAnsiTheme="majorHAnsi" w:cstheme="majorHAnsi"/>
          <w:color w:val="auto"/>
        </w:rPr>
      </w:pPr>
      <w:r w:rsidRPr="006B629B">
        <w:rPr>
          <w:rFonts w:asciiTheme="majorHAnsi" w:hAnsiTheme="majorHAnsi" w:cstheme="majorHAnsi"/>
          <w:color w:val="auto"/>
        </w:rPr>
        <w:lastRenderedPageBreak/>
        <w:br w:type="page"/>
      </w:r>
    </w:p>
    <w:p w14:paraId="7AD86AC9" w14:textId="77777777" w:rsidR="00362102" w:rsidRPr="006B629B" w:rsidRDefault="00362102" w:rsidP="00AB10C8">
      <w:pPr>
        <w:pStyle w:val="Title"/>
        <w:ind w:left="709" w:hanging="709"/>
        <w:rPr>
          <w:rFonts w:asciiTheme="majorHAnsi" w:hAnsiTheme="majorHAnsi" w:cstheme="majorHAnsi"/>
        </w:rPr>
      </w:pPr>
      <w:r w:rsidRPr="006B629B">
        <w:rPr>
          <w:rFonts w:asciiTheme="majorHAnsi" w:hAnsiTheme="majorHAnsi" w:cstheme="majorHAnsi"/>
        </w:rPr>
        <w:lastRenderedPageBreak/>
        <w:t>Índice de Figuras</w:t>
      </w:r>
    </w:p>
    <w:bookmarkStart w:id="0" w:name="_Toc413659313"/>
    <w:p w14:paraId="07501E7D" w14:textId="7526F631" w:rsidR="00A520CE" w:rsidRDefault="002D0240" w:rsidP="00AB10C8">
      <w:pPr>
        <w:pStyle w:val="TableofFigures"/>
        <w:tabs>
          <w:tab w:val="right" w:leader="dot" w:pos="8827"/>
        </w:tabs>
        <w:ind w:left="709" w:hanging="709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 w:eastAsia="en-US"/>
          <w14:ligatures w14:val="standardContextual"/>
        </w:rPr>
      </w:pPr>
      <w:r>
        <w:rPr>
          <w:rFonts w:asciiTheme="majorHAnsi" w:eastAsia="Lato" w:hAnsiTheme="majorHAnsi" w:cstheme="majorHAnsi"/>
        </w:rPr>
        <w:fldChar w:fldCharType="begin"/>
      </w:r>
      <w:r>
        <w:rPr>
          <w:rFonts w:asciiTheme="majorHAnsi" w:eastAsia="Lato" w:hAnsiTheme="majorHAnsi" w:cstheme="majorHAnsi"/>
        </w:rPr>
        <w:instrText xml:space="preserve"> TOC \h \z \c "Figura" </w:instrText>
      </w:r>
      <w:r>
        <w:rPr>
          <w:rFonts w:asciiTheme="majorHAnsi" w:eastAsia="Lato" w:hAnsiTheme="majorHAnsi" w:cstheme="majorHAnsi"/>
        </w:rPr>
        <w:fldChar w:fldCharType="separate"/>
      </w:r>
      <w:hyperlink w:anchor="_Toc219823555" w:history="1">
        <w:r w:rsidR="00A520CE" w:rsidRPr="009C5AE7">
          <w:rPr>
            <w:rStyle w:val="Hyperlink"/>
            <w:rFonts w:asciiTheme="majorHAnsi" w:hAnsiTheme="majorHAnsi" w:cstheme="majorHAnsi"/>
            <w:noProof/>
          </w:rPr>
          <w:t>Figura 1 - Logotipo React</w:t>
        </w:r>
        <w:r w:rsidR="00A520CE">
          <w:rPr>
            <w:noProof/>
            <w:webHidden/>
          </w:rPr>
          <w:tab/>
        </w:r>
        <w:r w:rsidR="00A520CE">
          <w:rPr>
            <w:noProof/>
            <w:webHidden/>
          </w:rPr>
          <w:fldChar w:fldCharType="begin"/>
        </w:r>
        <w:r w:rsidR="00A520CE">
          <w:rPr>
            <w:noProof/>
            <w:webHidden/>
          </w:rPr>
          <w:instrText xml:space="preserve"> PAGEREF _Toc219823555 \h </w:instrText>
        </w:r>
        <w:r w:rsidR="00A520CE">
          <w:rPr>
            <w:noProof/>
            <w:webHidden/>
          </w:rPr>
        </w:r>
        <w:r w:rsidR="00A520CE">
          <w:rPr>
            <w:noProof/>
            <w:webHidden/>
          </w:rPr>
          <w:fldChar w:fldCharType="separate"/>
        </w:r>
        <w:r w:rsidR="00A520CE">
          <w:rPr>
            <w:noProof/>
            <w:webHidden/>
          </w:rPr>
          <w:t>12</w:t>
        </w:r>
        <w:r w:rsidR="00A520CE">
          <w:rPr>
            <w:noProof/>
            <w:webHidden/>
          </w:rPr>
          <w:fldChar w:fldCharType="end"/>
        </w:r>
      </w:hyperlink>
    </w:p>
    <w:p w14:paraId="27AE5650" w14:textId="40F807A0" w:rsidR="00A520CE" w:rsidRDefault="00A520CE" w:rsidP="00AB10C8">
      <w:pPr>
        <w:pStyle w:val="TableofFigures"/>
        <w:tabs>
          <w:tab w:val="right" w:leader="dot" w:pos="8827"/>
        </w:tabs>
        <w:ind w:left="709" w:hanging="709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 w:eastAsia="en-US"/>
          <w14:ligatures w14:val="standardContextual"/>
        </w:rPr>
      </w:pPr>
      <w:hyperlink w:anchor="_Toc219823556" w:history="1">
        <w:r w:rsidRPr="009C5AE7">
          <w:rPr>
            <w:rStyle w:val="Hyperlink"/>
            <w:rFonts w:asciiTheme="majorHAnsi" w:hAnsiTheme="majorHAnsi" w:cstheme="majorHAnsi"/>
            <w:noProof/>
          </w:rPr>
          <w:t>Figura 2 - Logótipo Vite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_Toc219823556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631F7AD" w14:textId="489BF217" w:rsidR="00A520CE" w:rsidRDefault="00A520CE" w:rsidP="00AB10C8">
      <w:pPr>
        <w:pStyle w:val="TableofFigures"/>
        <w:tabs>
          <w:tab w:val="right" w:leader="dot" w:pos="8827"/>
        </w:tabs>
        <w:ind w:left="709" w:hanging="709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 w:eastAsia="en-US"/>
          <w14:ligatures w14:val="standardContextual"/>
        </w:rPr>
      </w:pPr>
      <w:hyperlink w:anchor="_Toc219823557" w:history="1">
        <w:r w:rsidRPr="009C5AE7">
          <w:rPr>
            <w:rStyle w:val="Hyperlink"/>
            <w:rFonts w:asciiTheme="majorHAnsi" w:hAnsiTheme="majorHAnsi" w:cstheme="majorHAnsi"/>
            <w:noProof/>
          </w:rPr>
          <w:t>Figura 3 - Logótipo TypeScript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_Toc219823557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5F7A607" w14:textId="0ED89D07" w:rsidR="00A520CE" w:rsidRDefault="00A520CE" w:rsidP="00AB10C8">
      <w:pPr>
        <w:pStyle w:val="TableofFigures"/>
        <w:tabs>
          <w:tab w:val="right" w:leader="dot" w:pos="8827"/>
        </w:tabs>
        <w:ind w:left="709" w:hanging="709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 w:eastAsia="en-US"/>
          <w14:ligatures w14:val="standardContextual"/>
        </w:rPr>
      </w:pPr>
      <w:hyperlink w:anchor="_Toc219823558" w:history="1">
        <w:r w:rsidRPr="009C5AE7">
          <w:rPr>
            <w:rStyle w:val="Hyperlink"/>
            <w:rFonts w:asciiTheme="majorHAnsi" w:hAnsiTheme="majorHAnsi" w:cstheme="majorHAnsi"/>
            <w:noProof/>
          </w:rPr>
          <w:t>Figura 4 - Logótipo JavaScript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_Toc219823558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8A92FE3" w14:textId="30AB14F0" w:rsidR="00A520CE" w:rsidRDefault="00A520CE" w:rsidP="00AB10C8">
      <w:pPr>
        <w:pStyle w:val="TableofFigures"/>
        <w:tabs>
          <w:tab w:val="right" w:leader="dot" w:pos="8827"/>
        </w:tabs>
        <w:ind w:left="709" w:hanging="709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 w:eastAsia="en-US"/>
          <w14:ligatures w14:val="standardContextual"/>
        </w:rPr>
      </w:pPr>
      <w:hyperlink w:anchor="_Toc219823559" w:history="1">
        <w:r w:rsidRPr="009C5AE7">
          <w:rPr>
            <w:rStyle w:val="Hyperlink"/>
            <w:rFonts w:asciiTheme="majorHAnsi" w:hAnsiTheme="majorHAnsi" w:cstheme="majorHAnsi"/>
            <w:noProof/>
          </w:rPr>
          <w:t>Figura 5 - Logótipo 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_Toc219823559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D9EED08" w14:textId="292BD322" w:rsidR="00A520CE" w:rsidRDefault="00A520CE" w:rsidP="00AB10C8">
      <w:pPr>
        <w:pStyle w:val="TableofFigures"/>
        <w:tabs>
          <w:tab w:val="right" w:leader="dot" w:pos="8827"/>
        </w:tabs>
        <w:ind w:left="709" w:hanging="709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 w:eastAsia="en-US"/>
          <w14:ligatures w14:val="standardContextual"/>
        </w:rPr>
      </w:pPr>
      <w:hyperlink w:anchor="_Toc219823560" w:history="1">
        <w:r w:rsidRPr="009C5AE7">
          <w:rPr>
            <w:rStyle w:val="Hyperlink"/>
            <w:rFonts w:asciiTheme="majorHAnsi" w:hAnsiTheme="majorHAnsi" w:cstheme="majorHAnsi"/>
            <w:noProof/>
          </w:rPr>
          <w:t>Figura 6 - Logótipo Tailwind CSS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_Toc219823560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4F83661" w14:textId="3302DD83" w:rsidR="00A520CE" w:rsidRDefault="00A520CE" w:rsidP="00AB10C8">
      <w:pPr>
        <w:pStyle w:val="TableofFigures"/>
        <w:tabs>
          <w:tab w:val="right" w:leader="dot" w:pos="8827"/>
        </w:tabs>
        <w:ind w:left="709" w:hanging="709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 w:eastAsia="en-US"/>
          <w14:ligatures w14:val="standardContextual"/>
        </w:rPr>
      </w:pPr>
      <w:hyperlink w:anchor="_Toc219823561" w:history="1">
        <w:r w:rsidRPr="009C5AE7">
          <w:rPr>
            <w:rStyle w:val="Hyperlink"/>
            <w:rFonts w:asciiTheme="majorHAnsi" w:hAnsiTheme="majorHAnsi" w:cstheme="majorHAnsi"/>
            <w:noProof/>
          </w:rPr>
          <w:t>Figura 7 - Logótipo Visual Studio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_Toc219823561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14B056C" w14:textId="544150E4" w:rsidR="00A520CE" w:rsidRDefault="00A520CE" w:rsidP="00AB10C8">
      <w:pPr>
        <w:pStyle w:val="TableofFigures"/>
        <w:tabs>
          <w:tab w:val="right" w:leader="dot" w:pos="8827"/>
        </w:tabs>
        <w:ind w:left="709" w:hanging="709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 w:eastAsia="en-US"/>
          <w14:ligatures w14:val="standardContextual"/>
        </w:rPr>
      </w:pPr>
      <w:hyperlink w:anchor="_Toc219823562" w:history="1">
        <w:r w:rsidRPr="009C5AE7">
          <w:rPr>
            <w:rStyle w:val="Hyperlink"/>
            <w:rFonts w:asciiTheme="majorHAnsi" w:hAnsiTheme="majorHAnsi" w:cstheme="majorHAnsi"/>
            <w:noProof/>
          </w:rPr>
          <w:t>Figura 8 - Logótipo Node.js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_Toc219823562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61BE670" w14:textId="08FC09D3" w:rsidR="00A520CE" w:rsidRDefault="00A520CE" w:rsidP="00AB10C8">
      <w:pPr>
        <w:pStyle w:val="TableofFigures"/>
        <w:tabs>
          <w:tab w:val="right" w:leader="dot" w:pos="8827"/>
        </w:tabs>
        <w:ind w:left="709" w:hanging="709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 w:eastAsia="en-US"/>
          <w14:ligatures w14:val="standardContextual"/>
        </w:rPr>
      </w:pPr>
      <w:hyperlink w:anchor="_Toc219823563" w:history="1">
        <w:r w:rsidRPr="009C5AE7">
          <w:rPr>
            <w:rStyle w:val="Hyperlink"/>
            <w:rFonts w:asciiTheme="majorHAnsi" w:hAnsiTheme="majorHAnsi" w:cstheme="majorHAnsi"/>
            <w:noProof/>
          </w:rPr>
          <w:t>Figura 9 - Logótipo Firebase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_Toc219823563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764273C" w14:textId="688BBFE1" w:rsidR="00A520CE" w:rsidRDefault="00A520CE" w:rsidP="00AB10C8">
      <w:pPr>
        <w:pStyle w:val="TableofFigures"/>
        <w:tabs>
          <w:tab w:val="right" w:leader="dot" w:pos="8827"/>
        </w:tabs>
        <w:ind w:left="709" w:hanging="709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 w:eastAsia="en-US"/>
          <w14:ligatures w14:val="standardContextual"/>
        </w:rPr>
      </w:pPr>
      <w:hyperlink w:anchor="_Toc219823564" w:history="1">
        <w:r w:rsidRPr="009C5AE7">
          <w:rPr>
            <w:rStyle w:val="Hyperlink"/>
            <w:rFonts w:asciiTheme="majorHAnsi" w:hAnsiTheme="majorHAnsi" w:cstheme="majorHAnsi"/>
            <w:noProof/>
          </w:rPr>
          <w:t>Figura 10 - Logótipo Notion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_Toc219823564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8420CC1" w14:textId="29BC8781" w:rsidR="00A520CE" w:rsidRDefault="00A520CE" w:rsidP="00AB10C8">
      <w:pPr>
        <w:pStyle w:val="TableofFigures"/>
        <w:tabs>
          <w:tab w:val="right" w:leader="dot" w:pos="8827"/>
        </w:tabs>
        <w:ind w:left="709" w:hanging="709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 w:eastAsia="en-US"/>
          <w14:ligatures w14:val="standardContextual"/>
        </w:rPr>
      </w:pPr>
      <w:hyperlink w:anchor="_Toc219823565" w:history="1">
        <w:r w:rsidRPr="009C5AE7">
          <w:rPr>
            <w:rStyle w:val="Hyperlink"/>
            <w:rFonts w:asciiTheme="majorHAnsi" w:hAnsiTheme="majorHAnsi" w:cstheme="majorHAnsi"/>
            <w:noProof/>
          </w:rPr>
          <w:t>Figura 11 - Logótipo Stripe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_Toc219823565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8F0076E" w14:textId="69214E49" w:rsidR="00A520CE" w:rsidRDefault="00A520CE" w:rsidP="00AB10C8">
      <w:pPr>
        <w:pStyle w:val="TableofFigures"/>
        <w:tabs>
          <w:tab w:val="right" w:leader="dot" w:pos="8827"/>
        </w:tabs>
        <w:ind w:left="709" w:hanging="709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 w:eastAsia="en-US"/>
          <w14:ligatures w14:val="standardContextual"/>
        </w:rPr>
      </w:pPr>
      <w:hyperlink w:anchor="_Toc219823566" w:history="1">
        <w:r w:rsidRPr="009C5AE7">
          <w:rPr>
            <w:rStyle w:val="Hyperlink"/>
            <w:rFonts w:asciiTheme="majorHAnsi" w:hAnsiTheme="majorHAnsi" w:cstheme="majorHAnsi"/>
            <w:noProof/>
          </w:rPr>
          <w:t>Figura 12 - Logótipo GitHub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_Toc219823566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B59CD17" w14:textId="531785D0" w:rsidR="00A520CE" w:rsidRDefault="00A520CE" w:rsidP="00AB10C8">
      <w:pPr>
        <w:pStyle w:val="TableofFigures"/>
        <w:tabs>
          <w:tab w:val="right" w:leader="dot" w:pos="8827"/>
        </w:tabs>
        <w:ind w:left="709" w:hanging="709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 w:eastAsia="en-US"/>
          <w14:ligatures w14:val="standardContextual"/>
        </w:rPr>
      </w:pPr>
      <w:hyperlink w:anchor="_Toc219823567" w:history="1">
        <w:r w:rsidRPr="009C5AE7">
          <w:rPr>
            <w:rStyle w:val="Hyperlink"/>
            <w:rFonts w:asciiTheme="majorHAnsi" w:hAnsiTheme="majorHAnsi" w:cstheme="majorHAnsi"/>
            <w:noProof/>
          </w:rPr>
          <w:t>Figura 13 - Logótipo Google Gemini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_Toc219823567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D61FDAB" w14:textId="6F1DEC28" w:rsidR="00087F07" w:rsidRPr="006B629B" w:rsidRDefault="002D0240" w:rsidP="00AB10C8">
      <w:pPr>
        <w:ind w:left="709" w:hanging="709"/>
        <w:rPr>
          <w:rFonts w:asciiTheme="majorHAnsi" w:eastAsia="Lato" w:hAnsiTheme="majorHAnsi" w:cstheme="majorHAnsi"/>
        </w:rPr>
      </w:pPr>
      <w:r>
        <w:rPr>
          <w:rFonts w:asciiTheme="majorHAnsi" w:eastAsia="Lato" w:hAnsiTheme="majorHAnsi" w:cstheme="majorHAnsi"/>
        </w:rPr>
        <w:fldChar w:fldCharType="end"/>
      </w:r>
    </w:p>
    <w:p w14:paraId="234D461D" w14:textId="77777777" w:rsidR="00095B99" w:rsidRPr="006B629B" w:rsidRDefault="00095B99" w:rsidP="00AB10C8">
      <w:pPr>
        <w:ind w:left="709" w:hanging="709"/>
        <w:rPr>
          <w:rFonts w:asciiTheme="majorHAnsi" w:eastAsia="Lato" w:hAnsiTheme="majorHAnsi" w:cstheme="majorHAnsi"/>
          <w:sz w:val="28"/>
        </w:rPr>
      </w:pPr>
      <w:r w:rsidRPr="006B629B">
        <w:rPr>
          <w:rFonts w:asciiTheme="majorHAnsi" w:eastAsia="Lato" w:hAnsiTheme="majorHAnsi" w:cstheme="majorHAnsi"/>
        </w:rPr>
        <w:br w:type="page"/>
      </w:r>
    </w:p>
    <w:p w14:paraId="66879AD4" w14:textId="0AA8505A" w:rsidR="00535503" w:rsidRPr="004C5FF8" w:rsidRDefault="003F03B4" w:rsidP="00C459BC">
      <w:pPr>
        <w:pStyle w:val="Heading1"/>
        <w:numPr>
          <w:ilvl w:val="0"/>
          <w:numId w:val="0"/>
        </w:numPr>
        <w:ind w:left="357" w:hanging="357"/>
        <w:rPr>
          <w:rFonts w:asciiTheme="majorHAnsi" w:hAnsiTheme="majorHAnsi" w:cstheme="majorHAnsi"/>
        </w:rPr>
      </w:pPr>
      <w:bookmarkStart w:id="1" w:name="_Toc468112738"/>
      <w:bookmarkStart w:id="2" w:name="_Toc216453035"/>
      <w:bookmarkStart w:id="3" w:name="_Toc224220152"/>
      <w:r w:rsidRPr="004C5FF8">
        <w:rPr>
          <w:rFonts w:asciiTheme="majorHAnsi" w:hAnsiTheme="majorHAnsi" w:cstheme="majorHAnsi"/>
        </w:rPr>
        <w:lastRenderedPageBreak/>
        <w:t>Introdução</w:t>
      </w:r>
      <w:bookmarkEnd w:id="0"/>
      <w:bookmarkEnd w:id="1"/>
      <w:bookmarkEnd w:id="2"/>
      <w:bookmarkEnd w:id="3"/>
    </w:p>
    <w:p w14:paraId="06CCAC48" w14:textId="77777777" w:rsidR="00AA0322" w:rsidRPr="004C5FF8" w:rsidRDefault="00AA0322" w:rsidP="00C459BC">
      <w:pPr>
        <w:rPr>
          <w:rFonts w:asciiTheme="majorHAnsi" w:hAnsiTheme="majorHAnsi" w:cstheme="majorHAnsi"/>
          <w:iCs/>
          <w:color w:val="00B0F0"/>
          <w:sz w:val="32"/>
          <w:szCs w:val="28"/>
        </w:rPr>
      </w:pPr>
      <w:bookmarkStart w:id="4" w:name="_Toc413659314"/>
      <w:r w:rsidRPr="004C5FF8">
        <w:rPr>
          <w:rFonts w:asciiTheme="majorHAnsi" w:hAnsiTheme="majorHAnsi" w:cstheme="majorHAnsi"/>
          <w:iCs/>
          <w:color w:val="00B0F0"/>
          <w:sz w:val="32"/>
          <w:szCs w:val="28"/>
        </w:rPr>
        <w:t>Fundamentação</w:t>
      </w:r>
    </w:p>
    <w:p w14:paraId="5713FD5D" w14:textId="77777777" w:rsidR="00EA739A" w:rsidRPr="004C5FF8" w:rsidRDefault="00EA739A" w:rsidP="00C459BC">
      <w:pPr>
        <w:rPr>
          <w:rFonts w:asciiTheme="majorHAnsi" w:hAnsiTheme="majorHAnsi" w:cstheme="majorHAnsi"/>
        </w:rPr>
      </w:pPr>
      <w:r w:rsidRPr="004C5FF8">
        <w:rPr>
          <w:rFonts w:asciiTheme="majorHAnsi" w:hAnsiTheme="majorHAnsi" w:cstheme="majorHAnsi"/>
        </w:rPr>
        <w:t xml:space="preserve">Escolhi criar a </w:t>
      </w:r>
      <w:r w:rsidRPr="004C5FF8">
        <w:rPr>
          <w:rFonts w:asciiTheme="majorHAnsi" w:hAnsiTheme="majorHAnsi" w:cstheme="majorHAnsi"/>
          <w:b/>
          <w:bCs/>
        </w:rPr>
        <w:t>Loja Online Kid to Kid Braga,</w:t>
      </w:r>
      <w:r w:rsidRPr="004C5FF8">
        <w:rPr>
          <w:rFonts w:asciiTheme="majorHAnsi" w:hAnsiTheme="majorHAnsi" w:cstheme="majorHAnsi"/>
        </w:rPr>
        <w:t xml:space="preserve"> porque notei que existia um problema que precisava de ser resolvido. A ideia começou na escola, com o meu projeto "EcoVogue" (no programa </w:t>
      </w:r>
      <w:r w:rsidRPr="004C5FF8">
        <w:rPr>
          <w:rFonts w:asciiTheme="majorHAnsi" w:hAnsiTheme="majorHAnsi" w:cstheme="majorHAnsi"/>
          <w:i/>
          <w:iCs/>
        </w:rPr>
        <w:t>Junior Achievement</w:t>
      </w:r>
      <w:r w:rsidRPr="004C5FF8">
        <w:rPr>
          <w:rFonts w:asciiTheme="majorHAnsi" w:hAnsiTheme="majorHAnsi" w:cstheme="majorHAnsi"/>
        </w:rPr>
        <w:t>), onde já trabalhava a reutilização de roupa. Agora, decidi transformar essa ideia num produto real e profissional.</w:t>
      </w:r>
    </w:p>
    <w:p w14:paraId="34EBB267" w14:textId="77777777" w:rsidR="00EA739A" w:rsidRPr="004C5FF8" w:rsidRDefault="00EA739A" w:rsidP="00C459BC">
      <w:pPr>
        <w:rPr>
          <w:rFonts w:asciiTheme="majorHAnsi" w:hAnsiTheme="majorHAnsi" w:cstheme="majorHAnsi"/>
        </w:rPr>
      </w:pPr>
    </w:p>
    <w:p w14:paraId="5127D62F" w14:textId="77777777" w:rsidR="00EA739A" w:rsidRPr="004C5FF8" w:rsidRDefault="00EA739A" w:rsidP="00C459BC">
      <w:pPr>
        <w:rPr>
          <w:rFonts w:asciiTheme="majorHAnsi" w:hAnsiTheme="majorHAnsi" w:cstheme="majorHAnsi"/>
        </w:rPr>
      </w:pPr>
      <w:r w:rsidRPr="004C5FF8">
        <w:rPr>
          <w:rFonts w:asciiTheme="majorHAnsi" w:hAnsiTheme="majorHAnsi" w:cstheme="majorHAnsi"/>
        </w:rPr>
        <w:t>O grande problema é que a loja Kid to Kid, em Braga, não tem um catálogo na internet. Hoje em dia, isso faz muita falta. Para os clientes — principalmente grávidas ou pais com bebés de colo — é muito cansativo ter de ir à loja de propósito só para ver se existe um carrinho ou uma peça de roupa específica. Muitas vezes, fazem a viagem e não encontram o que procuram.</w:t>
      </w:r>
    </w:p>
    <w:p w14:paraId="0050AED5" w14:textId="77777777" w:rsidR="00EA739A" w:rsidRPr="004C5FF8" w:rsidRDefault="00EA739A" w:rsidP="00C459BC">
      <w:pPr>
        <w:rPr>
          <w:rFonts w:asciiTheme="majorHAnsi" w:hAnsiTheme="majorHAnsi" w:cstheme="majorHAnsi"/>
        </w:rPr>
      </w:pPr>
    </w:p>
    <w:p w14:paraId="324FC81E" w14:textId="77777777" w:rsidR="00EA739A" w:rsidRPr="004C5FF8" w:rsidRDefault="00EA739A" w:rsidP="00C459BC">
      <w:pPr>
        <w:rPr>
          <w:rFonts w:asciiTheme="majorHAnsi" w:hAnsiTheme="majorHAnsi" w:cstheme="majorHAnsi"/>
        </w:rPr>
      </w:pPr>
      <w:r w:rsidRPr="004C5FF8">
        <w:rPr>
          <w:rFonts w:asciiTheme="majorHAnsi" w:hAnsiTheme="majorHAnsi" w:cstheme="majorHAnsi"/>
        </w:rPr>
        <w:t>A minha solução foi criar um site moderno para resolver isto. O objetivo é facilitar a vida aos pais, permitindo-lhes ver os artigos em casa, no telemóvel, antes de saírem. Ao mesmo tempo, o site ajuda a promover a economia circular, incentivando a compra de artigos em segunda mão.</w:t>
      </w:r>
    </w:p>
    <w:p w14:paraId="39BCFD38" w14:textId="77777777" w:rsidR="00EA739A" w:rsidRPr="004C5FF8" w:rsidRDefault="00EA739A" w:rsidP="00C459BC">
      <w:pPr>
        <w:rPr>
          <w:rFonts w:asciiTheme="majorHAnsi" w:hAnsiTheme="majorHAnsi" w:cstheme="majorHAnsi"/>
        </w:rPr>
      </w:pPr>
    </w:p>
    <w:p w14:paraId="224B18CC" w14:textId="77777777" w:rsidR="00EA739A" w:rsidRPr="004C5FF8" w:rsidRDefault="00EA739A" w:rsidP="00C459BC">
      <w:pPr>
        <w:rPr>
          <w:rFonts w:asciiTheme="majorHAnsi" w:hAnsiTheme="majorHAnsi" w:cstheme="majorHAnsi"/>
        </w:rPr>
      </w:pPr>
      <w:r w:rsidRPr="004C5FF8">
        <w:rPr>
          <w:rFonts w:asciiTheme="majorHAnsi" w:hAnsiTheme="majorHAnsi" w:cstheme="majorHAnsi"/>
        </w:rPr>
        <w:t xml:space="preserve">Na parte técnica, usei as ferramentas mais modernas para garantir que o site é rápido e não encrava (funciona como uma </w:t>
      </w:r>
      <w:r w:rsidRPr="004C5FF8">
        <w:rPr>
          <w:rFonts w:asciiTheme="majorHAnsi" w:hAnsiTheme="majorHAnsi" w:cstheme="majorHAnsi"/>
          <w:i/>
          <w:iCs/>
        </w:rPr>
        <w:t>Single Page Application</w:t>
      </w:r>
      <w:r w:rsidRPr="004C5FF8">
        <w:rPr>
          <w:rFonts w:asciiTheme="majorHAnsi" w:hAnsiTheme="majorHAnsi" w:cstheme="majorHAnsi"/>
        </w:rPr>
        <w:t>):</w:t>
      </w:r>
    </w:p>
    <w:p w14:paraId="36032094" w14:textId="77777777" w:rsidR="00EA739A" w:rsidRPr="004C5FF8" w:rsidRDefault="00EA739A" w:rsidP="00C459BC">
      <w:pPr>
        <w:rPr>
          <w:rFonts w:asciiTheme="majorHAnsi" w:hAnsiTheme="majorHAnsi" w:cstheme="majorHAnsi"/>
        </w:rPr>
      </w:pPr>
    </w:p>
    <w:p w14:paraId="310598C5" w14:textId="77777777" w:rsidR="00EA739A" w:rsidRPr="004C5FF8" w:rsidRDefault="00EA739A" w:rsidP="00C459BC">
      <w:pPr>
        <w:rPr>
          <w:rFonts w:asciiTheme="majorHAnsi" w:hAnsiTheme="majorHAnsi" w:cstheme="majorHAnsi"/>
        </w:rPr>
      </w:pPr>
      <w:r w:rsidRPr="004C5FF8">
        <w:rPr>
          <w:rFonts w:asciiTheme="majorHAnsi" w:hAnsiTheme="majorHAnsi" w:cstheme="majorHAnsi"/>
          <w:b/>
          <w:bCs/>
        </w:rPr>
        <w:t>Na parte visual (o que o cliente vê):</w:t>
      </w:r>
      <w:r w:rsidRPr="004C5FF8">
        <w:rPr>
          <w:rFonts w:asciiTheme="majorHAnsi" w:hAnsiTheme="majorHAnsi" w:cstheme="majorHAnsi"/>
        </w:rPr>
        <w:t xml:space="preserve"> Construí a estrutura com </w:t>
      </w:r>
      <w:r w:rsidRPr="004C5FF8">
        <w:rPr>
          <w:rFonts w:asciiTheme="majorHAnsi" w:hAnsiTheme="majorHAnsi" w:cstheme="majorHAnsi"/>
          <w:b/>
          <w:bCs/>
        </w:rPr>
        <w:t>HTML</w:t>
      </w:r>
      <w:r w:rsidRPr="004C5FF8">
        <w:rPr>
          <w:rFonts w:asciiTheme="majorHAnsi" w:hAnsiTheme="majorHAnsi" w:cstheme="majorHAnsi"/>
        </w:rPr>
        <w:t xml:space="preserve"> e </w:t>
      </w:r>
      <w:r w:rsidRPr="004C5FF8">
        <w:rPr>
          <w:rFonts w:asciiTheme="majorHAnsi" w:hAnsiTheme="majorHAnsi" w:cstheme="majorHAnsi"/>
          <w:b/>
          <w:bCs/>
        </w:rPr>
        <w:t>Tailwind CSS</w:t>
      </w:r>
      <w:r w:rsidRPr="004C5FF8">
        <w:rPr>
          <w:rFonts w:asciiTheme="majorHAnsi" w:hAnsiTheme="majorHAnsi" w:cstheme="majorHAnsi"/>
        </w:rPr>
        <w:t xml:space="preserve"> para o site ficar bonito e organizado. Usei </w:t>
      </w:r>
      <w:r w:rsidRPr="004C5FF8">
        <w:rPr>
          <w:rFonts w:asciiTheme="majorHAnsi" w:hAnsiTheme="majorHAnsi" w:cstheme="majorHAnsi"/>
          <w:b/>
          <w:bCs/>
        </w:rPr>
        <w:t>TypeScript</w:t>
      </w:r>
      <w:r w:rsidRPr="004C5FF8">
        <w:rPr>
          <w:rFonts w:asciiTheme="majorHAnsi" w:hAnsiTheme="majorHAnsi" w:cstheme="majorHAnsi"/>
        </w:rPr>
        <w:t xml:space="preserve"> e </w:t>
      </w:r>
      <w:r w:rsidRPr="004C5FF8">
        <w:rPr>
          <w:rFonts w:asciiTheme="majorHAnsi" w:hAnsiTheme="majorHAnsi" w:cstheme="majorHAnsi"/>
          <w:b/>
          <w:bCs/>
        </w:rPr>
        <w:t>React</w:t>
      </w:r>
      <w:r w:rsidRPr="004C5FF8">
        <w:rPr>
          <w:rFonts w:asciiTheme="majorHAnsi" w:hAnsiTheme="majorHAnsi" w:cstheme="majorHAnsi"/>
        </w:rPr>
        <w:t xml:space="preserve"> (com </w:t>
      </w:r>
      <w:r w:rsidRPr="004C5FF8">
        <w:rPr>
          <w:rFonts w:asciiTheme="majorHAnsi" w:hAnsiTheme="majorHAnsi" w:cstheme="majorHAnsi"/>
          <w:b/>
          <w:bCs/>
        </w:rPr>
        <w:t>Vite</w:t>
      </w:r>
      <w:r w:rsidRPr="004C5FF8">
        <w:rPr>
          <w:rFonts w:asciiTheme="majorHAnsi" w:hAnsiTheme="majorHAnsi" w:cstheme="majorHAnsi"/>
        </w:rPr>
        <w:t>) para que as páginas mudem instantaneamente quando se clica, sem esperar.</w:t>
      </w:r>
    </w:p>
    <w:p w14:paraId="3EC29096" w14:textId="77777777" w:rsidR="00EA739A" w:rsidRPr="004C5FF8" w:rsidRDefault="00EA739A" w:rsidP="00C459BC">
      <w:pPr>
        <w:rPr>
          <w:rFonts w:asciiTheme="majorHAnsi" w:hAnsiTheme="majorHAnsi" w:cstheme="majorHAnsi"/>
        </w:rPr>
      </w:pPr>
    </w:p>
    <w:p w14:paraId="4931AE39" w14:textId="77777777" w:rsidR="00EA739A" w:rsidRPr="004C5FF8" w:rsidRDefault="00EA739A" w:rsidP="00C459BC">
      <w:pPr>
        <w:rPr>
          <w:rFonts w:asciiTheme="majorHAnsi" w:hAnsiTheme="majorHAnsi" w:cstheme="majorHAnsi"/>
        </w:rPr>
      </w:pPr>
      <w:r w:rsidRPr="004C5FF8">
        <w:rPr>
          <w:rFonts w:asciiTheme="majorHAnsi" w:hAnsiTheme="majorHAnsi" w:cstheme="majorHAnsi"/>
          <w:b/>
          <w:bCs/>
        </w:rPr>
        <w:lastRenderedPageBreak/>
        <w:t>Na parte dos dados (os bastidores):</w:t>
      </w:r>
      <w:r w:rsidRPr="004C5FF8">
        <w:rPr>
          <w:rFonts w:asciiTheme="majorHAnsi" w:hAnsiTheme="majorHAnsi" w:cstheme="majorHAnsi"/>
        </w:rPr>
        <w:t xml:space="preserve"> Usei </w:t>
      </w:r>
      <w:r w:rsidRPr="004C5FF8">
        <w:rPr>
          <w:rFonts w:asciiTheme="majorHAnsi" w:hAnsiTheme="majorHAnsi" w:cstheme="majorHAnsi"/>
          <w:b/>
          <w:bCs/>
        </w:rPr>
        <w:t>Node.js</w:t>
      </w:r>
      <w:r w:rsidRPr="004C5FF8">
        <w:rPr>
          <w:rFonts w:asciiTheme="majorHAnsi" w:hAnsiTheme="majorHAnsi" w:cstheme="majorHAnsi"/>
        </w:rPr>
        <w:t xml:space="preserve"> e </w:t>
      </w:r>
      <w:r w:rsidRPr="004C5FF8">
        <w:rPr>
          <w:rFonts w:asciiTheme="majorHAnsi" w:hAnsiTheme="majorHAnsi" w:cstheme="majorHAnsi"/>
          <w:b/>
          <w:bCs/>
        </w:rPr>
        <w:t>Firebase</w:t>
      </w:r>
      <w:r w:rsidRPr="004C5FF8">
        <w:rPr>
          <w:rFonts w:asciiTheme="majorHAnsi" w:hAnsiTheme="majorHAnsi" w:cstheme="majorHAnsi"/>
        </w:rPr>
        <w:t>. Estas tecnologias garantem que o sistema de login é seguro e, o mais importante, que o stock está sempre atualizado: se um produto for vendido, sai logo da lista.</w:t>
      </w:r>
    </w:p>
    <w:p w14:paraId="11F5917C" w14:textId="77777777" w:rsidR="00EA739A" w:rsidRPr="004C5FF8" w:rsidRDefault="00EA739A" w:rsidP="00C459BC">
      <w:pPr>
        <w:rPr>
          <w:rFonts w:asciiTheme="majorHAnsi" w:hAnsiTheme="majorHAnsi" w:cstheme="majorHAnsi"/>
        </w:rPr>
      </w:pPr>
    </w:p>
    <w:p w14:paraId="56A37031" w14:textId="14DAEE2F" w:rsidR="00EA739A" w:rsidRPr="004C5FF8" w:rsidRDefault="00EA739A" w:rsidP="00C459BC">
      <w:pPr>
        <w:rPr>
          <w:rFonts w:asciiTheme="majorHAnsi" w:hAnsiTheme="majorHAnsi" w:cstheme="majorHAnsi"/>
          <w:szCs w:val="22"/>
        </w:rPr>
      </w:pPr>
      <w:r w:rsidRPr="004C5FF8">
        <w:rPr>
          <w:rFonts w:asciiTheme="majorHAnsi" w:hAnsiTheme="majorHAnsi" w:cstheme="majorHAnsi"/>
        </w:rPr>
        <w:t>Basicamente, juntei o útil ao agradável: usei a melhor tecnologia que aprendi para modernizar uma loja local e ajudar as famílias de Braga.</w:t>
      </w:r>
    </w:p>
    <w:p w14:paraId="76B7304B" w14:textId="0F4C8D12" w:rsidR="00B06D69" w:rsidRPr="004C5FF8" w:rsidRDefault="00B06D69" w:rsidP="00C459BC">
      <w:pPr>
        <w:rPr>
          <w:rFonts w:asciiTheme="majorHAnsi" w:hAnsiTheme="majorHAnsi" w:cstheme="majorHAnsi"/>
        </w:rPr>
      </w:pPr>
      <w:r w:rsidRPr="004C5FF8">
        <w:rPr>
          <w:rFonts w:asciiTheme="majorHAnsi" w:hAnsiTheme="majorHAnsi" w:cstheme="majorHAnsi"/>
        </w:rPr>
        <w:br w:type="page"/>
      </w:r>
    </w:p>
    <w:p w14:paraId="793BA513" w14:textId="77777777" w:rsidR="00AA50FA" w:rsidRPr="004C5FF8" w:rsidRDefault="00AA50FA" w:rsidP="00C459BC">
      <w:pPr>
        <w:rPr>
          <w:rFonts w:asciiTheme="majorHAnsi" w:hAnsiTheme="majorHAnsi" w:cstheme="majorHAnsi"/>
        </w:rPr>
      </w:pPr>
    </w:p>
    <w:p w14:paraId="471C7FDA" w14:textId="2B6197DA" w:rsidR="00C459BC" w:rsidRPr="004C5FF8" w:rsidRDefault="00AA50FA" w:rsidP="00C459BC">
      <w:pPr>
        <w:rPr>
          <w:rFonts w:asciiTheme="majorHAnsi" w:eastAsia="Calibri" w:hAnsiTheme="majorHAnsi" w:cstheme="majorHAnsi"/>
          <w:color w:val="00B0F0"/>
          <w:sz w:val="32"/>
        </w:rPr>
      </w:pPr>
      <w:r w:rsidRPr="004C5FF8">
        <w:rPr>
          <w:rFonts w:asciiTheme="majorHAnsi" w:eastAsia="Calibri" w:hAnsiTheme="majorHAnsi" w:cstheme="majorHAnsi"/>
          <w:color w:val="00B0F0"/>
          <w:sz w:val="32"/>
        </w:rPr>
        <w:t>Objetivos</w:t>
      </w:r>
    </w:p>
    <w:p w14:paraId="26ED61B0" w14:textId="77777777" w:rsidR="00AA50FA" w:rsidRPr="004C5FF8" w:rsidRDefault="00AA50FA" w:rsidP="00C459BC">
      <w:pPr>
        <w:rPr>
          <w:rFonts w:asciiTheme="majorHAnsi" w:hAnsiTheme="majorHAnsi" w:cstheme="majorHAnsi"/>
        </w:rPr>
      </w:pPr>
      <w:r w:rsidRPr="004C5FF8">
        <w:rPr>
          <w:rFonts w:asciiTheme="majorHAnsi" w:hAnsiTheme="majorHAnsi" w:cstheme="majorHAnsi"/>
        </w:rPr>
        <w:t>Objetivos Gerais:</w:t>
      </w:r>
    </w:p>
    <w:p w14:paraId="77636A0E" w14:textId="77777777" w:rsidR="00AA50FA" w:rsidRPr="004C5FF8" w:rsidRDefault="00AA50FA" w:rsidP="00C459BC">
      <w:pPr>
        <w:rPr>
          <w:rFonts w:asciiTheme="majorHAnsi" w:hAnsiTheme="majorHAnsi" w:cstheme="majorHAnsi"/>
        </w:rPr>
      </w:pPr>
      <w:r w:rsidRPr="004C5FF8">
        <w:rPr>
          <w:rFonts w:asciiTheme="majorHAnsi" w:hAnsiTheme="majorHAnsi" w:cstheme="majorHAnsi"/>
        </w:rPr>
        <w:t>Demonstrar na prática tudo o que aprendi sobre programação e design ao longo dos 3 anos na EPB.</w:t>
      </w:r>
    </w:p>
    <w:p w14:paraId="3BE88004" w14:textId="77777777" w:rsidR="00AA50FA" w:rsidRPr="004C5FF8" w:rsidRDefault="00AA50FA" w:rsidP="00C459BC">
      <w:pPr>
        <w:rPr>
          <w:rFonts w:asciiTheme="majorHAnsi" w:hAnsiTheme="majorHAnsi" w:cstheme="majorHAnsi"/>
        </w:rPr>
      </w:pPr>
      <w:r w:rsidRPr="004C5FF8">
        <w:rPr>
          <w:rFonts w:asciiTheme="majorHAnsi" w:hAnsiTheme="majorHAnsi" w:cstheme="majorHAnsi"/>
        </w:rPr>
        <w:t>Aprender a organizar e planear um projeto grande do início ao fim, cumprindo prazos.</w:t>
      </w:r>
    </w:p>
    <w:p w14:paraId="6183E6B4" w14:textId="77777777" w:rsidR="00AA50FA" w:rsidRPr="004C5FF8" w:rsidRDefault="00AA50FA" w:rsidP="00C459BC">
      <w:pPr>
        <w:rPr>
          <w:rFonts w:asciiTheme="majorHAnsi" w:hAnsiTheme="majorHAnsi" w:cstheme="majorHAnsi"/>
        </w:rPr>
      </w:pPr>
      <w:r w:rsidRPr="004C5FF8">
        <w:rPr>
          <w:rFonts w:asciiTheme="majorHAnsi" w:hAnsiTheme="majorHAnsi" w:cstheme="majorHAnsi"/>
        </w:rPr>
        <w:t>Desenvolver capacidade para resolver erros de código sozinho e procurar soluções para problemas técnicos.</w:t>
      </w:r>
    </w:p>
    <w:p w14:paraId="1C366BA6" w14:textId="77777777" w:rsidR="00AA50FA" w:rsidRPr="004C5FF8" w:rsidRDefault="00AA50FA" w:rsidP="00C459BC">
      <w:pPr>
        <w:rPr>
          <w:rFonts w:asciiTheme="majorHAnsi" w:hAnsiTheme="majorHAnsi" w:cstheme="majorHAnsi"/>
        </w:rPr>
      </w:pPr>
      <w:r w:rsidRPr="004C5FF8">
        <w:rPr>
          <w:rFonts w:asciiTheme="majorHAnsi" w:hAnsiTheme="majorHAnsi" w:cstheme="majorHAnsi"/>
        </w:rPr>
        <w:t>Criar um site útil que incentive a reutilização de roupa e ajude a evitar o desperdício (economia circular).</w:t>
      </w:r>
    </w:p>
    <w:p w14:paraId="6ECC7420" w14:textId="77777777" w:rsidR="00AA50FA" w:rsidRPr="004C5FF8" w:rsidRDefault="00AA50FA" w:rsidP="00C459BC">
      <w:pPr>
        <w:rPr>
          <w:rFonts w:asciiTheme="majorHAnsi" w:hAnsiTheme="majorHAnsi" w:cstheme="majorHAnsi"/>
        </w:rPr>
      </w:pPr>
    </w:p>
    <w:p w14:paraId="348FF200" w14:textId="77777777" w:rsidR="00AA50FA" w:rsidRPr="004C5FF8" w:rsidRDefault="00AA50FA" w:rsidP="00C459BC">
      <w:pPr>
        <w:rPr>
          <w:rFonts w:asciiTheme="majorHAnsi" w:hAnsiTheme="majorHAnsi" w:cstheme="majorHAnsi"/>
        </w:rPr>
      </w:pPr>
      <w:r w:rsidRPr="004C5FF8">
        <w:rPr>
          <w:rFonts w:asciiTheme="majorHAnsi" w:hAnsiTheme="majorHAnsi" w:cstheme="majorHAnsi"/>
        </w:rPr>
        <w:t>Objetivos Específicos:</w:t>
      </w:r>
    </w:p>
    <w:p w14:paraId="700D5D27" w14:textId="77777777" w:rsidR="00AA50FA" w:rsidRPr="004C5FF8" w:rsidRDefault="00AA50FA" w:rsidP="00C459BC">
      <w:pPr>
        <w:rPr>
          <w:rFonts w:asciiTheme="majorHAnsi" w:hAnsiTheme="majorHAnsi" w:cstheme="majorHAnsi"/>
        </w:rPr>
      </w:pPr>
      <w:r w:rsidRPr="004C5FF8">
        <w:rPr>
          <w:rFonts w:asciiTheme="majorHAnsi" w:hAnsiTheme="majorHAnsi" w:cstheme="majorHAnsi"/>
        </w:rPr>
        <w:t>Construir um site visualmente atrativo e responsivo (que funcione bem no telemóvel) utilizando React (com Vite) e Tailwind CSS.</w:t>
      </w:r>
    </w:p>
    <w:p w14:paraId="4BBBA09F" w14:textId="77777777" w:rsidR="00AA50FA" w:rsidRPr="004C5FF8" w:rsidRDefault="00AA50FA" w:rsidP="00C459BC">
      <w:pPr>
        <w:rPr>
          <w:rFonts w:asciiTheme="majorHAnsi" w:hAnsiTheme="majorHAnsi" w:cstheme="majorHAnsi"/>
        </w:rPr>
      </w:pPr>
      <w:r w:rsidRPr="004C5FF8">
        <w:rPr>
          <w:rFonts w:asciiTheme="majorHAnsi" w:hAnsiTheme="majorHAnsi" w:cstheme="majorHAnsi"/>
        </w:rPr>
        <w:t>Utilizar o Node.js e Firebase para criar contas de utilizador, fazer login seguro e guardar os dados dos produtos na "nuvem".</w:t>
      </w:r>
    </w:p>
    <w:p w14:paraId="780DCC8C" w14:textId="77777777" w:rsidR="00AA50FA" w:rsidRPr="004C5FF8" w:rsidRDefault="00AA50FA" w:rsidP="00C459BC">
      <w:pPr>
        <w:rPr>
          <w:rFonts w:asciiTheme="majorHAnsi" w:hAnsiTheme="majorHAnsi" w:cstheme="majorHAnsi"/>
        </w:rPr>
      </w:pPr>
      <w:r w:rsidRPr="004C5FF8">
        <w:rPr>
          <w:rFonts w:asciiTheme="majorHAnsi" w:hAnsiTheme="majorHAnsi" w:cstheme="majorHAnsi"/>
        </w:rPr>
        <w:t>Criar um catálogo onde seja fácil filtrar roupa (por idade, género e marca) e um carrinho de compras funcional.</w:t>
      </w:r>
    </w:p>
    <w:p w14:paraId="446D206E" w14:textId="77777777" w:rsidR="00AA50FA" w:rsidRPr="004C5FF8" w:rsidRDefault="00AA50FA" w:rsidP="00C459BC">
      <w:pPr>
        <w:rPr>
          <w:rFonts w:asciiTheme="majorHAnsi" w:hAnsiTheme="majorHAnsi" w:cstheme="majorHAnsi"/>
        </w:rPr>
      </w:pPr>
      <w:r w:rsidRPr="004C5FF8">
        <w:rPr>
          <w:rFonts w:asciiTheme="majorHAnsi" w:hAnsiTheme="majorHAnsi" w:cstheme="majorHAnsi"/>
        </w:rPr>
        <w:t>Integrar o sistema Stripe para simular pagamentos reais de forma segura.</w:t>
      </w:r>
    </w:p>
    <w:p w14:paraId="2981E252" w14:textId="77777777" w:rsidR="00AA50FA" w:rsidRPr="004C5FF8" w:rsidRDefault="00AA50FA" w:rsidP="00C459BC">
      <w:pPr>
        <w:rPr>
          <w:rFonts w:asciiTheme="majorHAnsi" w:hAnsiTheme="majorHAnsi" w:cstheme="majorHAnsi"/>
        </w:rPr>
      </w:pPr>
      <w:r w:rsidRPr="004C5FF8">
        <w:rPr>
          <w:rFonts w:asciiTheme="majorHAnsi" w:hAnsiTheme="majorHAnsi" w:cstheme="majorHAnsi"/>
        </w:rPr>
        <w:t>Desenvolver uma área reservada onde a loja possa adicionar novos produtos e gerir o stock de roupa usada de forma simples.</w:t>
      </w:r>
    </w:p>
    <w:p w14:paraId="77CA51A1" w14:textId="1C9CB1B3" w:rsidR="00AA50FA" w:rsidRPr="004C5FF8" w:rsidRDefault="00AA50FA" w:rsidP="00C459BC">
      <w:pPr>
        <w:rPr>
          <w:rFonts w:asciiTheme="majorHAnsi" w:eastAsia="Calibri" w:hAnsiTheme="majorHAnsi" w:cstheme="majorHAnsi"/>
          <w:color w:val="2F5496" w:themeColor="accent5" w:themeShade="BF"/>
          <w:sz w:val="32"/>
        </w:rPr>
      </w:pPr>
    </w:p>
    <w:p w14:paraId="10DC269D" w14:textId="77777777" w:rsidR="001C79F1" w:rsidRPr="004C5FF8" w:rsidRDefault="001C79F1" w:rsidP="00C459BC">
      <w:pPr>
        <w:rPr>
          <w:rFonts w:asciiTheme="majorHAnsi" w:eastAsia="Calibri" w:hAnsiTheme="majorHAnsi" w:cstheme="majorHAnsi"/>
          <w:color w:val="2F5496" w:themeColor="accent5" w:themeShade="BF"/>
          <w:sz w:val="32"/>
        </w:rPr>
      </w:pPr>
    </w:p>
    <w:p w14:paraId="76B93C2A" w14:textId="77777777" w:rsidR="001C79F1" w:rsidRPr="004C5FF8" w:rsidRDefault="001C79F1" w:rsidP="00C459BC">
      <w:pPr>
        <w:rPr>
          <w:rFonts w:asciiTheme="majorHAnsi" w:eastAsia="Calibri" w:hAnsiTheme="majorHAnsi" w:cstheme="majorHAnsi"/>
          <w:color w:val="2F5496" w:themeColor="accent5" w:themeShade="BF"/>
          <w:sz w:val="32"/>
        </w:rPr>
      </w:pPr>
    </w:p>
    <w:p w14:paraId="09808CE5" w14:textId="77777777" w:rsidR="001C79F1" w:rsidRPr="004C5FF8" w:rsidRDefault="001C79F1" w:rsidP="00C459BC">
      <w:pPr>
        <w:rPr>
          <w:rFonts w:asciiTheme="majorHAnsi" w:eastAsia="Calibri" w:hAnsiTheme="majorHAnsi" w:cstheme="majorHAnsi"/>
          <w:color w:val="2F5496" w:themeColor="accent5" w:themeShade="BF"/>
          <w:sz w:val="32"/>
        </w:rPr>
      </w:pPr>
    </w:p>
    <w:tbl>
      <w:tblPr>
        <w:tblW w:w="5000" w:type="pct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4A0" w:firstRow="1" w:lastRow="0" w:firstColumn="1" w:lastColumn="0" w:noHBand="0" w:noVBand="1"/>
      </w:tblPr>
      <w:tblGrid>
        <w:gridCol w:w="1848"/>
        <w:gridCol w:w="2089"/>
        <w:gridCol w:w="4884"/>
      </w:tblGrid>
      <w:tr w:rsidR="00AB67EF" w:rsidRPr="004C5FF8" w14:paraId="699A4FA7" w14:textId="77777777" w:rsidTr="001C79F1">
        <w:trPr>
          <w:trHeight w:val="397"/>
          <w:tblCellSpacing w:w="20" w:type="dxa"/>
        </w:trPr>
        <w:tc>
          <w:tcPr>
            <w:tcW w:w="4960" w:type="pct"/>
            <w:gridSpan w:val="3"/>
            <w:shd w:val="clear" w:color="auto" w:fill="D9D9D9"/>
            <w:vAlign w:val="center"/>
          </w:tcPr>
          <w:p w14:paraId="36B8C640" w14:textId="77777777" w:rsidR="00AB67EF" w:rsidRPr="004C5FF8" w:rsidRDefault="00AB67EF" w:rsidP="00C459BC">
            <w:pPr>
              <w:rPr>
                <w:rFonts w:asciiTheme="majorHAnsi" w:hAnsiTheme="majorHAnsi" w:cstheme="majorHAnsi"/>
                <w:b/>
                <w:szCs w:val="22"/>
              </w:rPr>
            </w:pPr>
            <w:r w:rsidRPr="004C5FF8">
              <w:rPr>
                <w:rFonts w:asciiTheme="majorHAnsi" w:hAnsiTheme="majorHAnsi" w:cstheme="majorHAnsi"/>
                <w:b/>
                <w:szCs w:val="22"/>
              </w:rPr>
              <w:t>Cronograma</w:t>
            </w:r>
          </w:p>
        </w:tc>
      </w:tr>
      <w:tr w:rsidR="00AB67EF" w:rsidRPr="004C5FF8" w14:paraId="3490E377" w14:textId="77777777" w:rsidTr="001C79F1">
        <w:trPr>
          <w:trHeight w:val="397"/>
          <w:tblCellSpacing w:w="20" w:type="dxa"/>
        </w:trPr>
        <w:tc>
          <w:tcPr>
            <w:tcW w:w="883" w:type="pct"/>
            <w:shd w:val="clear" w:color="auto" w:fill="DBDBDB"/>
            <w:vAlign w:val="center"/>
          </w:tcPr>
          <w:p w14:paraId="5FEEA1AB" w14:textId="77777777" w:rsidR="00AB67EF" w:rsidRPr="004C5FF8" w:rsidRDefault="00AB67EF" w:rsidP="00C459BC">
            <w:pPr>
              <w:rPr>
                <w:rFonts w:asciiTheme="majorHAnsi" w:hAnsiTheme="majorHAnsi" w:cstheme="majorHAnsi"/>
                <w:b/>
                <w:szCs w:val="22"/>
              </w:rPr>
            </w:pPr>
            <w:r w:rsidRPr="004C5FF8">
              <w:rPr>
                <w:rFonts w:asciiTheme="majorHAnsi" w:hAnsiTheme="majorHAnsi" w:cstheme="majorHAnsi"/>
                <w:b/>
                <w:szCs w:val="22"/>
              </w:rPr>
              <w:t>Fase</w:t>
            </w:r>
          </w:p>
        </w:tc>
        <w:tc>
          <w:tcPr>
            <w:tcW w:w="1244" w:type="pct"/>
            <w:shd w:val="clear" w:color="auto" w:fill="DBDBDB"/>
            <w:vAlign w:val="center"/>
          </w:tcPr>
          <w:p w14:paraId="60BCFB74" w14:textId="77777777" w:rsidR="00AB67EF" w:rsidRPr="004C5FF8" w:rsidRDefault="00AB67EF" w:rsidP="00C459BC">
            <w:pPr>
              <w:rPr>
                <w:rFonts w:asciiTheme="majorHAnsi" w:hAnsiTheme="majorHAnsi" w:cstheme="majorHAnsi"/>
                <w:b/>
                <w:szCs w:val="22"/>
              </w:rPr>
            </w:pPr>
            <w:r w:rsidRPr="004C5FF8">
              <w:rPr>
                <w:rFonts w:asciiTheme="majorHAnsi" w:hAnsiTheme="majorHAnsi" w:cstheme="majorHAnsi"/>
                <w:b/>
                <w:szCs w:val="22"/>
              </w:rPr>
              <w:t>Calendarização</w:t>
            </w:r>
          </w:p>
        </w:tc>
        <w:tc>
          <w:tcPr>
            <w:tcW w:w="2794" w:type="pct"/>
            <w:shd w:val="clear" w:color="auto" w:fill="DBDBDB"/>
            <w:vAlign w:val="center"/>
          </w:tcPr>
          <w:p w14:paraId="4D078547" w14:textId="77777777" w:rsidR="00AB67EF" w:rsidRPr="004C5FF8" w:rsidRDefault="00AB67EF" w:rsidP="00C459BC">
            <w:pPr>
              <w:rPr>
                <w:rFonts w:asciiTheme="majorHAnsi" w:hAnsiTheme="majorHAnsi" w:cstheme="majorHAnsi"/>
                <w:b/>
                <w:szCs w:val="22"/>
              </w:rPr>
            </w:pPr>
            <w:r w:rsidRPr="004C5FF8">
              <w:rPr>
                <w:rFonts w:asciiTheme="majorHAnsi" w:hAnsiTheme="majorHAnsi" w:cstheme="majorHAnsi"/>
                <w:b/>
                <w:szCs w:val="22"/>
              </w:rPr>
              <w:t>Elenco de atividades nas diversas fases</w:t>
            </w:r>
          </w:p>
        </w:tc>
      </w:tr>
      <w:tr w:rsidR="00AB67EF" w:rsidRPr="004C5FF8" w14:paraId="559A0F89" w14:textId="77777777" w:rsidTr="001C79F1">
        <w:trPr>
          <w:trHeight w:val="397"/>
          <w:tblCellSpacing w:w="20" w:type="dxa"/>
        </w:trPr>
        <w:tc>
          <w:tcPr>
            <w:tcW w:w="883" w:type="pct"/>
            <w:vMerge w:val="restart"/>
            <w:shd w:val="clear" w:color="auto" w:fill="DBDBDB"/>
            <w:vAlign w:val="center"/>
          </w:tcPr>
          <w:p w14:paraId="35730A92" w14:textId="77777777" w:rsidR="00AB67EF" w:rsidRPr="004C5FF8" w:rsidRDefault="00AB67EF" w:rsidP="00C459BC">
            <w:pPr>
              <w:rPr>
                <w:rFonts w:asciiTheme="majorHAnsi" w:hAnsiTheme="majorHAnsi" w:cstheme="majorHAnsi"/>
                <w:b/>
                <w:szCs w:val="22"/>
              </w:rPr>
            </w:pPr>
            <w:r w:rsidRPr="004C5FF8">
              <w:rPr>
                <w:rFonts w:asciiTheme="majorHAnsi" w:hAnsiTheme="majorHAnsi" w:cstheme="majorHAnsi"/>
                <w:b/>
                <w:szCs w:val="22"/>
              </w:rPr>
              <w:t>Conceção</w:t>
            </w:r>
          </w:p>
        </w:tc>
        <w:tc>
          <w:tcPr>
            <w:tcW w:w="1244" w:type="pct"/>
            <w:vAlign w:val="center"/>
          </w:tcPr>
          <w:p w14:paraId="196961AD" w14:textId="77777777" w:rsidR="00AB67EF" w:rsidRPr="004C5FF8" w:rsidRDefault="00AB67EF" w:rsidP="00C459BC">
            <w:pPr>
              <w:rPr>
                <w:rFonts w:asciiTheme="majorHAnsi" w:hAnsiTheme="majorHAnsi" w:cstheme="majorHAnsi"/>
                <w:bCs/>
                <w:szCs w:val="22"/>
              </w:rPr>
            </w:pPr>
            <w:r w:rsidRPr="004C5FF8">
              <w:rPr>
                <w:rFonts w:asciiTheme="majorHAnsi" w:hAnsiTheme="majorHAnsi" w:cstheme="majorHAnsi"/>
                <w:bCs/>
                <w:szCs w:val="22"/>
              </w:rPr>
              <w:t>Setembro de 2025</w:t>
            </w:r>
          </w:p>
        </w:tc>
        <w:tc>
          <w:tcPr>
            <w:tcW w:w="2794" w:type="pct"/>
            <w:vAlign w:val="center"/>
          </w:tcPr>
          <w:p w14:paraId="7AD4ED21" w14:textId="77777777" w:rsidR="00AB67EF" w:rsidRPr="004C5FF8" w:rsidRDefault="00AB67EF" w:rsidP="00C459BC">
            <w:pPr>
              <w:rPr>
                <w:rFonts w:asciiTheme="majorHAnsi" w:hAnsiTheme="majorHAnsi" w:cstheme="majorHAnsi"/>
                <w:bCs/>
                <w:szCs w:val="22"/>
              </w:rPr>
            </w:pPr>
            <w:r w:rsidRPr="004C5FF8">
              <w:rPr>
                <w:rFonts w:asciiTheme="majorHAnsi" w:hAnsiTheme="majorHAnsi" w:cstheme="majorHAnsi"/>
                <w:bCs/>
                <w:szCs w:val="22"/>
              </w:rPr>
              <w:t>Conhecimento do Regulamento </w:t>
            </w:r>
          </w:p>
        </w:tc>
      </w:tr>
      <w:tr w:rsidR="00AB67EF" w:rsidRPr="004C5FF8" w14:paraId="17F5444F" w14:textId="77777777" w:rsidTr="001C79F1">
        <w:trPr>
          <w:trHeight w:val="397"/>
          <w:tblCellSpacing w:w="20" w:type="dxa"/>
        </w:trPr>
        <w:tc>
          <w:tcPr>
            <w:tcW w:w="883" w:type="pct"/>
            <w:vMerge/>
            <w:shd w:val="clear" w:color="auto" w:fill="DBDBDB"/>
            <w:vAlign w:val="center"/>
          </w:tcPr>
          <w:p w14:paraId="1252E10D" w14:textId="77777777" w:rsidR="00AB67EF" w:rsidRPr="004C5FF8" w:rsidRDefault="00AB67EF" w:rsidP="00C459BC">
            <w:pPr>
              <w:rPr>
                <w:rFonts w:asciiTheme="majorHAnsi" w:hAnsiTheme="majorHAnsi" w:cstheme="majorHAnsi"/>
                <w:b/>
                <w:szCs w:val="22"/>
              </w:rPr>
            </w:pPr>
          </w:p>
        </w:tc>
        <w:tc>
          <w:tcPr>
            <w:tcW w:w="1244" w:type="pct"/>
            <w:vAlign w:val="center"/>
          </w:tcPr>
          <w:p w14:paraId="109060E1" w14:textId="77777777" w:rsidR="00AB67EF" w:rsidRPr="004C5FF8" w:rsidRDefault="00AB67EF" w:rsidP="00C459BC">
            <w:pPr>
              <w:rPr>
                <w:rFonts w:asciiTheme="majorHAnsi" w:hAnsiTheme="majorHAnsi" w:cstheme="majorHAnsi"/>
                <w:bCs/>
                <w:szCs w:val="22"/>
              </w:rPr>
            </w:pPr>
            <w:r w:rsidRPr="004C5FF8">
              <w:rPr>
                <w:rFonts w:asciiTheme="majorHAnsi" w:hAnsiTheme="majorHAnsi" w:cstheme="majorHAnsi"/>
                <w:bCs/>
                <w:szCs w:val="22"/>
              </w:rPr>
              <w:t>Setembro de 2025</w:t>
            </w:r>
          </w:p>
        </w:tc>
        <w:tc>
          <w:tcPr>
            <w:tcW w:w="2794" w:type="pct"/>
            <w:vAlign w:val="center"/>
          </w:tcPr>
          <w:p w14:paraId="0DE15136" w14:textId="77777777" w:rsidR="00AB67EF" w:rsidRPr="004C5FF8" w:rsidRDefault="00AB67EF" w:rsidP="00C459BC">
            <w:pPr>
              <w:rPr>
                <w:rFonts w:asciiTheme="majorHAnsi" w:hAnsiTheme="majorHAnsi" w:cstheme="majorHAnsi"/>
                <w:bCs/>
                <w:szCs w:val="22"/>
              </w:rPr>
            </w:pPr>
            <w:r w:rsidRPr="004C5FF8">
              <w:rPr>
                <w:rFonts w:asciiTheme="majorHAnsi" w:hAnsiTheme="majorHAnsi" w:cstheme="majorHAnsi"/>
                <w:bCs/>
                <w:szCs w:val="22"/>
              </w:rPr>
              <w:t>Definição dos critérios</w:t>
            </w:r>
          </w:p>
        </w:tc>
      </w:tr>
      <w:tr w:rsidR="00AB67EF" w:rsidRPr="004C5FF8" w14:paraId="6081E370" w14:textId="77777777" w:rsidTr="001C79F1">
        <w:trPr>
          <w:trHeight w:val="397"/>
          <w:tblCellSpacing w:w="20" w:type="dxa"/>
        </w:trPr>
        <w:tc>
          <w:tcPr>
            <w:tcW w:w="883" w:type="pct"/>
            <w:vMerge/>
            <w:shd w:val="clear" w:color="auto" w:fill="DBDBDB"/>
            <w:vAlign w:val="center"/>
          </w:tcPr>
          <w:p w14:paraId="374A4D50" w14:textId="77777777" w:rsidR="00AB67EF" w:rsidRPr="004C5FF8" w:rsidRDefault="00AB67EF" w:rsidP="00C459BC">
            <w:pPr>
              <w:rPr>
                <w:rFonts w:asciiTheme="majorHAnsi" w:hAnsiTheme="majorHAnsi" w:cstheme="majorHAnsi"/>
                <w:b/>
                <w:szCs w:val="22"/>
              </w:rPr>
            </w:pPr>
          </w:p>
        </w:tc>
        <w:tc>
          <w:tcPr>
            <w:tcW w:w="1244" w:type="pct"/>
            <w:vAlign w:val="center"/>
          </w:tcPr>
          <w:p w14:paraId="3884BBE5" w14:textId="77777777" w:rsidR="00AB67EF" w:rsidRPr="004C5FF8" w:rsidRDefault="00AB67EF" w:rsidP="00C459BC">
            <w:pPr>
              <w:rPr>
                <w:rFonts w:asciiTheme="majorHAnsi" w:hAnsiTheme="majorHAnsi" w:cstheme="majorHAnsi"/>
                <w:bCs/>
                <w:szCs w:val="22"/>
              </w:rPr>
            </w:pPr>
            <w:r w:rsidRPr="004C5FF8">
              <w:rPr>
                <w:rFonts w:asciiTheme="majorHAnsi" w:hAnsiTheme="majorHAnsi" w:cstheme="majorHAnsi"/>
                <w:bCs/>
                <w:szCs w:val="22"/>
              </w:rPr>
              <w:t>Setembro de 2025</w:t>
            </w:r>
          </w:p>
        </w:tc>
        <w:tc>
          <w:tcPr>
            <w:tcW w:w="2794" w:type="pct"/>
            <w:vAlign w:val="center"/>
          </w:tcPr>
          <w:p w14:paraId="5729251E" w14:textId="77777777" w:rsidR="00AB67EF" w:rsidRPr="004C5FF8" w:rsidRDefault="00AB67EF" w:rsidP="00C459BC">
            <w:pPr>
              <w:rPr>
                <w:rFonts w:asciiTheme="majorHAnsi" w:hAnsiTheme="majorHAnsi" w:cstheme="majorHAnsi"/>
                <w:bCs/>
                <w:szCs w:val="22"/>
              </w:rPr>
            </w:pPr>
            <w:r w:rsidRPr="004C5FF8">
              <w:rPr>
                <w:rFonts w:asciiTheme="majorHAnsi" w:hAnsiTheme="majorHAnsi" w:cstheme="majorHAnsi"/>
                <w:bCs/>
                <w:szCs w:val="22"/>
              </w:rPr>
              <w:t>Período de Negociação / Reflexão / Decisão sobre os temas / Problemas a explorar  </w:t>
            </w:r>
          </w:p>
        </w:tc>
      </w:tr>
      <w:tr w:rsidR="00AB67EF" w:rsidRPr="004C5FF8" w14:paraId="52159C90" w14:textId="77777777" w:rsidTr="001C79F1">
        <w:trPr>
          <w:trHeight w:val="397"/>
          <w:tblCellSpacing w:w="20" w:type="dxa"/>
        </w:trPr>
        <w:tc>
          <w:tcPr>
            <w:tcW w:w="883" w:type="pct"/>
            <w:vMerge/>
            <w:shd w:val="clear" w:color="auto" w:fill="DBDBDB"/>
            <w:vAlign w:val="center"/>
          </w:tcPr>
          <w:p w14:paraId="71FF1CF8" w14:textId="77777777" w:rsidR="00AB67EF" w:rsidRPr="004C5FF8" w:rsidRDefault="00AB67EF" w:rsidP="00C459BC">
            <w:pPr>
              <w:rPr>
                <w:rFonts w:asciiTheme="majorHAnsi" w:hAnsiTheme="majorHAnsi" w:cstheme="majorHAnsi"/>
                <w:b/>
                <w:szCs w:val="22"/>
              </w:rPr>
            </w:pPr>
          </w:p>
        </w:tc>
        <w:tc>
          <w:tcPr>
            <w:tcW w:w="1244" w:type="pct"/>
            <w:vAlign w:val="center"/>
          </w:tcPr>
          <w:p w14:paraId="63075BC4" w14:textId="77777777" w:rsidR="00AB67EF" w:rsidRPr="004C5FF8" w:rsidRDefault="00AB67EF" w:rsidP="00C459BC">
            <w:pPr>
              <w:rPr>
                <w:rFonts w:asciiTheme="majorHAnsi" w:hAnsiTheme="majorHAnsi" w:cstheme="majorHAnsi"/>
                <w:bCs/>
                <w:szCs w:val="22"/>
              </w:rPr>
            </w:pPr>
            <w:r w:rsidRPr="004C5FF8">
              <w:rPr>
                <w:rFonts w:asciiTheme="majorHAnsi" w:hAnsiTheme="majorHAnsi" w:cstheme="majorHAnsi"/>
                <w:bCs/>
                <w:szCs w:val="22"/>
              </w:rPr>
              <w:t>Outubro de 2025</w:t>
            </w:r>
          </w:p>
        </w:tc>
        <w:tc>
          <w:tcPr>
            <w:tcW w:w="2794" w:type="pct"/>
            <w:vAlign w:val="center"/>
          </w:tcPr>
          <w:p w14:paraId="2C5849D8" w14:textId="77777777" w:rsidR="00AB67EF" w:rsidRPr="004C5FF8" w:rsidRDefault="00AB67EF" w:rsidP="00C459BC">
            <w:pPr>
              <w:rPr>
                <w:rFonts w:asciiTheme="majorHAnsi" w:hAnsiTheme="majorHAnsi" w:cstheme="majorHAnsi"/>
                <w:bCs/>
                <w:szCs w:val="22"/>
              </w:rPr>
            </w:pPr>
            <w:r w:rsidRPr="004C5FF8">
              <w:rPr>
                <w:rFonts w:asciiTheme="majorHAnsi" w:hAnsiTheme="majorHAnsi" w:cstheme="majorHAnsi"/>
                <w:bCs/>
                <w:szCs w:val="22"/>
              </w:rPr>
              <w:t>Normas para a elaboração do trabalho escrito (Relatório)</w:t>
            </w:r>
          </w:p>
        </w:tc>
      </w:tr>
      <w:tr w:rsidR="00AB67EF" w:rsidRPr="004C5FF8" w14:paraId="4C0F00F1" w14:textId="77777777" w:rsidTr="001C79F1">
        <w:trPr>
          <w:trHeight w:val="397"/>
          <w:tblCellSpacing w:w="20" w:type="dxa"/>
        </w:trPr>
        <w:tc>
          <w:tcPr>
            <w:tcW w:w="883" w:type="pct"/>
            <w:vMerge/>
            <w:shd w:val="clear" w:color="auto" w:fill="DBDBDB"/>
            <w:vAlign w:val="center"/>
          </w:tcPr>
          <w:p w14:paraId="222429E3" w14:textId="77777777" w:rsidR="00AB67EF" w:rsidRPr="004C5FF8" w:rsidRDefault="00AB67EF" w:rsidP="00C459BC">
            <w:pPr>
              <w:rPr>
                <w:rFonts w:asciiTheme="majorHAnsi" w:hAnsiTheme="majorHAnsi" w:cstheme="majorHAnsi"/>
                <w:b/>
                <w:szCs w:val="22"/>
              </w:rPr>
            </w:pPr>
          </w:p>
        </w:tc>
        <w:tc>
          <w:tcPr>
            <w:tcW w:w="1244" w:type="pct"/>
            <w:vAlign w:val="center"/>
          </w:tcPr>
          <w:p w14:paraId="6067C0AE" w14:textId="77777777" w:rsidR="00AB67EF" w:rsidRPr="004C5FF8" w:rsidRDefault="00AB67EF" w:rsidP="00C459BC">
            <w:pPr>
              <w:rPr>
                <w:rFonts w:asciiTheme="majorHAnsi" w:hAnsiTheme="majorHAnsi" w:cstheme="majorHAnsi"/>
                <w:bCs/>
                <w:szCs w:val="22"/>
              </w:rPr>
            </w:pPr>
            <w:r w:rsidRPr="004C5FF8">
              <w:rPr>
                <w:rFonts w:asciiTheme="majorHAnsi" w:hAnsiTheme="majorHAnsi" w:cstheme="majorHAnsi"/>
                <w:bCs/>
                <w:szCs w:val="22"/>
              </w:rPr>
              <w:t>Novembro de 2025</w:t>
            </w:r>
          </w:p>
        </w:tc>
        <w:tc>
          <w:tcPr>
            <w:tcW w:w="2794" w:type="pct"/>
            <w:vAlign w:val="center"/>
          </w:tcPr>
          <w:p w14:paraId="0757BD8A" w14:textId="77777777" w:rsidR="00AB67EF" w:rsidRPr="004C5FF8" w:rsidRDefault="00AB67EF" w:rsidP="00C459BC">
            <w:pPr>
              <w:rPr>
                <w:rFonts w:asciiTheme="majorHAnsi" w:hAnsiTheme="majorHAnsi" w:cstheme="majorHAnsi"/>
                <w:bCs/>
                <w:szCs w:val="22"/>
              </w:rPr>
            </w:pPr>
            <w:r w:rsidRPr="004C5FF8">
              <w:rPr>
                <w:rFonts w:asciiTheme="majorHAnsi" w:hAnsiTheme="majorHAnsi" w:cstheme="majorHAnsi"/>
                <w:bCs/>
                <w:szCs w:val="22"/>
              </w:rPr>
              <w:t>Estudo autónomo das tecnologias (React e Firebase) e pesquisa de mercado</w:t>
            </w:r>
          </w:p>
        </w:tc>
      </w:tr>
      <w:tr w:rsidR="00AB67EF" w:rsidRPr="004C5FF8" w14:paraId="30543575" w14:textId="77777777" w:rsidTr="001C79F1">
        <w:trPr>
          <w:trHeight w:val="397"/>
          <w:tblCellSpacing w:w="20" w:type="dxa"/>
        </w:trPr>
        <w:tc>
          <w:tcPr>
            <w:tcW w:w="883" w:type="pct"/>
            <w:vMerge w:val="restart"/>
            <w:shd w:val="clear" w:color="auto" w:fill="DBDBDB"/>
            <w:vAlign w:val="center"/>
          </w:tcPr>
          <w:p w14:paraId="76A40506" w14:textId="77777777" w:rsidR="00AB67EF" w:rsidRPr="004C5FF8" w:rsidRDefault="00AB67EF" w:rsidP="00C459BC">
            <w:pPr>
              <w:rPr>
                <w:rFonts w:asciiTheme="majorHAnsi" w:hAnsiTheme="majorHAnsi" w:cstheme="majorHAnsi"/>
                <w:b/>
                <w:szCs w:val="22"/>
              </w:rPr>
            </w:pPr>
            <w:r w:rsidRPr="004C5FF8">
              <w:rPr>
                <w:rFonts w:asciiTheme="majorHAnsi" w:hAnsiTheme="majorHAnsi" w:cstheme="majorHAnsi"/>
                <w:b/>
                <w:szCs w:val="22"/>
              </w:rPr>
              <w:t>Des</w:t>
            </w:r>
            <w:r w:rsidRPr="004C5FF8">
              <w:rPr>
                <w:rFonts w:asciiTheme="majorHAnsi" w:hAnsiTheme="majorHAnsi" w:cstheme="majorHAnsi"/>
                <w:b/>
                <w:szCs w:val="22"/>
                <w:shd w:val="clear" w:color="auto" w:fill="DBDBDB"/>
              </w:rPr>
              <w:t>envolvimen</w:t>
            </w:r>
            <w:r w:rsidRPr="004C5FF8">
              <w:rPr>
                <w:rFonts w:asciiTheme="majorHAnsi" w:hAnsiTheme="majorHAnsi" w:cstheme="majorHAnsi"/>
                <w:b/>
                <w:szCs w:val="22"/>
              </w:rPr>
              <w:t>to</w:t>
            </w:r>
          </w:p>
        </w:tc>
        <w:tc>
          <w:tcPr>
            <w:tcW w:w="1244" w:type="pct"/>
            <w:vAlign w:val="center"/>
          </w:tcPr>
          <w:p w14:paraId="0D61B177" w14:textId="77777777" w:rsidR="00AB67EF" w:rsidRPr="004C5FF8" w:rsidRDefault="00AB67EF" w:rsidP="00C459BC">
            <w:pPr>
              <w:rPr>
                <w:rFonts w:asciiTheme="majorHAnsi" w:hAnsiTheme="majorHAnsi" w:cstheme="majorHAnsi"/>
                <w:bCs/>
                <w:szCs w:val="22"/>
              </w:rPr>
            </w:pPr>
            <w:r w:rsidRPr="004C5FF8">
              <w:rPr>
                <w:rFonts w:asciiTheme="majorHAnsi" w:hAnsiTheme="majorHAnsi" w:cstheme="majorHAnsi"/>
                <w:bCs/>
                <w:szCs w:val="22"/>
              </w:rPr>
              <w:t>Dezembro de 2025</w:t>
            </w:r>
          </w:p>
        </w:tc>
        <w:tc>
          <w:tcPr>
            <w:tcW w:w="2794" w:type="pct"/>
            <w:vAlign w:val="center"/>
          </w:tcPr>
          <w:p w14:paraId="77E1E67D" w14:textId="77777777" w:rsidR="00AB67EF" w:rsidRPr="004C5FF8" w:rsidRDefault="00AB67EF" w:rsidP="00C459BC">
            <w:pPr>
              <w:rPr>
                <w:rFonts w:asciiTheme="majorHAnsi" w:hAnsiTheme="majorHAnsi" w:cstheme="majorHAnsi"/>
                <w:bCs/>
                <w:szCs w:val="22"/>
              </w:rPr>
            </w:pPr>
            <w:r w:rsidRPr="004C5FF8">
              <w:rPr>
                <w:rFonts w:asciiTheme="majorHAnsi" w:hAnsiTheme="majorHAnsi" w:cstheme="majorHAnsi"/>
                <w:bCs/>
                <w:szCs w:val="22"/>
              </w:rPr>
              <w:t>Preparação do ambiente de trabalho e primeiros testes de código</w:t>
            </w:r>
          </w:p>
        </w:tc>
      </w:tr>
      <w:tr w:rsidR="00AB67EF" w:rsidRPr="004C5FF8" w14:paraId="4878E505" w14:textId="77777777" w:rsidTr="001C79F1">
        <w:trPr>
          <w:trHeight w:val="397"/>
          <w:tblCellSpacing w:w="20" w:type="dxa"/>
        </w:trPr>
        <w:tc>
          <w:tcPr>
            <w:tcW w:w="883" w:type="pct"/>
            <w:vMerge/>
            <w:shd w:val="clear" w:color="auto" w:fill="DBDBDB"/>
            <w:vAlign w:val="center"/>
          </w:tcPr>
          <w:p w14:paraId="2993A0A6" w14:textId="77777777" w:rsidR="00AB67EF" w:rsidRPr="004C5FF8" w:rsidRDefault="00AB67EF" w:rsidP="00C459BC">
            <w:pPr>
              <w:rPr>
                <w:rFonts w:asciiTheme="majorHAnsi" w:hAnsiTheme="majorHAnsi" w:cstheme="majorHAnsi"/>
                <w:b/>
                <w:szCs w:val="22"/>
              </w:rPr>
            </w:pPr>
          </w:p>
        </w:tc>
        <w:tc>
          <w:tcPr>
            <w:tcW w:w="1244" w:type="pct"/>
            <w:vAlign w:val="center"/>
          </w:tcPr>
          <w:p w14:paraId="1F86BD4C" w14:textId="77777777" w:rsidR="00AB67EF" w:rsidRPr="004C5FF8" w:rsidRDefault="00AB67EF" w:rsidP="00C459BC">
            <w:pPr>
              <w:rPr>
                <w:rFonts w:asciiTheme="majorHAnsi" w:hAnsiTheme="majorHAnsi" w:cstheme="majorHAnsi"/>
                <w:bCs/>
                <w:szCs w:val="22"/>
              </w:rPr>
            </w:pPr>
            <w:r w:rsidRPr="004C5FF8">
              <w:rPr>
                <w:rFonts w:asciiTheme="majorHAnsi" w:hAnsiTheme="majorHAnsi" w:cstheme="majorHAnsi"/>
                <w:bCs/>
                <w:szCs w:val="22"/>
              </w:rPr>
              <w:t>Janeiro de 2026</w:t>
            </w:r>
          </w:p>
        </w:tc>
        <w:tc>
          <w:tcPr>
            <w:tcW w:w="2794" w:type="pct"/>
            <w:vAlign w:val="center"/>
          </w:tcPr>
          <w:p w14:paraId="0F18E0E8" w14:textId="77777777" w:rsidR="00AB67EF" w:rsidRPr="004C5FF8" w:rsidRDefault="00AB67EF" w:rsidP="00C459BC">
            <w:pPr>
              <w:rPr>
                <w:rFonts w:asciiTheme="majorHAnsi" w:hAnsiTheme="majorHAnsi" w:cstheme="majorHAnsi"/>
                <w:bCs/>
                <w:szCs w:val="22"/>
              </w:rPr>
            </w:pPr>
            <w:r w:rsidRPr="004C5FF8">
              <w:rPr>
                <w:rFonts w:asciiTheme="majorHAnsi" w:hAnsiTheme="majorHAnsi" w:cstheme="majorHAnsi"/>
                <w:bCs/>
                <w:szCs w:val="22"/>
              </w:rPr>
              <w:t>Escolha do cliente (Kid to Kid Braga) e análise dos requisitos do site</w:t>
            </w:r>
          </w:p>
        </w:tc>
      </w:tr>
      <w:tr w:rsidR="00AB67EF" w:rsidRPr="004C5FF8" w14:paraId="08406A79" w14:textId="77777777" w:rsidTr="001C79F1">
        <w:trPr>
          <w:trHeight w:val="397"/>
          <w:tblCellSpacing w:w="20" w:type="dxa"/>
        </w:trPr>
        <w:tc>
          <w:tcPr>
            <w:tcW w:w="883" w:type="pct"/>
            <w:vMerge/>
            <w:shd w:val="clear" w:color="auto" w:fill="DBDBDB"/>
            <w:vAlign w:val="center"/>
          </w:tcPr>
          <w:p w14:paraId="60F6C842" w14:textId="77777777" w:rsidR="00AB67EF" w:rsidRPr="004C5FF8" w:rsidRDefault="00AB67EF" w:rsidP="00C459BC">
            <w:pPr>
              <w:rPr>
                <w:rFonts w:asciiTheme="majorHAnsi" w:hAnsiTheme="majorHAnsi" w:cstheme="majorHAnsi"/>
                <w:b/>
                <w:szCs w:val="22"/>
              </w:rPr>
            </w:pPr>
          </w:p>
        </w:tc>
        <w:tc>
          <w:tcPr>
            <w:tcW w:w="1244" w:type="pct"/>
            <w:vAlign w:val="center"/>
          </w:tcPr>
          <w:p w14:paraId="766D64D7" w14:textId="77777777" w:rsidR="00AB67EF" w:rsidRPr="004C5FF8" w:rsidRDefault="00AB67EF" w:rsidP="00C459BC">
            <w:pPr>
              <w:rPr>
                <w:rFonts w:asciiTheme="majorHAnsi" w:hAnsiTheme="majorHAnsi" w:cstheme="majorHAnsi"/>
                <w:bCs/>
                <w:szCs w:val="22"/>
              </w:rPr>
            </w:pPr>
            <w:r w:rsidRPr="004C5FF8">
              <w:rPr>
                <w:rFonts w:asciiTheme="majorHAnsi" w:hAnsiTheme="majorHAnsi" w:cstheme="majorHAnsi"/>
                <w:bCs/>
                <w:szCs w:val="22"/>
              </w:rPr>
              <w:t>Janeiro de 2026</w:t>
            </w:r>
          </w:p>
        </w:tc>
        <w:tc>
          <w:tcPr>
            <w:tcW w:w="2794" w:type="pct"/>
            <w:vAlign w:val="center"/>
          </w:tcPr>
          <w:p w14:paraId="5DC27647" w14:textId="77777777" w:rsidR="00AB67EF" w:rsidRPr="004C5FF8" w:rsidRDefault="00AB67EF" w:rsidP="00C459BC">
            <w:pPr>
              <w:rPr>
                <w:rFonts w:asciiTheme="majorHAnsi" w:hAnsiTheme="majorHAnsi" w:cstheme="majorHAnsi"/>
                <w:bCs/>
                <w:szCs w:val="22"/>
              </w:rPr>
            </w:pPr>
            <w:r w:rsidRPr="004C5FF8">
              <w:rPr>
                <w:rFonts w:asciiTheme="majorHAnsi" w:hAnsiTheme="majorHAnsi" w:cstheme="majorHAnsi"/>
                <w:bCs/>
                <w:szCs w:val="22"/>
              </w:rPr>
              <w:t>Início da Programação: Página Inicial (Home), Menus e Rodapé</w:t>
            </w:r>
          </w:p>
        </w:tc>
      </w:tr>
      <w:tr w:rsidR="00AB67EF" w:rsidRPr="004C5FF8" w14:paraId="5763DF04" w14:textId="77777777" w:rsidTr="001C79F1">
        <w:trPr>
          <w:trHeight w:val="397"/>
          <w:tblCellSpacing w:w="20" w:type="dxa"/>
        </w:trPr>
        <w:tc>
          <w:tcPr>
            <w:tcW w:w="883" w:type="pct"/>
            <w:vMerge/>
            <w:shd w:val="clear" w:color="auto" w:fill="DBDBDB"/>
            <w:vAlign w:val="center"/>
          </w:tcPr>
          <w:p w14:paraId="2A414DEB" w14:textId="77777777" w:rsidR="00AB67EF" w:rsidRPr="004C5FF8" w:rsidRDefault="00AB67EF" w:rsidP="00C459BC">
            <w:pPr>
              <w:rPr>
                <w:rFonts w:asciiTheme="majorHAnsi" w:hAnsiTheme="majorHAnsi" w:cstheme="majorHAnsi"/>
                <w:b/>
                <w:szCs w:val="22"/>
              </w:rPr>
            </w:pPr>
          </w:p>
        </w:tc>
        <w:tc>
          <w:tcPr>
            <w:tcW w:w="1244" w:type="pct"/>
            <w:vAlign w:val="center"/>
          </w:tcPr>
          <w:p w14:paraId="2656FF6C" w14:textId="77777777" w:rsidR="00AB67EF" w:rsidRPr="004C5FF8" w:rsidRDefault="00AB67EF" w:rsidP="00C459BC">
            <w:pPr>
              <w:rPr>
                <w:rFonts w:asciiTheme="majorHAnsi" w:hAnsiTheme="majorHAnsi" w:cstheme="majorHAnsi"/>
                <w:bCs/>
                <w:szCs w:val="22"/>
              </w:rPr>
            </w:pPr>
            <w:r w:rsidRPr="004C5FF8">
              <w:rPr>
                <w:rFonts w:asciiTheme="majorHAnsi" w:hAnsiTheme="majorHAnsi" w:cstheme="majorHAnsi"/>
                <w:bCs/>
                <w:szCs w:val="22"/>
              </w:rPr>
              <w:t>Fevereiro de 2026</w:t>
            </w:r>
          </w:p>
        </w:tc>
        <w:tc>
          <w:tcPr>
            <w:tcW w:w="2794" w:type="pct"/>
            <w:vAlign w:val="center"/>
          </w:tcPr>
          <w:p w14:paraId="72919DE9" w14:textId="77777777" w:rsidR="00AB67EF" w:rsidRPr="004C5FF8" w:rsidRDefault="00AB67EF" w:rsidP="00C459BC">
            <w:pPr>
              <w:rPr>
                <w:rFonts w:asciiTheme="majorHAnsi" w:hAnsiTheme="majorHAnsi" w:cstheme="majorHAnsi"/>
                <w:bCs/>
                <w:szCs w:val="22"/>
              </w:rPr>
            </w:pPr>
            <w:r w:rsidRPr="004C5FF8">
              <w:rPr>
                <w:rFonts w:asciiTheme="majorHAnsi" w:hAnsiTheme="majorHAnsi" w:cstheme="majorHAnsi"/>
                <w:bCs/>
                <w:szCs w:val="22"/>
              </w:rPr>
              <w:t>Implementação do Login, Registo e Área de Cliente</w:t>
            </w:r>
          </w:p>
        </w:tc>
      </w:tr>
      <w:tr w:rsidR="00AB67EF" w:rsidRPr="004C5FF8" w14:paraId="404D217B" w14:textId="77777777" w:rsidTr="001C79F1">
        <w:trPr>
          <w:trHeight w:val="397"/>
          <w:tblCellSpacing w:w="20" w:type="dxa"/>
        </w:trPr>
        <w:tc>
          <w:tcPr>
            <w:tcW w:w="883" w:type="pct"/>
            <w:vMerge/>
            <w:shd w:val="clear" w:color="auto" w:fill="DBDBDB"/>
            <w:vAlign w:val="center"/>
          </w:tcPr>
          <w:p w14:paraId="2D6F8188" w14:textId="77777777" w:rsidR="00AB67EF" w:rsidRPr="004C5FF8" w:rsidRDefault="00AB67EF" w:rsidP="00C459BC">
            <w:pPr>
              <w:rPr>
                <w:rFonts w:asciiTheme="majorHAnsi" w:hAnsiTheme="majorHAnsi" w:cstheme="majorHAnsi"/>
                <w:b/>
                <w:szCs w:val="22"/>
              </w:rPr>
            </w:pPr>
          </w:p>
        </w:tc>
        <w:tc>
          <w:tcPr>
            <w:tcW w:w="1244" w:type="pct"/>
            <w:vAlign w:val="center"/>
          </w:tcPr>
          <w:p w14:paraId="29C91985" w14:textId="77777777" w:rsidR="00AB67EF" w:rsidRPr="004C5FF8" w:rsidRDefault="00AB67EF" w:rsidP="00C459BC">
            <w:pPr>
              <w:rPr>
                <w:rFonts w:asciiTheme="majorHAnsi" w:hAnsiTheme="majorHAnsi" w:cstheme="majorHAnsi"/>
                <w:bCs/>
                <w:szCs w:val="22"/>
              </w:rPr>
            </w:pPr>
            <w:r w:rsidRPr="004C5FF8">
              <w:rPr>
                <w:rFonts w:asciiTheme="majorHAnsi" w:hAnsiTheme="majorHAnsi" w:cstheme="majorHAnsi"/>
                <w:bCs/>
                <w:szCs w:val="22"/>
              </w:rPr>
              <w:t>Fevereiro de 2026</w:t>
            </w:r>
          </w:p>
        </w:tc>
        <w:tc>
          <w:tcPr>
            <w:tcW w:w="2794" w:type="pct"/>
            <w:vAlign w:val="center"/>
          </w:tcPr>
          <w:p w14:paraId="22E4D85D" w14:textId="77777777" w:rsidR="00AB67EF" w:rsidRPr="004C5FF8" w:rsidRDefault="00AB67EF" w:rsidP="00C459BC">
            <w:pPr>
              <w:rPr>
                <w:rFonts w:asciiTheme="majorHAnsi" w:hAnsiTheme="majorHAnsi" w:cstheme="majorHAnsi"/>
                <w:bCs/>
                <w:szCs w:val="22"/>
              </w:rPr>
            </w:pPr>
            <w:r w:rsidRPr="004C5FF8">
              <w:rPr>
                <w:rFonts w:asciiTheme="majorHAnsi" w:hAnsiTheme="majorHAnsi" w:cstheme="majorHAnsi"/>
                <w:bCs/>
                <w:szCs w:val="22"/>
              </w:rPr>
              <w:t>Criação do Catálogo de Produtos e Filtros de pesquisa</w:t>
            </w:r>
          </w:p>
        </w:tc>
      </w:tr>
      <w:tr w:rsidR="00AB67EF" w:rsidRPr="004C5FF8" w14:paraId="1D455907" w14:textId="77777777" w:rsidTr="001C79F1">
        <w:trPr>
          <w:trHeight w:val="397"/>
          <w:tblCellSpacing w:w="20" w:type="dxa"/>
        </w:trPr>
        <w:tc>
          <w:tcPr>
            <w:tcW w:w="883" w:type="pct"/>
            <w:vMerge/>
            <w:shd w:val="clear" w:color="auto" w:fill="DBDBDB"/>
            <w:vAlign w:val="center"/>
          </w:tcPr>
          <w:p w14:paraId="6A0A4047" w14:textId="77777777" w:rsidR="00AB67EF" w:rsidRPr="004C5FF8" w:rsidRDefault="00AB67EF" w:rsidP="00C459BC">
            <w:pPr>
              <w:rPr>
                <w:rFonts w:asciiTheme="majorHAnsi" w:hAnsiTheme="majorHAnsi" w:cstheme="majorHAnsi"/>
                <w:b/>
                <w:szCs w:val="22"/>
              </w:rPr>
            </w:pPr>
          </w:p>
        </w:tc>
        <w:tc>
          <w:tcPr>
            <w:tcW w:w="1244" w:type="pct"/>
            <w:vAlign w:val="center"/>
          </w:tcPr>
          <w:p w14:paraId="2650C068" w14:textId="77777777" w:rsidR="00AB67EF" w:rsidRPr="004C5FF8" w:rsidRDefault="00AB67EF" w:rsidP="00C459BC">
            <w:pPr>
              <w:rPr>
                <w:rFonts w:asciiTheme="majorHAnsi" w:hAnsiTheme="majorHAnsi" w:cstheme="majorHAnsi"/>
                <w:bCs/>
                <w:szCs w:val="22"/>
              </w:rPr>
            </w:pPr>
            <w:r w:rsidRPr="004C5FF8">
              <w:rPr>
                <w:rFonts w:asciiTheme="majorHAnsi" w:hAnsiTheme="majorHAnsi" w:cstheme="majorHAnsi"/>
                <w:bCs/>
                <w:szCs w:val="22"/>
              </w:rPr>
              <w:t>Março de 2026</w:t>
            </w:r>
          </w:p>
        </w:tc>
        <w:tc>
          <w:tcPr>
            <w:tcW w:w="2794" w:type="pct"/>
            <w:vAlign w:val="center"/>
          </w:tcPr>
          <w:p w14:paraId="02F21CBE" w14:textId="77777777" w:rsidR="00AB67EF" w:rsidRPr="004C5FF8" w:rsidRDefault="00AB67EF" w:rsidP="00C459BC">
            <w:pPr>
              <w:rPr>
                <w:rFonts w:asciiTheme="majorHAnsi" w:hAnsiTheme="majorHAnsi" w:cstheme="majorHAnsi"/>
                <w:bCs/>
                <w:szCs w:val="22"/>
              </w:rPr>
            </w:pPr>
            <w:r w:rsidRPr="004C5FF8">
              <w:rPr>
                <w:rFonts w:asciiTheme="majorHAnsi" w:hAnsiTheme="majorHAnsi" w:cstheme="majorHAnsi"/>
                <w:bCs/>
                <w:szCs w:val="22"/>
              </w:rPr>
              <w:t>Desenvolvimento do Carrinho de Compras e Pagamentos</w:t>
            </w:r>
          </w:p>
        </w:tc>
      </w:tr>
      <w:tr w:rsidR="00AB67EF" w:rsidRPr="004C5FF8" w14:paraId="2963EF37" w14:textId="77777777" w:rsidTr="001C79F1">
        <w:trPr>
          <w:trHeight w:val="397"/>
          <w:tblCellSpacing w:w="20" w:type="dxa"/>
        </w:trPr>
        <w:tc>
          <w:tcPr>
            <w:tcW w:w="883" w:type="pct"/>
            <w:vMerge/>
            <w:shd w:val="clear" w:color="auto" w:fill="DBDBDB"/>
            <w:vAlign w:val="center"/>
          </w:tcPr>
          <w:p w14:paraId="08751746" w14:textId="77777777" w:rsidR="00AB67EF" w:rsidRPr="004C5FF8" w:rsidRDefault="00AB67EF" w:rsidP="00C459BC">
            <w:pPr>
              <w:rPr>
                <w:rFonts w:asciiTheme="majorHAnsi" w:hAnsiTheme="majorHAnsi" w:cstheme="majorHAnsi"/>
                <w:b/>
                <w:szCs w:val="22"/>
              </w:rPr>
            </w:pPr>
          </w:p>
        </w:tc>
        <w:tc>
          <w:tcPr>
            <w:tcW w:w="1244" w:type="pct"/>
            <w:vAlign w:val="center"/>
          </w:tcPr>
          <w:p w14:paraId="0F0A859D" w14:textId="77777777" w:rsidR="00AB67EF" w:rsidRPr="004C5FF8" w:rsidRDefault="00AB67EF" w:rsidP="00C459BC">
            <w:pPr>
              <w:rPr>
                <w:rFonts w:asciiTheme="majorHAnsi" w:hAnsiTheme="majorHAnsi" w:cstheme="majorHAnsi"/>
                <w:bCs/>
                <w:szCs w:val="22"/>
              </w:rPr>
            </w:pPr>
            <w:r w:rsidRPr="004C5FF8">
              <w:rPr>
                <w:rFonts w:asciiTheme="majorHAnsi" w:hAnsiTheme="majorHAnsi" w:cstheme="majorHAnsi"/>
                <w:bCs/>
                <w:szCs w:val="22"/>
              </w:rPr>
              <w:t>Março de 2026</w:t>
            </w:r>
          </w:p>
        </w:tc>
        <w:tc>
          <w:tcPr>
            <w:tcW w:w="2794" w:type="pct"/>
            <w:vAlign w:val="center"/>
          </w:tcPr>
          <w:p w14:paraId="21B49FD2" w14:textId="77777777" w:rsidR="00AB67EF" w:rsidRPr="004C5FF8" w:rsidRDefault="00AB67EF" w:rsidP="00C459BC">
            <w:pPr>
              <w:rPr>
                <w:rFonts w:asciiTheme="majorHAnsi" w:hAnsiTheme="majorHAnsi" w:cstheme="majorHAnsi"/>
                <w:bCs/>
                <w:szCs w:val="22"/>
              </w:rPr>
            </w:pPr>
            <w:r w:rsidRPr="004C5FF8">
              <w:rPr>
                <w:rFonts w:asciiTheme="majorHAnsi" w:hAnsiTheme="majorHAnsi" w:cstheme="majorHAnsi"/>
                <w:bCs/>
                <w:szCs w:val="22"/>
              </w:rPr>
              <w:t>Criação do Backoffice (Admin) para gestão de stock</w:t>
            </w:r>
          </w:p>
        </w:tc>
      </w:tr>
      <w:tr w:rsidR="00AB67EF" w:rsidRPr="004C5FF8" w14:paraId="624304CC" w14:textId="77777777" w:rsidTr="001C79F1">
        <w:trPr>
          <w:trHeight w:val="397"/>
          <w:tblCellSpacing w:w="20" w:type="dxa"/>
        </w:trPr>
        <w:tc>
          <w:tcPr>
            <w:tcW w:w="883" w:type="pct"/>
            <w:vMerge/>
            <w:shd w:val="clear" w:color="auto" w:fill="DBDBDB"/>
            <w:vAlign w:val="center"/>
          </w:tcPr>
          <w:p w14:paraId="79DCE619" w14:textId="77777777" w:rsidR="00AB67EF" w:rsidRPr="004C5FF8" w:rsidRDefault="00AB67EF" w:rsidP="00C459BC">
            <w:pPr>
              <w:rPr>
                <w:rFonts w:asciiTheme="majorHAnsi" w:hAnsiTheme="majorHAnsi" w:cstheme="majorHAnsi"/>
                <w:b/>
                <w:szCs w:val="22"/>
              </w:rPr>
            </w:pPr>
          </w:p>
        </w:tc>
        <w:tc>
          <w:tcPr>
            <w:tcW w:w="1244" w:type="pct"/>
            <w:vAlign w:val="center"/>
          </w:tcPr>
          <w:p w14:paraId="2A74341C" w14:textId="77777777" w:rsidR="00AB67EF" w:rsidRPr="004C5FF8" w:rsidRDefault="00AB67EF" w:rsidP="00C459BC">
            <w:pPr>
              <w:rPr>
                <w:rFonts w:asciiTheme="majorHAnsi" w:hAnsiTheme="majorHAnsi" w:cstheme="majorHAnsi"/>
                <w:bCs/>
                <w:szCs w:val="22"/>
              </w:rPr>
            </w:pPr>
            <w:r w:rsidRPr="004C5FF8">
              <w:rPr>
                <w:rFonts w:asciiTheme="majorHAnsi" w:hAnsiTheme="majorHAnsi" w:cstheme="majorHAnsi"/>
                <w:bCs/>
                <w:szCs w:val="22"/>
              </w:rPr>
              <w:t>Abril de 2026</w:t>
            </w:r>
          </w:p>
        </w:tc>
        <w:tc>
          <w:tcPr>
            <w:tcW w:w="2794" w:type="pct"/>
            <w:vAlign w:val="center"/>
          </w:tcPr>
          <w:p w14:paraId="46FFE6B8" w14:textId="77777777" w:rsidR="00AB67EF" w:rsidRPr="004C5FF8" w:rsidRDefault="00AB67EF" w:rsidP="00C459BC">
            <w:pPr>
              <w:rPr>
                <w:rFonts w:asciiTheme="majorHAnsi" w:hAnsiTheme="majorHAnsi" w:cstheme="majorHAnsi"/>
                <w:bCs/>
                <w:szCs w:val="22"/>
              </w:rPr>
            </w:pPr>
            <w:r w:rsidRPr="004C5FF8">
              <w:rPr>
                <w:rFonts w:asciiTheme="majorHAnsi" w:hAnsiTheme="majorHAnsi" w:cstheme="majorHAnsi"/>
                <w:bCs/>
                <w:szCs w:val="22"/>
              </w:rPr>
              <w:t>Melhoria da qualidade do projeto, otimização do código e ajustes visuais</w:t>
            </w:r>
          </w:p>
        </w:tc>
      </w:tr>
      <w:tr w:rsidR="00AB67EF" w:rsidRPr="004C5FF8" w14:paraId="6010F362" w14:textId="77777777" w:rsidTr="001C79F1">
        <w:trPr>
          <w:trHeight w:val="397"/>
          <w:tblCellSpacing w:w="20" w:type="dxa"/>
        </w:trPr>
        <w:tc>
          <w:tcPr>
            <w:tcW w:w="883" w:type="pct"/>
            <w:vMerge/>
            <w:shd w:val="clear" w:color="auto" w:fill="DBDBDB"/>
            <w:vAlign w:val="center"/>
          </w:tcPr>
          <w:p w14:paraId="401BEBCA" w14:textId="77777777" w:rsidR="00AB67EF" w:rsidRPr="004C5FF8" w:rsidRDefault="00AB67EF" w:rsidP="00C459BC">
            <w:pPr>
              <w:rPr>
                <w:rFonts w:asciiTheme="majorHAnsi" w:hAnsiTheme="majorHAnsi" w:cstheme="majorHAnsi"/>
                <w:b/>
                <w:szCs w:val="22"/>
              </w:rPr>
            </w:pPr>
          </w:p>
        </w:tc>
        <w:tc>
          <w:tcPr>
            <w:tcW w:w="1244" w:type="pct"/>
            <w:vAlign w:val="center"/>
          </w:tcPr>
          <w:p w14:paraId="0A316A85" w14:textId="77777777" w:rsidR="00AB67EF" w:rsidRPr="004C5FF8" w:rsidRDefault="00AB67EF" w:rsidP="00C459BC">
            <w:pPr>
              <w:rPr>
                <w:rFonts w:asciiTheme="majorHAnsi" w:hAnsiTheme="majorHAnsi" w:cstheme="majorHAnsi"/>
                <w:bCs/>
                <w:szCs w:val="22"/>
              </w:rPr>
            </w:pPr>
            <w:r w:rsidRPr="004C5FF8">
              <w:rPr>
                <w:rFonts w:asciiTheme="majorHAnsi" w:hAnsiTheme="majorHAnsi" w:cstheme="majorHAnsi"/>
                <w:bCs/>
                <w:szCs w:val="22"/>
              </w:rPr>
              <w:t>Abril de 2026</w:t>
            </w:r>
          </w:p>
        </w:tc>
        <w:tc>
          <w:tcPr>
            <w:tcW w:w="2794" w:type="pct"/>
            <w:vAlign w:val="center"/>
          </w:tcPr>
          <w:p w14:paraId="24D02465" w14:textId="77777777" w:rsidR="00AB67EF" w:rsidRPr="004C5FF8" w:rsidRDefault="00AB67EF" w:rsidP="00C459BC">
            <w:pPr>
              <w:rPr>
                <w:rFonts w:asciiTheme="majorHAnsi" w:hAnsiTheme="majorHAnsi" w:cstheme="majorHAnsi"/>
                <w:bCs/>
                <w:szCs w:val="22"/>
              </w:rPr>
            </w:pPr>
            <w:r w:rsidRPr="004C5FF8">
              <w:rPr>
                <w:rFonts w:asciiTheme="majorHAnsi" w:hAnsiTheme="majorHAnsi" w:cstheme="majorHAnsi"/>
                <w:bCs/>
                <w:szCs w:val="22"/>
              </w:rPr>
              <w:t>Testes finais, correção de erros (Debugging) e acabamentos</w:t>
            </w:r>
          </w:p>
        </w:tc>
      </w:tr>
      <w:tr w:rsidR="00AB67EF" w:rsidRPr="004C5FF8" w14:paraId="6E824330" w14:textId="77777777" w:rsidTr="001C79F1">
        <w:trPr>
          <w:trHeight w:val="397"/>
          <w:tblCellSpacing w:w="20" w:type="dxa"/>
        </w:trPr>
        <w:tc>
          <w:tcPr>
            <w:tcW w:w="883" w:type="pct"/>
            <w:vMerge w:val="restart"/>
            <w:shd w:val="clear" w:color="auto" w:fill="DBDBDB"/>
            <w:vAlign w:val="center"/>
          </w:tcPr>
          <w:p w14:paraId="0555D564" w14:textId="77777777" w:rsidR="00AB67EF" w:rsidRPr="004C5FF8" w:rsidRDefault="00AB67EF" w:rsidP="00C459BC">
            <w:pPr>
              <w:rPr>
                <w:rFonts w:asciiTheme="majorHAnsi" w:hAnsiTheme="majorHAnsi" w:cstheme="majorHAnsi"/>
                <w:b/>
                <w:szCs w:val="22"/>
              </w:rPr>
            </w:pPr>
            <w:r w:rsidRPr="004C5FF8">
              <w:rPr>
                <w:rFonts w:asciiTheme="majorHAnsi" w:hAnsiTheme="majorHAnsi" w:cstheme="majorHAnsi"/>
                <w:b/>
                <w:szCs w:val="22"/>
              </w:rPr>
              <w:t>Autoavaliação    e Relatório</w:t>
            </w:r>
          </w:p>
        </w:tc>
        <w:tc>
          <w:tcPr>
            <w:tcW w:w="1244" w:type="pct"/>
            <w:vAlign w:val="center"/>
          </w:tcPr>
          <w:p w14:paraId="48E80830" w14:textId="77777777" w:rsidR="00AB67EF" w:rsidRPr="004C5FF8" w:rsidRDefault="00AB67EF" w:rsidP="00C459BC">
            <w:pPr>
              <w:rPr>
                <w:rFonts w:asciiTheme="majorHAnsi" w:hAnsiTheme="majorHAnsi" w:cstheme="majorHAnsi"/>
                <w:bCs/>
                <w:szCs w:val="22"/>
              </w:rPr>
            </w:pPr>
            <w:r w:rsidRPr="004C5FF8">
              <w:rPr>
                <w:rFonts w:asciiTheme="majorHAnsi" w:hAnsiTheme="majorHAnsi" w:cstheme="majorHAnsi"/>
                <w:bCs/>
                <w:szCs w:val="22"/>
              </w:rPr>
              <w:t>Janeiro de 2026</w:t>
            </w:r>
          </w:p>
        </w:tc>
        <w:tc>
          <w:tcPr>
            <w:tcW w:w="2794" w:type="pct"/>
            <w:vAlign w:val="center"/>
          </w:tcPr>
          <w:p w14:paraId="088EEF62" w14:textId="77777777" w:rsidR="00AB67EF" w:rsidRPr="004C5FF8" w:rsidRDefault="00AB67EF" w:rsidP="00C459BC">
            <w:pPr>
              <w:rPr>
                <w:rFonts w:asciiTheme="majorHAnsi" w:hAnsiTheme="majorHAnsi" w:cstheme="majorHAnsi"/>
                <w:bCs/>
                <w:szCs w:val="22"/>
              </w:rPr>
            </w:pPr>
            <w:r w:rsidRPr="004C5FF8">
              <w:rPr>
                <w:rFonts w:asciiTheme="majorHAnsi" w:hAnsiTheme="majorHAnsi" w:cstheme="majorHAnsi"/>
                <w:bCs/>
                <w:szCs w:val="22"/>
              </w:rPr>
              <w:t>Defesa Intermédia da PAP </w:t>
            </w:r>
          </w:p>
        </w:tc>
      </w:tr>
      <w:tr w:rsidR="00AB67EF" w:rsidRPr="004C5FF8" w14:paraId="5F1E247D" w14:textId="77777777" w:rsidTr="001C79F1">
        <w:trPr>
          <w:trHeight w:val="397"/>
          <w:tblCellSpacing w:w="20" w:type="dxa"/>
        </w:trPr>
        <w:tc>
          <w:tcPr>
            <w:tcW w:w="883" w:type="pct"/>
            <w:vMerge/>
            <w:shd w:val="clear" w:color="auto" w:fill="DBDBDB"/>
            <w:vAlign w:val="center"/>
          </w:tcPr>
          <w:p w14:paraId="1658784F" w14:textId="77777777" w:rsidR="00AB67EF" w:rsidRPr="004C5FF8" w:rsidRDefault="00AB67EF" w:rsidP="00C459BC">
            <w:pPr>
              <w:rPr>
                <w:rFonts w:asciiTheme="majorHAnsi" w:hAnsiTheme="majorHAnsi" w:cstheme="majorHAnsi"/>
                <w:b/>
                <w:szCs w:val="22"/>
              </w:rPr>
            </w:pPr>
          </w:p>
        </w:tc>
        <w:tc>
          <w:tcPr>
            <w:tcW w:w="1244" w:type="pct"/>
            <w:vAlign w:val="center"/>
          </w:tcPr>
          <w:p w14:paraId="5B0C2984" w14:textId="77777777" w:rsidR="00AB67EF" w:rsidRPr="004C5FF8" w:rsidRDefault="00AB67EF" w:rsidP="00C459BC">
            <w:pPr>
              <w:rPr>
                <w:rFonts w:asciiTheme="majorHAnsi" w:hAnsiTheme="majorHAnsi" w:cstheme="majorHAnsi"/>
                <w:bCs/>
                <w:szCs w:val="22"/>
              </w:rPr>
            </w:pPr>
            <w:r w:rsidRPr="004C5FF8">
              <w:rPr>
                <w:rFonts w:asciiTheme="majorHAnsi" w:hAnsiTheme="majorHAnsi" w:cstheme="majorHAnsi"/>
                <w:bCs/>
                <w:szCs w:val="22"/>
              </w:rPr>
              <w:t>Maio de 2026</w:t>
            </w:r>
          </w:p>
        </w:tc>
        <w:tc>
          <w:tcPr>
            <w:tcW w:w="2794" w:type="pct"/>
            <w:vAlign w:val="center"/>
          </w:tcPr>
          <w:p w14:paraId="7CA19D58" w14:textId="77777777" w:rsidR="00AB67EF" w:rsidRPr="004C5FF8" w:rsidRDefault="00AB67EF" w:rsidP="00C459BC">
            <w:pPr>
              <w:rPr>
                <w:rFonts w:asciiTheme="majorHAnsi" w:hAnsiTheme="majorHAnsi" w:cstheme="majorHAnsi"/>
                <w:bCs/>
                <w:szCs w:val="22"/>
              </w:rPr>
            </w:pPr>
            <w:r w:rsidRPr="004C5FF8">
              <w:rPr>
                <w:rFonts w:asciiTheme="majorHAnsi" w:hAnsiTheme="majorHAnsi" w:cstheme="majorHAnsi"/>
                <w:bCs/>
                <w:szCs w:val="22"/>
              </w:rPr>
              <w:t>Conclusão do projeto e entrega do relatório </w:t>
            </w:r>
          </w:p>
        </w:tc>
      </w:tr>
      <w:tr w:rsidR="00AB67EF" w:rsidRPr="004C5FF8" w14:paraId="2A65CE0E" w14:textId="77777777" w:rsidTr="001C79F1">
        <w:trPr>
          <w:trHeight w:val="397"/>
          <w:tblCellSpacing w:w="20" w:type="dxa"/>
        </w:trPr>
        <w:tc>
          <w:tcPr>
            <w:tcW w:w="883" w:type="pct"/>
            <w:vMerge/>
            <w:shd w:val="clear" w:color="auto" w:fill="DBDBDB"/>
            <w:vAlign w:val="center"/>
          </w:tcPr>
          <w:p w14:paraId="226AC26D" w14:textId="77777777" w:rsidR="00AB67EF" w:rsidRPr="004C5FF8" w:rsidRDefault="00AB67EF" w:rsidP="00C459BC">
            <w:pPr>
              <w:rPr>
                <w:rFonts w:asciiTheme="majorHAnsi" w:hAnsiTheme="majorHAnsi" w:cstheme="majorHAnsi"/>
                <w:b/>
                <w:szCs w:val="22"/>
              </w:rPr>
            </w:pPr>
          </w:p>
        </w:tc>
        <w:tc>
          <w:tcPr>
            <w:tcW w:w="1244" w:type="pct"/>
            <w:vAlign w:val="center"/>
          </w:tcPr>
          <w:p w14:paraId="74B1A277" w14:textId="77777777" w:rsidR="00AB67EF" w:rsidRPr="004C5FF8" w:rsidRDefault="00AB67EF" w:rsidP="00C459BC">
            <w:pPr>
              <w:rPr>
                <w:rFonts w:asciiTheme="majorHAnsi" w:hAnsiTheme="majorHAnsi" w:cstheme="majorHAnsi"/>
                <w:bCs/>
                <w:szCs w:val="22"/>
              </w:rPr>
            </w:pPr>
            <w:r w:rsidRPr="004C5FF8">
              <w:rPr>
                <w:rFonts w:asciiTheme="majorHAnsi" w:hAnsiTheme="majorHAnsi" w:cstheme="majorHAnsi"/>
                <w:bCs/>
                <w:szCs w:val="22"/>
              </w:rPr>
              <w:t>Julho de 2026</w:t>
            </w:r>
          </w:p>
        </w:tc>
        <w:tc>
          <w:tcPr>
            <w:tcW w:w="2794" w:type="pct"/>
            <w:vAlign w:val="center"/>
          </w:tcPr>
          <w:p w14:paraId="5DB2AB63" w14:textId="77777777" w:rsidR="00AB67EF" w:rsidRPr="004C5FF8" w:rsidRDefault="00AB67EF" w:rsidP="00C459BC">
            <w:pPr>
              <w:rPr>
                <w:rFonts w:asciiTheme="majorHAnsi" w:hAnsiTheme="majorHAnsi" w:cstheme="majorHAnsi"/>
                <w:bCs/>
                <w:szCs w:val="22"/>
              </w:rPr>
            </w:pPr>
            <w:r w:rsidRPr="004C5FF8">
              <w:rPr>
                <w:rFonts w:asciiTheme="majorHAnsi" w:hAnsiTheme="majorHAnsi" w:cstheme="majorHAnsi"/>
                <w:bCs/>
                <w:szCs w:val="22"/>
              </w:rPr>
              <w:t>Defesa final da PAP </w:t>
            </w:r>
          </w:p>
        </w:tc>
      </w:tr>
    </w:tbl>
    <w:p w14:paraId="1E9EC7CE" w14:textId="77777777" w:rsidR="00AB67EF" w:rsidRPr="004C5FF8" w:rsidRDefault="00AB67EF" w:rsidP="00C459BC">
      <w:pPr>
        <w:rPr>
          <w:rFonts w:asciiTheme="majorHAnsi" w:hAnsiTheme="majorHAnsi" w:cstheme="majorHAnsi"/>
          <w:b/>
          <w:szCs w:val="22"/>
        </w:rPr>
      </w:pPr>
    </w:p>
    <w:p w14:paraId="642B3CEE" w14:textId="77777777" w:rsidR="00AB67EF" w:rsidRPr="004C5FF8" w:rsidRDefault="00AB67EF" w:rsidP="00C459BC">
      <w:pPr>
        <w:rPr>
          <w:rFonts w:asciiTheme="majorHAnsi" w:hAnsiTheme="majorHAnsi" w:cstheme="majorHAnsi"/>
          <w:b/>
          <w:szCs w:val="22"/>
        </w:rPr>
      </w:pPr>
    </w:p>
    <w:p w14:paraId="4AF39B8E" w14:textId="7EA36927" w:rsidR="00AB67EF" w:rsidRPr="004C5FF8" w:rsidRDefault="00AB67EF" w:rsidP="00C459BC">
      <w:pPr>
        <w:rPr>
          <w:rFonts w:asciiTheme="majorHAnsi" w:hAnsiTheme="majorHAnsi" w:cstheme="majorHAnsi"/>
          <w:bCs/>
          <w:color w:val="00B0F0"/>
          <w:sz w:val="32"/>
          <w:szCs w:val="32"/>
        </w:rPr>
      </w:pPr>
      <w:r w:rsidRPr="004C5FF8">
        <w:rPr>
          <w:rFonts w:asciiTheme="majorHAnsi" w:hAnsiTheme="majorHAnsi" w:cstheme="majorHAnsi"/>
          <w:bCs/>
          <w:color w:val="00B0F0"/>
          <w:sz w:val="32"/>
          <w:szCs w:val="32"/>
        </w:rPr>
        <w:t>Recursos</w:t>
      </w:r>
    </w:p>
    <w:tbl>
      <w:tblPr>
        <w:tblW w:w="10099" w:type="dxa"/>
        <w:tblCellSpacing w:w="20" w:type="dxa"/>
        <w:tblInd w:w="-928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7"/>
        <w:gridCol w:w="3366"/>
        <w:gridCol w:w="3366"/>
      </w:tblGrid>
      <w:tr w:rsidR="00EA739A" w:rsidRPr="004C5FF8" w14:paraId="29B71F84" w14:textId="77777777" w:rsidTr="00EA739A">
        <w:trPr>
          <w:trHeight w:val="397"/>
          <w:tblCellSpacing w:w="20" w:type="dxa"/>
        </w:trPr>
        <w:tc>
          <w:tcPr>
            <w:tcW w:w="10019" w:type="dxa"/>
            <w:gridSpan w:val="3"/>
            <w:shd w:val="clear" w:color="auto" w:fill="DBDBDB"/>
            <w:vAlign w:val="center"/>
          </w:tcPr>
          <w:p w14:paraId="52BFF8C3" w14:textId="77777777" w:rsidR="00EA739A" w:rsidRPr="004C5FF8" w:rsidRDefault="00EA739A" w:rsidP="00C459BC">
            <w:pPr>
              <w:rPr>
                <w:rFonts w:asciiTheme="majorHAnsi" w:hAnsiTheme="majorHAnsi" w:cstheme="majorHAnsi"/>
                <w:b/>
              </w:rPr>
            </w:pPr>
            <w:r w:rsidRPr="004C5FF8">
              <w:rPr>
                <w:rFonts w:asciiTheme="majorHAnsi" w:hAnsiTheme="majorHAnsi" w:cstheme="majorHAnsi"/>
                <w:b/>
              </w:rPr>
              <w:t>Recursos</w:t>
            </w:r>
          </w:p>
        </w:tc>
      </w:tr>
      <w:tr w:rsidR="00EA739A" w:rsidRPr="004C5FF8" w14:paraId="022CCEC7" w14:textId="77777777" w:rsidTr="00EA739A">
        <w:trPr>
          <w:trHeight w:val="397"/>
          <w:tblCellSpacing w:w="20" w:type="dxa"/>
        </w:trPr>
        <w:tc>
          <w:tcPr>
            <w:tcW w:w="3307" w:type="dxa"/>
            <w:shd w:val="clear" w:color="auto" w:fill="DBDBDB"/>
            <w:vAlign w:val="center"/>
          </w:tcPr>
          <w:p w14:paraId="7140DA26" w14:textId="77777777" w:rsidR="00EA739A" w:rsidRPr="004C5FF8" w:rsidRDefault="00EA739A" w:rsidP="00C459BC">
            <w:pPr>
              <w:rPr>
                <w:rFonts w:asciiTheme="majorHAnsi" w:hAnsiTheme="majorHAnsi" w:cstheme="majorHAnsi"/>
                <w:b/>
              </w:rPr>
            </w:pPr>
            <w:r w:rsidRPr="004C5FF8">
              <w:rPr>
                <w:rFonts w:asciiTheme="majorHAnsi" w:hAnsiTheme="majorHAnsi" w:cstheme="majorHAnsi"/>
                <w:b/>
              </w:rPr>
              <w:t>Humanos</w:t>
            </w:r>
          </w:p>
        </w:tc>
        <w:tc>
          <w:tcPr>
            <w:tcW w:w="3326" w:type="dxa"/>
            <w:shd w:val="clear" w:color="auto" w:fill="DBDBDB"/>
            <w:vAlign w:val="center"/>
          </w:tcPr>
          <w:p w14:paraId="5FFDE3C8" w14:textId="77777777" w:rsidR="00EA739A" w:rsidRPr="004C5FF8" w:rsidRDefault="00EA739A" w:rsidP="00C459BC">
            <w:pPr>
              <w:rPr>
                <w:rFonts w:asciiTheme="majorHAnsi" w:hAnsiTheme="majorHAnsi" w:cstheme="majorHAnsi"/>
                <w:b/>
              </w:rPr>
            </w:pPr>
            <w:r w:rsidRPr="004C5FF8">
              <w:rPr>
                <w:rFonts w:asciiTheme="majorHAnsi" w:hAnsiTheme="majorHAnsi" w:cstheme="majorHAnsi"/>
                <w:b/>
              </w:rPr>
              <w:t>Materiais</w:t>
            </w:r>
          </w:p>
        </w:tc>
        <w:tc>
          <w:tcPr>
            <w:tcW w:w="3306" w:type="dxa"/>
            <w:shd w:val="clear" w:color="auto" w:fill="DBDBDB"/>
            <w:vAlign w:val="center"/>
          </w:tcPr>
          <w:p w14:paraId="2A1852CA" w14:textId="77777777" w:rsidR="00EA739A" w:rsidRPr="004C5FF8" w:rsidRDefault="00EA739A" w:rsidP="00C459BC">
            <w:pPr>
              <w:rPr>
                <w:rFonts w:asciiTheme="majorHAnsi" w:hAnsiTheme="majorHAnsi" w:cstheme="majorHAnsi"/>
                <w:b/>
              </w:rPr>
            </w:pPr>
            <w:r w:rsidRPr="004C5FF8">
              <w:rPr>
                <w:rFonts w:asciiTheme="majorHAnsi" w:hAnsiTheme="majorHAnsi" w:cstheme="majorHAnsi"/>
                <w:b/>
              </w:rPr>
              <w:t>Financeiros</w:t>
            </w:r>
          </w:p>
        </w:tc>
      </w:tr>
      <w:tr w:rsidR="00EA739A" w:rsidRPr="004C5FF8" w14:paraId="741DC842" w14:textId="77777777" w:rsidTr="00EA739A">
        <w:trPr>
          <w:trHeight w:val="397"/>
          <w:tblCellSpacing w:w="20" w:type="dxa"/>
        </w:trPr>
        <w:tc>
          <w:tcPr>
            <w:tcW w:w="3307" w:type="dxa"/>
            <w:vAlign w:val="center"/>
          </w:tcPr>
          <w:p w14:paraId="0C054F09" w14:textId="77777777" w:rsidR="00EA739A" w:rsidRPr="004C5FF8" w:rsidRDefault="00EA739A" w:rsidP="00C459BC">
            <w:pPr>
              <w:rPr>
                <w:rFonts w:asciiTheme="majorHAnsi" w:hAnsiTheme="majorHAnsi" w:cstheme="majorHAnsi"/>
                <w:bCs/>
              </w:rPr>
            </w:pPr>
            <w:r w:rsidRPr="004C5FF8">
              <w:rPr>
                <w:rFonts w:asciiTheme="majorHAnsi" w:hAnsiTheme="majorHAnsi" w:cstheme="majorHAnsi"/>
                <w:bCs/>
              </w:rPr>
              <w:t>Ana Marta Vilaverde</w:t>
            </w:r>
          </w:p>
        </w:tc>
        <w:tc>
          <w:tcPr>
            <w:tcW w:w="3326" w:type="dxa"/>
            <w:vAlign w:val="center"/>
          </w:tcPr>
          <w:p w14:paraId="42B5BC3A" w14:textId="77777777" w:rsidR="00EA739A" w:rsidRPr="004C5FF8" w:rsidRDefault="00EA739A" w:rsidP="00C459BC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3306" w:type="dxa"/>
            <w:vAlign w:val="center"/>
          </w:tcPr>
          <w:p w14:paraId="5102D121" w14:textId="77777777" w:rsidR="00EA739A" w:rsidRPr="004C5FF8" w:rsidRDefault="00EA739A" w:rsidP="00C459BC">
            <w:pPr>
              <w:rPr>
                <w:rFonts w:asciiTheme="majorHAnsi" w:hAnsiTheme="majorHAnsi" w:cstheme="majorHAnsi"/>
                <w:b/>
              </w:rPr>
            </w:pPr>
          </w:p>
        </w:tc>
      </w:tr>
      <w:tr w:rsidR="00EA739A" w:rsidRPr="004C5FF8" w14:paraId="1BE2CDCB" w14:textId="77777777" w:rsidTr="00EA739A">
        <w:trPr>
          <w:trHeight w:val="397"/>
          <w:tblCellSpacing w:w="20" w:type="dxa"/>
        </w:trPr>
        <w:tc>
          <w:tcPr>
            <w:tcW w:w="3307" w:type="dxa"/>
            <w:vAlign w:val="center"/>
          </w:tcPr>
          <w:p w14:paraId="3598940C" w14:textId="77777777" w:rsidR="00EA739A" w:rsidRPr="004C5FF8" w:rsidRDefault="00EA739A" w:rsidP="00C459BC">
            <w:pPr>
              <w:rPr>
                <w:rFonts w:asciiTheme="majorHAnsi" w:hAnsiTheme="majorHAnsi" w:cstheme="majorHAnsi"/>
                <w:bCs/>
              </w:rPr>
            </w:pPr>
            <w:r w:rsidRPr="004C5FF8">
              <w:rPr>
                <w:rFonts w:asciiTheme="majorHAnsi" w:hAnsiTheme="majorHAnsi" w:cstheme="majorHAnsi"/>
                <w:bCs/>
              </w:rPr>
              <w:t>Manuel Ferreira</w:t>
            </w:r>
          </w:p>
        </w:tc>
        <w:tc>
          <w:tcPr>
            <w:tcW w:w="3326" w:type="dxa"/>
            <w:vAlign w:val="center"/>
          </w:tcPr>
          <w:p w14:paraId="397464CE" w14:textId="77777777" w:rsidR="00EA739A" w:rsidRPr="004C5FF8" w:rsidRDefault="00EA739A" w:rsidP="00C459BC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3306" w:type="dxa"/>
            <w:vAlign w:val="center"/>
          </w:tcPr>
          <w:p w14:paraId="414C0183" w14:textId="77777777" w:rsidR="00EA739A" w:rsidRPr="004C5FF8" w:rsidRDefault="00EA739A" w:rsidP="00C459BC">
            <w:pPr>
              <w:rPr>
                <w:rFonts w:asciiTheme="majorHAnsi" w:hAnsiTheme="majorHAnsi" w:cstheme="majorHAnsi"/>
                <w:b/>
              </w:rPr>
            </w:pPr>
          </w:p>
        </w:tc>
      </w:tr>
    </w:tbl>
    <w:p w14:paraId="66FD97FF" w14:textId="77777777" w:rsidR="00EA739A" w:rsidRPr="004C5FF8" w:rsidRDefault="00EA739A" w:rsidP="00C459BC">
      <w:pPr>
        <w:rPr>
          <w:rFonts w:asciiTheme="majorHAnsi" w:hAnsiTheme="majorHAnsi" w:cstheme="majorHAnsi"/>
          <w:b/>
          <w:szCs w:val="22"/>
        </w:rPr>
      </w:pPr>
    </w:p>
    <w:p w14:paraId="0FA606CC" w14:textId="77777777" w:rsidR="00AB67EF" w:rsidRPr="004C5FF8" w:rsidRDefault="00AB67EF" w:rsidP="00C459BC">
      <w:pPr>
        <w:rPr>
          <w:rFonts w:asciiTheme="majorHAnsi" w:hAnsiTheme="majorHAnsi" w:cstheme="majorHAnsi"/>
          <w:b/>
          <w:szCs w:val="22"/>
        </w:rPr>
      </w:pPr>
    </w:p>
    <w:p w14:paraId="04A00BCE" w14:textId="2203C413" w:rsidR="00AA50FA" w:rsidRPr="004C5FF8" w:rsidRDefault="00AA50FA" w:rsidP="002E4CE3">
      <w:pPr>
        <w:spacing w:before="0" w:line="240" w:lineRule="auto"/>
        <w:jc w:val="left"/>
        <w:rPr>
          <w:rFonts w:asciiTheme="majorHAnsi" w:eastAsia="Calibri" w:hAnsiTheme="majorHAnsi" w:cstheme="majorHAnsi"/>
          <w:color w:val="2F5496" w:themeColor="accent5" w:themeShade="BF"/>
          <w:sz w:val="32"/>
        </w:rPr>
      </w:pPr>
      <w:r w:rsidRPr="004C5FF8">
        <w:rPr>
          <w:rFonts w:asciiTheme="majorHAnsi" w:eastAsia="Calibri" w:hAnsiTheme="majorHAnsi" w:cstheme="majorHAnsi"/>
          <w:color w:val="2F5496" w:themeColor="accent5" w:themeShade="BF"/>
          <w:sz w:val="32"/>
        </w:rPr>
        <w:br w:type="page"/>
      </w:r>
    </w:p>
    <w:p w14:paraId="350D9E05" w14:textId="19ECF2B2" w:rsidR="00863C3E" w:rsidRPr="004C5FF8" w:rsidRDefault="00B06D69" w:rsidP="00AB10C8">
      <w:pPr>
        <w:pStyle w:val="Heading1"/>
        <w:ind w:left="709" w:hanging="709"/>
        <w:rPr>
          <w:rFonts w:asciiTheme="majorHAnsi" w:hAnsiTheme="majorHAnsi" w:cstheme="majorHAnsi"/>
        </w:rPr>
      </w:pPr>
      <w:bookmarkStart w:id="5" w:name="_Toc468112739"/>
      <w:bookmarkStart w:id="6" w:name="_Toc216453036"/>
      <w:bookmarkStart w:id="7" w:name="_Toc224220153"/>
      <w:bookmarkEnd w:id="4"/>
      <w:r w:rsidRPr="004C5FF8">
        <w:rPr>
          <w:rFonts w:asciiTheme="majorHAnsi" w:hAnsiTheme="majorHAnsi" w:cstheme="majorHAnsi"/>
        </w:rPr>
        <w:lastRenderedPageBreak/>
        <w:t>C</w:t>
      </w:r>
      <w:r w:rsidR="00E53CAA" w:rsidRPr="004C5FF8">
        <w:rPr>
          <w:rFonts w:asciiTheme="majorHAnsi" w:hAnsiTheme="majorHAnsi" w:cstheme="majorHAnsi"/>
        </w:rPr>
        <w:t xml:space="preserve">omponente </w:t>
      </w:r>
      <w:bookmarkEnd w:id="5"/>
      <w:bookmarkEnd w:id="6"/>
      <w:r w:rsidR="00E53CAA" w:rsidRPr="004C5FF8">
        <w:rPr>
          <w:rFonts w:asciiTheme="majorHAnsi" w:hAnsiTheme="majorHAnsi" w:cstheme="majorHAnsi"/>
        </w:rPr>
        <w:t>Teórica</w:t>
      </w:r>
      <w:bookmarkEnd w:id="7"/>
    </w:p>
    <w:p w14:paraId="63F6C549" w14:textId="3FD90BDE" w:rsidR="006273B8" w:rsidRPr="004C5FF8" w:rsidRDefault="0003135B" w:rsidP="00C459BC">
      <w:pPr>
        <w:rPr>
          <w:rFonts w:asciiTheme="majorHAnsi" w:eastAsia="Lato" w:hAnsiTheme="majorHAnsi" w:cstheme="majorHAnsi"/>
          <w:color w:val="auto"/>
        </w:rPr>
      </w:pPr>
      <w:r w:rsidRPr="004C5FF8">
        <w:rPr>
          <w:rFonts w:asciiTheme="majorHAnsi" w:eastAsia="Lato" w:hAnsiTheme="majorHAnsi" w:cstheme="majorHAnsi"/>
          <w:color w:val="auto"/>
        </w:rPr>
        <w:t>Para desenvolver a "Loja Online Kid to Kid Braga", escolhi um conjunto de tecnologias modernas e muito utilizadas no mercado de trabalho. O meu objetivo foi criar um site rápido, seguro e fácil de usar, simulando um ambiente profissional de desenvolvimento.</w:t>
      </w:r>
    </w:p>
    <w:p w14:paraId="0CFB6361" w14:textId="43E2DDDE" w:rsidR="006273B8" w:rsidRPr="008125A9" w:rsidRDefault="00ED4B61" w:rsidP="00F11AE0">
      <w:pPr>
        <w:pStyle w:val="Heading2"/>
        <w:rPr>
          <w:rFonts w:asciiTheme="majorHAnsi" w:hAnsiTheme="majorHAnsi" w:cstheme="majorHAnsi"/>
        </w:rPr>
      </w:pPr>
      <w:bookmarkStart w:id="8" w:name="_Toc216453037"/>
      <w:bookmarkStart w:id="9" w:name="_Toc224220154"/>
      <w:r w:rsidRPr="008125A9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59264" behindDoc="0" locked="0" layoutInCell="1" allowOverlap="1" wp14:anchorId="0CCA7732" wp14:editId="46FC57E6">
            <wp:simplePos x="0" y="0"/>
            <wp:positionH relativeFrom="column">
              <wp:posOffset>3938270</wp:posOffset>
            </wp:positionH>
            <wp:positionV relativeFrom="paragraph">
              <wp:posOffset>366395</wp:posOffset>
            </wp:positionV>
            <wp:extent cx="2338705" cy="2217420"/>
            <wp:effectExtent l="0" t="0" r="0" b="0"/>
            <wp:wrapSquare wrapText="bothSides"/>
            <wp:docPr id="1038676676" name="Picture 4" descr="A blue and white symb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76676" name="Picture 4" descr="A blue and white symbol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05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73B8" w:rsidRPr="008125A9">
        <w:rPr>
          <w:rFonts w:asciiTheme="majorHAnsi" w:hAnsiTheme="majorHAnsi" w:cstheme="majorHAnsi"/>
        </w:rPr>
        <w:t>Linguagens de Programação e Ferramentas</w:t>
      </w:r>
      <w:bookmarkEnd w:id="8"/>
      <w:bookmarkEnd w:id="9"/>
    </w:p>
    <w:p w14:paraId="671486E6" w14:textId="5B8AB3A9" w:rsidR="006273B8" w:rsidRPr="004C5FF8" w:rsidRDefault="006273B8" w:rsidP="00F11AE0">
      <w:pPr>
        <w:pStyle w:val="Heading3"/>
      </w:pPr>
      <w:bookmarkStart w:id="10" w:name="_Toc216453038"/>
      <w:r w:rsidRPr="004C5FF8">
        <w:t xml:space="preserve"> </w:t>
      </w:r>
      <w:bookmarkStart w:id="11" w:name="_Toc224220155"/>
      <w:r w:rsidRPr="008125A9">
        <w:rPr>
          <w:rFonts w:asciiTheme="majorHAnsi" w:hAnsiTheme="majorHAnsi" w:cstheme="majorHAnsi"/>
        </w:rPr>
        <w:t>React</w:t>
      </w:r>
      <w:bookmarkEnd w:id="10"/>
      <w:bookmarkEnd w:id="11"/>
      <w:r w:rsidRPr="004C5FF8">
        <w:t xml:space="preserve"> </w:t>
      </w:r>
    </w:p>
    <w:p w14:paraId="23203C42" w14:textId="3E9976CD" w:rsidR="006273B8" w:rsidRPr="004C5FF8" w:rsidRDefault="0003135B" w:rsidP="00C459BC">
      <w:pPr>
        <w:rPr>
          <w:rFonts w:asciiTheme="majorHAnsi" w:eastAsia="Lato" w:hAnsiTheme="majorHAnsi" w:cstheme="majorHAnsi"/>
          <w:color w:val="auto"/>
        </w:rPr>
      </w:pPr>
      <w:r w:rsidRPr="004C5FF8">
        <w:rPr>
          <w:rFonts w:asciiTheme="majorHAnsi" w:eastAsia="Lato" w:hAnsiTheme="majorHAnsi" w:cstheme="majorHAnsi"/>
          <w:color w:val="auto"/>
        </w:rPr>
        <w:t>O React é a tecnologia principal do meu projeto. É uma biblioteca criada pelo Facebook que serve para construir interfaces. Escolhi o React porque me permite criar "peças" independentes (chamadas componentes), como o cabeçalho ou o cartão de produto, e reutilizá-las em várias páginas. Isso torna o site muito mais organizado e rápido, funcionando como uma aplicação única (</w:t>
      </w:r>
      <w:r w:rsidRPr="004C5FF8">
        <w:rPr>
          <w:rFonts w:asciiTheme="majorHAnsi" w:eastAsia="Lato" w:hAnsiTheme="majorHAnsi" w:cstheme="majorHAnsi"/>
          <w:i/>
          <w:iCs/>
          <w:color w:val="auto"/>
        </w:rPr>
        <w:t>Single Page Application</w:t>
      </w:r>
      <w:r w:rsidRPr="004C5FF8">
        <w:rPr>
          <w:rFonts w:asciiTheme="majorHAnsi" w:eastAsia="Lato" w:hAnsiTheme="majorHAnsi" w:cstheme="majorHAnsi"/>
          <w:color w:val="auto"/>
        </w:rPr>
        <w:t>).</w:t>
      </w:r>
    </w:p>
    <w:p w14:paraId="0AB9CC15" w14:textId="45385033" w:rsidR="001778A1" w:rsidRPr="004C5FF8" w:rsidRDefault="001C79F1" w:rsidP="00AB10C8">
      <w:pPr>
        <w:pStyle w:val="Caption"/>
        <w:ind w:left="709" w:hanging="709"/>
        <w:rPr>
          <w:rFonts w:asciiTheme="majorHAnsi" w:eastAsia="Lato" w:hAnsiTheme="majorHAnsi" w:cstheme="majorHAnsi"/>
        </w:rPr>
      </w:pPr>
      <w:r w:rsidRPr="004C5FF8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E96CEF8" wp14:editId="644EFC77">
                <wp:simplePos x="0" y="0"/>
                <wp:positionH relativeFrom="column">
                  <wp:posOffset>4477385</wp:posOffset>
                </wp:positionH>
                <wp:positionV relativeFrom="paragraph">
                  <wp:posOffset>-4445</wp:posOffset>
                </wp:positionV>
                <wp:extent cx="1249680" cy="635"/>
                <wp:effectExtent l="0" t="0" r="7620" b="0"/>
                <wp:wrapSquare wrapText="bothSides"/>
                <wp:docPr id="13917874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6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4BFD8F" w14:textId="6620172E" w:rsidR="00D8002C" w:rsidRPr="00D8002C" w:rsidRDefault="00D8002C" w:rsidP="00D8002C">
                            <w:pPr>
                              <w:pStyle w:val="Caption"/>
                              <w:rPr>
                                <w:rFonts w:asciiTheme="majorHAnsi" w:eastAsia="Calibri" w:hAnsiTheme="majorHAnsi" w:cstheme="majorHAnsi"/>
                                <w:noProof/>
                                <w:color w:val="0070C0"/>
                                <w:sz w:val="28"/>
                                <w:szCs w:val="20"/>
                              </w:rPr>
                            </w:pPr>
                            <w:bookmarkStart w:id="12" w:name="_Toc219823555"/>
                            <w:r w:rsidRPr="00D8002C">
                              <w:rPr>
                                <w:rFonts w:asciiTheme="majorHAnsi" w:hAnsiTheme="majorHAnsi" w:cstheme="majorHAnsi"/>
                              </w:rPr>
                              <w:t xml:space="preserve">Figura </w:t>
                            </w:r>
                            <w:r w:rsidRPr="00D8002C">
                              <w:rPr>
                                <w:rFonts w:asciiTheme="majorHAnsi" w:hAnsiTheme="majorHAnsi" w:cstheme="majorHAnsi"/>
                              </w:rPr>
                              <w:fldChar w:fldCharType="begin"/>
                            </w:r>
                            <w:r w:rsidRPr="00D8002C">
                              <w:rPr>
                                <w:rFonts w:asciiTheme="majorHAnsi" w:hAnsiTheme="majorHAnsi" w:cstheme="majorHAnsi"/>
                              </w:rPr>
                              <w:instrText xml:space="preserve"> SEQ Figura \* ARABIC </w:instrText>
                            </w:r>
                            <w:r w:rsidRPr="00D8002C">
                              <w:rPr>
                                <w:rFonts w:asciiTheme="majorHAnsi" w:hAnsiTheme="majorHAnsi" w:cstheme="majorHAnsi"/>
                              </w:rPr>
                              <w:fldChar w:fldCharType="separate"/>
                            </w:r>
                            <w:r w:rsidR="004F6DF1">
                              <w:rPr>
                                <w:rFonts w:asciiTheme="majorHAnsi" w:hAnsiTheme="majorHAnsi" w:cstheme="majorHAnsi"/>
                                <w:noProof/>
                              </w:rPr>
                              <w:t>1</w:t>
                            </w:r>
                            <w:r w:rsidRPr="00D8002C">
                              <w:rPr>
                                <w:rFonts w:asciiTheme="majorHAnsi" w:hAnsiTheme="majorHAnsi" w:cstheme="majorHAnsi"/>
                              </w:rPr>
                              <w:fldChar w:fldCharType="end"/>
                            </w:r>
                            <w:r w:rsidRPr="00D8002C">
                              <w:rPr>
                                <w:rFonts w:asciiTheme="majorHAnsi" w:hAnsiTheme="majorHAnsi" w:cstheme="majorHAnsi"/>
                              </w:rPr>
                              <w:t xml:space="preserve"> - Logotipo React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E96CEF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2.55pt;margin-top:-.35pt;width:98.4pt;height:.05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" stroked="f">
                <v:textbox style="mso-fit-shape-to-text:t" inset="0,0,0,0">
                  <w:txbxContent>
                    <w:p w14:paraId="404BFD8F" w14:textId="6620172E" w:rsidR="00D8002C" w:rsidRPr="00D8002C" w:rsidRDefault="00D8002C" w:rsidP="00D8002C">
                      <w:pPr>
                        <w:pStyle w:val="Caption"/>
                        <w:rPr>
                          <w:rFonts w:asciiTheme="majorHAnsi" w:eastAsia="Calibri" w:hAnsiTheme="majorHAnsi" w:cstheme="majorHAnsi"/>
                          <w:noProof/>
                          <w:color w:val="0070C0"/>
                          <w:sz w:val="28"/>
                          <w:szCs w:val="20"/>
                        </w:rPr>
                      </w:pPr>
                      <w:bookmarkStart w:id="13" w:name="_Toc219823555"/>
                      <w:r w:rsidRPr="00D8002C">
                        <w:rPr>
                          <w:rFonts w:asciiTheme="majorHAnsi" w:hAnsiTheme="majorHAnsi" w:cstheme="majorHAnsi"/>
                        </w:rPr>
                        <w:t xml:space="preserve">Figura </w:t>
                      </w:r>
                      <w:r w:rsidRPr="00D8002C">
                        <w:rPr>
                          <w:rFonts w:asciiTheme="majorHAnsi" w:hAnsiTheme="majorHAnsi" w:cstheme="majorHAnsi"/>
                        </w:rPr>
                        <w:fldChar w:fldCharType="begin"/>
                      </w:r>
                      <w:r w:rsidRPr="00D8002C">
                        <w:rPr>
                          <w:rFonts w:asciiTheme="majorHAnsi" w:hAnsiTheme="majorHAnsi" w:cstheme="majorHAnsi"/>
                        </w:rPr>
                        <w:instrText xml:space="preserve"> SEQ Figura \* ARABIC </w:instrText>
                      </w:r>
                      <w:r w:rsidRPr="00D8002C">
                        <w:rPr>
                          <w:rFonts w:asciiTheme="majorHAnsi" w:hAnsiTheme="majorHAnsi" w:cstheme="majorHAnsi"/>
                        </w:rPr>
                        <w:fldChar w:fldCharType="separate"/>
                      </w:r>
                      <w:r w:rsidR="004F6DF1">
                        <w:rPr>
                          <w:rFonts w:asciiTheme="majorHAnsi" w:hAnsiTheme="majorHAnsi" w:cstheme="majorHAnsi"/>
                          <w:noProof/>
                        </w:rPr>
                        <w:t>1</w:t>
                      </w:r>
                      <w:r w:rsidRPr="00D8002C">
                        <w:rPr>
                          <w:rFonts w:asciiTheme="majorHAnsi" w:hAnsiTheme="majorHAnsi" w:cstheme="majorHAnsi"/>
                        </w:rPr>
                        <w:fldChar w:fldCharType="end"/>
                      </w:r>
                      <w:r w:rsidRPr="00D8002C">
                        <w:rPr>
                          <w:rFonts w:asciiTheme="majorHAnsi" w:hAnsiTheme="majorHAnsi" w:cstheme="majorHAnsi"/>
                        </w:rPr>
                        <w:t xml:space="preserve"> - Logotipo React</w:t>
                      </w:r>
                      <w:bookmarkEnd w:id="13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DB57CB9" w14:textId="33FEAF4A" w:rsidR="001778A1" w:rsidRPr="004C5FF8" w:rsidRDefault="001778A1" w:rsidP="00AB10C8">
      <w:pPr>
        <w:ind w:left="709" w:hanging="709"/>
        <w:rPr>
          <w:rFonts w:asciiTheme="majorHAnsi" w:eastAsia="Lato" w:hAnsiTheme="majorHAnsi" w:cstheme="majorHAnsi"/>
        </w:rPr>
      </w:pPr>
    </w:p>
    <w:p w14:paraId="1617C0EC" w14:textId="1B3ADAB1" w:rsidR="006273B8" w:rsidRPr="004C5FF8" w:rsidRDefault="00863C3E" w:rsidP="00F11AE0">
      <w:pPr>
        <w:pStyle w:val="Heading3"/>
      </w:pPr>
      <w:bookmarkStart w:id="14" w:name="_Toc216453039"/>
      <w:bookmarkStart w:id="15" w:name="_Toc224220156"/>
      <w:r w:rsidRPr="008125A9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61312" behindDoc="1" locked="0" layoutInCell="1" allowOverlap="1" wp14:anchorId="71F2A8CF" wp14:editId="1440658B">
            <wp:simplePos x="0" y="0"/>
            <wp:positionH relativeFrom="column">
              <wp:posOffset>4107180</wp:posOffset>
            </wp:positionH>
            <wp:positionV relativeFrom="paragraph">
              <wp:posOffset>31115</wp:posOffset>
            </wp:positionV>
            <wp:extent cx="2118360" cy="2087880"/>
            <wp:effectExtent l="0" t="0" r="0" b="7620"/>
            <wp:wrapTight wrapText="bothSides">
              <wp:wrapPolygon edited="0">
                <wp:start x="13986" y="0"/>
                <wp:lineTo x="0" y="2168"/>
                <wp:lineTo x="0" y="3153"/>
                <wp:lineTo x="10101" y="21482"/>
                <wp:lineTo x="11460" y="21482"/>
                <wp:lineTo x="21367" y="3350"/>
                <wp:lineTo x="21367" y="2562"/>
                <wp:lineTo x="20590" y="1971"/>
                <wp:lineTo x="16122" y="0"/>
                <wp:lineTo x="13986" y="0"/>
              </wp:wrapPolygon>
            </wp:wrapTight>
            <wp:docPr id="909286549" name="Picture 5" descr="A colorful triangle with lightning bolt in the mid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86549" name="Picture 5" descr="A colorful triangle with lightning bolt in the midd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36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73B8" w:rsidRPr="008125A9">
        <w:rPr>
          <w:rFonts w:asciiTheme="majorHAnsi" w:hAnsiTheme="majorHAnsi" w:cstheme="majorHAnsi"/>
        </w:rPr>
        <w:t>Vite</w:t>
      </w:r>
      <w:bookmarkEnd w:id="14"/>
      <w:bookmarkEnd w:id="15"/>
      <w:r w:rsidR="006273B8" w:rsidRPr="004C5FF8">
        <w:t xml:space="preserve"> </w:t>
      </w:r>
    </w:p>
    <w:p w14:paraId="306D1051" w14:textId="6A01BAB2" w:rsidR="006273B8" w:rsidRPr="004C5FF8" w:rsidRDefault="0003135B" w:rsidP="00C459BC">
      <w:pPr>
        <w:rPr>
          <w:rFonts w:asciiTheme="majorHAnsi" w:eastAsia="Lato" w:hAnsiTheme="majorHAnsi" w:cstheme="majorHAnsi"/>
          <w:color w:val="auto"/>
        </w:rPr>
      </w:pPr>
      <w:r w:rsidRPr="004C5FF8">
        <w:rPr>
          <w:rFonts w:asciiTheme="majorHAnsi" w:eastAsia="Lato" w:hAnsiTheme="majorHAnsi" w:cstheme="majorHAnsi"/>
          <w:color w:val="auto"/>
        </w:rPr>
        <w:t>Para pôr o projeto a funcionar no meu computador, usei o Vite. Antigamente usavam-se ferramentas mais lentas, mas o Vite é muito rápido. Ele permite-me fazer alterações no código e vê-las a aparecer no site quase instantaneamente, o que poupou muito tempo durante o desenvolvimento.</w:t>
      </w:r>
    </w:p>
    <w:p w14:paraId="42B8519E" w14:textId="449CB836" w:rsidR="00ED4B61" w:rsidRPr="004C5FF8" w:rsidRDefault="00ED4B61" w:rsidP="00AB10C8">
      <w:pPr>
        <w:ind w:left="709" w:hanging="709"/>
        <w:rPr>
          <w:rFonts w:asciiTheme="majorHAnsi" w:hAnsiTheme="majorHAnsi" w:cstheme="majorHAnsi"/>
          <w:noProof/>
        </w:rPr>
      </w:pPr>
    </w:p>
    <w:p w14:paraId="099CF264" w14:textId="24DA453A" w:rsidR="00843DFF" w:rsidRPr="004C5FF8" w:rsidRDefault="00843DFF" w:rsidP="00AB10C8">
      <w:pPr>
        <w:ind w:left="709" w:hanging="709"/>
        <w:rPr>
          <w:rFonts w:asciiTheme="majorHAnsi" w:hAnsiTheme="majorHAnsi" w:cstheme="majorHAnsi"/>
          <w:noProof/>
        </w:rPr>
      </w:pPr>
      <w:r w:rsidRPr="004C5FF8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2ECC8CDA" wp14:editId="121C97C3">
                <wp:simplePos x="0" y="0"/>
                <wp:positionH relativeFrom="column">
                  <wp:posOffset>4584065</wp:posOffset>
                </wp:positionH>
                <wp:positionV relativeFrom="paragraph">
                  <wp:posOffset>244475</wp:posOffset>
                </wp:positionV>
                <wp:extent cx="1127760" cy="251460"/>
                <wp:effectExtent l="0" t="0" r="0" b="0"/>
                <wp:wrapTight wrapText="bothSides">
                  <wp:wrapPolygon edited="0">
                    <wp:start x="0" y="0"/>
                    <wp:lineTo x="0" y="19636"/>
                    <wp:lineTo x="21162" y="19636"/>
                    <wp:lineTo x="21162" y="0"/>
                    <wp:lineTo x="0" y="0"/>
                  </wp:wrapPolygon>
                </wp:wrapTight>
                <wp:docPr id="15190511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760" cy="2514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6170DA" w14:textId="53F8DD91" w:rsidR="00D8002C" w:rsidRPr="00D8002C" w:rsidRDefault="00D8002C" w:rsidP="00D8002C">
                            <w:pPr>
                              <w:pStyle w:val="Caption"/>
                              <w:rPr>
                                <w:rFonts w:asciiTheme="majorHAnsi" w:eastAsia="Calibri" w:hAnsiTheme="majorHAnsi" w:cstheme="majorHAnsi"/>
                                <w:noProof/>
                                <w:color w:val="4F81BD"/>
                                <w:sz w:val="24"/>
                                <w:szCs w:val="20"/>
                              </w:rPr>
                            </w:pPr>
                            <w:bookmarkStart w:id="16" w:name="_Toc219823556"/>
                            <w:r w:rsidRPr="00D8002C">
                              <w:rPr>
                                <w:rFonts w:asciiTheme="majorHAnsi" w:hAnsiTheme="majorHAnsi" w:cstheme="majorHAnsi"/>
                              </w:rPr>
                              <w:t xml:space="preserve">Figura </w:t>
                            </w:r>
                            <w:r w:rsidRPr="00D8002C">
                              <w:rPr>
                                <w:rFonts w:asciiTheme="majorHAnsi" w:hAnsiTheme="majorHAnsi" w:cstheme="majorHAnsi"/>
                              </w:rPr>
                              <w:fldChar w:fldCharType="begin"/>
                            </w:r>
                            <w:r w:rsidRPr="00D8002C">
                              <w:rPr>
                                <w:rFonts w:asciiTheme="majorHAnsi" w:hAnsiTheme="majorHAnsi" w:cstheme="majorHAnsi"/>
                              </w:rPr>
                              <w:instrText xml:space="preserve"> SEQ Figura \* ARABIC </w:instrText>
                            </w:r>
                            <w:r w:rsidRPr="00D8002C">
                              <w:rPr>
                                <w:rFonts w:asciiTheme="majorHAnsi" w:hAnsiTheme="majorHAnsi" w:cstheme="majorHAnsi"/>
                              </w:rPr>
                              <w:fldChar w:fldCharType="separate"/>
                            </w:r>
                            <w:r w:rsidR="004F6DF1">
                              <w:rPr>
                                <w:rFonts w:asciiTheme="majorHAnsi" w:hAnsiTheme="majorHAnsi" w:cstheme="majorHAnsi"/>
                                <w:noProof/>
                              </w:rPr>
                              <w:t>2</w:t>
                            </w:r>
                            <w:r w:rsidRPr="00D8002C">
                              <w:rPr>
                                <w:rFonts w:asciiTheme="majorHAnsi" w:hAnsiTheme="majorHAnsi" w:cstheme="majorHAnsi"/>
                              </w:rPr>
                              <w:fldChar w:fldCharType="end"/>
                            </w:r>
                            <w:r w:rsidRPr="00D8002C">
                              <w:rPr>
                                <w:rFonts w:asciiTheme="majorHAnsi" w:hAnsiTheme="majorHAnsi" w:cstheme="majorHAnsi"/>
                              </w:rPr>
                              <w:t xml:space="preserve"> - Logótipo Vite</w:t>
                            </w:r>
                            <w:bookmarkEnd w:id="1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CC8CDA" id="_x0000_s1027" type="#_x0000_t202" style="position:absolute;left:0;text-align:left;margin-left:360.95pt;margin-top:19.25pt;width:88.8pt;height:19.8pt;z-index:-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" stroked="f">
                <v:textbox inset="0,0,0,0">
                  <w:txbxContent>
                    <w:p w14:paraId="186170DA" w14:textId="53F8DD91" w:rsidR="00D8002C" w:rsidRPr="00D8002C" w:rsidRDefault="00D8002C" w:rsidP="00D8002C">
                      <w:pPr>
                        <w:pStyle w:val="Caption"/>
                        <w:rPr>
                          <w:rFonts w:asciiTheme="majorHAnsi" w:eastAsia="Calibri" w:hAnsiTheme="majorHAnsi" w:cstheme="majorHAnsi"/>
                          <w:noProof/>
                          <w:color w:val="4F81BD"/>
                          <w:sz w:val="24"/>
                          <w:szCs w:val="20"/>
                        </w:rPr>
                      </w:pPr>
                      <w:bookmarkStart w:id="17" w:name="_Toc219823556"/>
                      <w:r w:rsidRPr="00D8002C">
                        <w:rPr>
                          <w:rFonts w:asciiTheme="majorHAnsi" w:hAnsiTheme="majorHAnsi" w:cstheme="majorHAnsi"/>
                        </w:rPr>
                        <w:t xml:space="preserve">Figura </w:t>
                      </w:r>
                      <w:r w:rsidRPr="00D8002C">
                        <w:rPr>
                          <w:rFonts w:asciiTheme="majorHAnsi" w:hAnsiTheme="majorHAnsi" w:cstheme="majorHAnsi"/>
                        </w:rPr>
                        <w:fldChar w:fldCharType="begin"/>
                      </w:r>
                      <w:r w:rsidRPr="00D8002C">
                        <w:rPr>
                          <w:rFonts w:asciiTheme="majorHAnsi" w:hAnsiTheme="majorHAnsi" w:cstheme="majorHAnsi"/>
                        </w:rPr>
                        <w:instrText xml:space="preserve"> SEQ Figura \* ARABIC </w:instrText>
                      </w:r>
                      <w:r w:rsidRPr="00D8002C">
                        <w:rPr>
                          <w:rFonts w:asciiTheme="majorHAnsi" w:hAnsiTheme="majorHAnsi" w:cstheme="majorHAnsi"/>
                        </w:rPr>
                        <w:fldChar w:fldCharType="separate"/>
                      </w:r>
                      <w:r w:rsidR="004F6DF1">
                        <w:rPr>
                          <w:rFonts w:asciiTheme="majorHAnsi" w:hAnsiTheme="majorHAnsi" w:cstheme="majorHAnsi"/>
                          <w:noProof/>
                        </w:rPr>
                        <w:t>2</w:t>
                      </w:r>
                      <w:r w:rsidRPr="00D8002C">
                        <w:rPr>
                          <w:rFonts w:asciiTheme="majorHAnsi" w:hAnsiTheme="majorHAnsi" w:cstheme="majorHAnsi"/>
                        </w:rPr>
                        <w:fldChar w:fldCharType="end"/>
                      </w:r>
                      <w:r w:rsidRPr="00D8002C">
                        <w:rPr>
                          <w:rFonts w:asciiTheme="majorHAnsi" w:hAnsiTheme="majorHAnsi" w:cstheme="majorHAnsi"/>
                        </w:rPr>
                        <w:t xml:space="preserve"> - Logótipo Vite</w:t>
                      </w:r>
                      <w:bookmarkEnd w:id="17"/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285862FC" w14:textId="1C698EBE" w:rsidR="001C79F1" w:rsidRPr="004C5FF8" w:rsidRDefault="001C79F1" w:rsidP="00AB10C8">
      <w:pPr>
        <w:spacing w:before="0" w:line="240" w:lineRule="auto"/>
        <w:ind w:left="709" w:hanging="709"/>
        <w:jc w:val="left"/>
        <w:rPr>
          <w:rFonts w:asciiTheme="majorHAnsi" w:hAnsiTheme="majorHAnsi" w:cstheme="majorHAnsi"/>
          <w:noProof/>
        </w:rPr>
      </w:pPr>
      <w:r w:rsidRPr="004C5FF8">
        <w:rPr>
          <w:rFonts w:asciiTheme="majorHAnsi" w:hAnsiTheme="majorHAnsi" w:cstheme="majorHAnsi"/>
          <w:noProof/>
        </w:rPr>
        <w:br w:type="page"/>
      </w:r>
    </w:p>
    <w:p w14:paraId="325261BD" w14:textId="0D2ED920" w:rsidR="004F6DF1" w:rsidRPr="008125A9" w:rsidRDefault="00960568" w:rsidP="00F11AE0">
      <w:pPr>
        <w:pStyle w:val="Heading3"/>
        <w:rPr>
          <w:rFonts w:asciiTheme="majorHAnsi" w:hAnsiTheme="majorHAnsi" w:cstheme="majorHAnsi"/>
        </w:rPr>
      </w:pPr>
      <w:bookmarkStart w:id="18" w:name="_Toc216453040"/>
      <w:bookmarkStart w:id="19" w:name="_Toc224220157"/>
      <w:r w:rsidRPr="008125A9">
        <w:rPr>
          <w:rFonts w:asciiTheme="majorHAnsi" w:hAnsiTheme="majorHAnsi" w:cstheme="majorHAnsi"/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26095B11" wp14:editId="750CA766">
            <wp:simplePos x="0" y="0"/>
            <wp:positionH relativeFrom="column">
              <wp:posOffset>4248785</wp:posOffset>
            </wp:positionH>
            <wp:positionV relativeFrom="paragraph">
              <wp:posOffset>7620</wp:posOffset>
            </wp:positionV>
            <wp:extent cx="1828800" cy="1828800"/>
            <wp:effectExtent l="0" t="0" r="0" b="0"/>
            <wp:wrapTight wrapText="bothSides">
              <wp:wrapPolygon edited="0">
                <wp:start x="0" y="0"/>
                <wp:lineTo x="0" y="21375"/>
                <wp:lineTo x="21375" y="21375"/>
                <wp:lineTo x="21375" y="0"/>
                <wp:lineTo x="0" y="0"/>
              </wp:wrapPolygon>
            </wp:wrapTight>
            <wp:docPr id="847936718" name="Picture 7" descr="ícone de O typescript simple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ícone de O typescript simples logo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73B8" w:rsidRPr="008125A9">
        <w:rPr>
          <w:rFonts w:asciiTheme="majorHAnsi" w:hAnsiTheme="majorHAnsi" w:cstheme="majorHAnsi"/>
        </w:rPr>
        <w:t>TypeScript</w:t>
      </w:r>
      <w:bookmarkEnd w:id="18"/>
      <w:bookmarkEnd w:id="19"/>
      <w:r w:rsidR="006273B8" w:rsidRPr="008125A9">
        <w:rPr>
          <w:rFonts w:asciiTheme="majorHAnsi" w:hAnsiTheme="majorHAnsi" w:cstheme="majorHAnsi"/>
        </w:rPr>
        <w:t xml:space="preserve"> </w:t>
      </w:r>
    </w:p>
    <w:p w14:paraId="3B2CB635" w14:textId="436C5FE1" w:rsidR="006273B8" w:rsidRPr="004C5FF8" w:rsidRDefault="0003135B" w:rsidP="00C459BC">
      <w:pPr>
        <w:rPr>
          <w:rFonts w:asciiTheme="majorHAnsi" w:eastAsia="Lato" w:hAnsiTheme="majorHAnsi" w:cstheme="majorHAnsi"/>
          <w:color w:val="auto"/>
        </w:rPr>
      </w:pPr>
      <w:r w:rsidRPr="004C5FF8">
        <w:rPr>
          <w:rFonts w:asciiTheme="majorHAnsi" w:eastAsia="Lato" w:hAnsiTheme="majorHAnsi" w:cstheme="majorHAnsi"/>
          <w:color w:val="auto"/>
        </w:rPr>
        <w:t>Todo o código do site foi escrito em TypeScript. É uma evolução do JavaScript que nos obriga a definir o "tipo" de dados (por exemplo, dizer que o preço tem de ser um número e não um texto). O uso do TypeScript foi essencial para evitar erros ("bugs") e garantir que o site não falha quando o utilizador está a navegar.</w:t>
      </w:r>
    </w:p>
    <w:p w14:paraId="7174ACF2" w14:textId="6FB5621D" w:rsidR="00027BCA" w:rsidRPr="004C5FF8" w:rsidRDefault="00027BCA" w:rsidP="00AB10C8">
      <w:pPr>
        <w:ind w:left="709" w:hanging="709"/>
        <w:rPr>
          <w:rFonts w:asciiTheme="majorHAnsi" w:eastAsia="Lato" w:hAnsiTheme="majorHAnsi" w:cstheme="majorHAnsi"/>
          <w:color w:val="auto"/>
        </w:rPr>
      </w:pPr>
      <w:r w:rsidRPr="004C5FF8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302AE10E" wp14:editId="6ECD66F2">
                <wp:simplePos x="0" y="0"/>
                <wp:positionH relativeFrom="column">
                  <wp:posOffset>4515485</wp:posOffset>
                </wp:positionH>
                <wp:positionV relativeFrom="paragraph">
                  <wp:posOffset>204470</wp:posOffset>
                </wp:positionV>
                <wp:extent cx="1447800" cy="289560"/>
                <wp:effectExtent l="0" t="0" r="0" b="0"/>
                <wp:wrapTight wrapText="bothSides">
                  <wp:wrapPolygon edited="0">
                    <wp:start x="0" y="0"/>
                    <wp:lineTo x="0" y="19895"/>
                    <wp:lineTo x="21316" y="19895"/>
                    <wp:lineTo x="21316" y="0"/>
                    <wp:lineTo x="0" y="0"/>
                  </wp:wrapPolygon>
                </wp:wrapTight>
                <wp:docPr id="12455236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2895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14240E" w14:textId="5B82B002" w:rsidR="00D8002C" w:rsidRPr="00D8002C" w:rsidRDefault="00D8002C" w:rsidP="00D8002C">
                            <w:pPr>
                              <w:pStyle w:val="Caption"/>
                              <w:rPr>
                                <w:rFonts w:asciiTheme="majorHAnsi" w:eastAsia="Calibri" w:hAnsiTheme="majorHAnsi" w:cstheme="majorHAnsi"/>
                                <w:noProof/>
                                <w:color w:val="4F81BD"/>
                                <w:sz w:val="24"/>
                                <w:szCs w:val="20"/>
                              </w:rPr>
                            </w:pPr>
                            <w:bookmarkStart w:id="20" w:name="_Toc219823557"/>
                            <w:r w:rsidRPr="00D8002C">
                              <w:rPr>
                                <w:rFonts w:asciiTheme="majorHAnsi" w:hAnsiTheme="majorHAnsi" w:cstheme="majorHAnsi"/>
                              </w:rPr>
                              <w:t xml:space="preserve">Figura </w:t>
                            </w:r>
                            <w:r w:rsidRPr="00D8002C">
                              <w:rPr>
                                <w:rFonts w:asciiTheme="majorHAnsi" w:hAnsiTheme="majorHAnsi" w:cstheme="majorHAnsi"/>
                              </w:rPr>
                              <w:fldChar w:fldCharType="begin"/>
                            </w:r>
                            <w:r w:rsidRPr="00D8002C">
                              <w:rPr>
                                <w:rFonts w:asciiTheme="majorHAnsi" w:hAnsiTheme="majorHAnsi" w:cstheme="majorHAnsi"/>
                              </w:rPr>
                              <w:instrText xml:space="preserve"> SEQ Figura \* ARABIC </w:instrText>
                            </w:r>
                            <w:r w:rsidRPr="00D8002C">
                              <w:rPr>
                                <w:rFonts w:asciiTheme="majorHAnsi" w:hAnsiTheme="majorHAnsi" w:cstheme="majorHAnsi"/>
                              </w:rPr>
                              <w:fldChar w:fldCharType="separate"/>
                            </w:r>
                            <w:r w:rsidR="004F6DF1">
                              <w:rPr>
                                <w:rFonts w:asciiTheme="majorHAnsi" w:hAnsiTheme="majorHAnsi" w:cstheme="majorHAnsi"/>
                                <w:noProof/>
                              </w:rPr>
                              <w:t>3</w:t>
                            </w:r>
                            <w:r w:rsidRPr="00D8002C">
                              <w:rPr>
                                <w:rFonts w:asciiTheme="majorHAnsi" w:hAnsiTheme="majorHAnsi" w:cstheme="majorHAnsi"/>
                              </w:rPr>
                              <w:fldChar w:fldCharType="end"/>
                            </w:r>
                            <w:r w:rsidRPr="00D8002C">
                              <w:rPr>
                                <w:rFonts w:asciiTheme="majorHAnsi" w:hAnsiTheme="majorHAnsi" w:cstheme="majorHAnsi"/>
                              </w:rPr>
                              <w:t xml:space="preserve"> - Logótipo TypeScript</w:t>
                            </w:r>
                            <w:bookmarkEnd w:id="2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AE10E" id="_x0000_s1028" type="#_x0000_t202" style="position:absolute;left:0;text-align:left;margin-left:355.55pt;margin-top:16.1pt;width:114pt;height:22.8pt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" stroked="f">
                <v:textbox inset="0,0,0,0">
                  <w:txbxContent>
                    <w:p w14:paraId="4E14240E" w14:textId="5B82B002" w:rsidR="00D8002C" w:rsidRPr="00D8002C" w:rsidRDefault="00D8002C" w:rsidP="00D8002C">
                      <w:pPr>
                        <w:pStyle w:val="Caption"/>
                        <w:rPr>
                          <w:rFonts w:asciiTheme="majorHAnsi" w:eastAsia="Calibri" w:hAnsiTheme="majorHAnsi" w:cstheme="majorHAnsi"/>
                          <w:noProof/>
                          <w:color w:val="4F81BD"/>
                          <w:sz w:val="24"/>
                          <w:szCs w:val="20"/>
                        </w:rPr>
                      </w:pPr>
                      <w:bookmarkStart w:id="21" w:name="_Toc219823557"/>
                      <w:r w:rsidRPr="00D8002C">
                        <w:rPr>
                          <w:rFonts w:asciiTheme="majorHAnsi" w:hAnsiTheme="majorHAnsi" w:cstheme="majorHAnsi"/>
                        </w:rPr>
                        <w:t xml:space="preserve">Figura </w:t>
                      </w:r>
                      <w:r w:rsidRPr="00D8002C">
                        <w:rPr>
                          <w:rFonts w:asciiTheme="majorHAnsi" w:hAnsiTheme="majorHAnsi" w:cstheme="majorHAnsi"/>
                        </w:rPr>
                        <w:fldChar w:fldCharType="begin"/>
                      </w:r>
                      <w:r w:rsidRPr="00D8002C">
                        <w:rPr>
                          <w:rFonts w:asciiTheme="majorHAnsi" w:hAnsiTheme="majorHAnsi" w:cstheme="majorHAnsi"/>
                        </w:rPr>
                        <w:instrText xml:space="preserve"> SEQ Figura \* ARABIC </w:instrText>
                      </w:r>
                      <w:r w:rsidRPr="00D8002C">
                        <w:rPr>
                          <w:rFonts w:asciiTheme="majorHAnsi" w:hAnsiTheme="majorHAnsi" w:cstheme="majorHAnsi"/>
                        </w:rPr>
                        <w:fldChar w:fldCharType="separate"/>
                      </w:r>
                      <w:r w:rsidR="004F6DF1">
                        <w:rPr>
                          <w:rFonts w:asciiTheme="majorHAnsi" w:hAnsiTheme="majorHAnsi" w:cstheme="majorHAnsi"/>
                          <w:noProof/>
                        </w:rPr>
                        <w:t>3</w:t>
                      </w:r>
                      <w:r w:rsidRPr="00D8002C">
                        <w:rPr>
                          <w:rFonts w:asciiTheme="majorHAnsi" w:hAnsiTheme="majorHAnsi" w:cstheme="majorHAnsi"/>
                        </w:rPr>
                        <w:fldChar w:fldCharType="end"/>
                      </w:r>
                      <w:r w:rsidRPr="00D8002C">
                        <w:rPr>
                          <w:rFonts w:asciiTheme="majorHAnsi" w:hAnsiTheme="majorHAnsi" w:cstheme="majorHAnsi"/>
                        </w:rPr>
                        <w:t xml:space="preserve"> - Logótipo TypeScript</w:t>
                      </w:r>
                      <w:bookmarkEnd w:id="21"/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3D56D10B" w14:textId="742504F3" w:rsidR="006273B8" w:rsidRPr="004C5FF8" w:rsidRDefault="006844E7" w:rsidP="00AB10C8">
      <w:pPr>
        <w:ind w:left="709" w:hanging="709"/>
        <w:rPr>
          <w:rFonts w:asciiTheme="majorHAnsi" w:eastAsia="Lato" w:hAnsiTheme="majorHAnsi" w:cstheme="majorHAnsi"/>
          <w:color w:val="auto"/>
        </w:rPr>
      </w:pPr>
      <w:r w:rsidRPr="004C5FF8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65408" behindDoc="1" locked="0" layoutInCell="1" allowOverlap="1" wp14:anchorId="2F731EE2" wp14:editId="56B5D57C">
            <wp:simplePos x="0" y="0"/>
            <wp:positionH relativeFrom="column">
              <wp:posOffset>4298950</wp:posOffset>
            </wp:positionH>
            <wp:positionV relativeFrom="paragraph">
              <wp:posOffset>328295</wp:posOffset>
            </wp:positionV>
            <wp:extent cx="1813560" cy="1813560"/>
            <wp:effectExtent l="0" t="0" r="0" b="0"/>
            <wp:wrapTight wrapText="bothSides">
              <wp:wrapPolygon edited="0">
                <wp:start x="0" y="0"/>
                <wp:lineTo x="0" y="21328"/>
                <wp:lineTo x="21328" y="21328"/>
                <wp:lineTo x="21328" y="0"/>
                <wp:lineTo x="0" y="0"/>
              </wp:wrapPolygon>
            </wp:wrapTight>
            <wp:docPr id="463017594" name="Picture 8" descr="A yellow and black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17594" name="Picture 8" descr="A yellow and black logo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56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C581D1" w14:textId="6B353AFE" w:rsidR="006273B8" w:rsidRPr="004C5FF8" w:rsidRDefault="006273B8" w:rsidP="00AB10C8">
      <w:pPr>
        <w:ind w:left="709" w:hanging="709"/>
        <w:rPr>
          <w:rFonts w:asciiTheme="majorHAnsi" w:eastAsia="Lato" w:hAnsiTheme="majorHAnsi" w:cstheme="majorHAnsi"/>
          <w:color w:val="auto"/>
        </w:rPr>
      </w:pPr>
    </w:p>
    <w:p w14:paraId="4CDFD6E2" w14:textId="61B9B712" w:rsidR="004F6DF1" w:rsidRPr="008125A9" w:rsidRDefault="006273B8" w:rsidP="00F11AE0">
      <w:pPr>
        <w:pStyle w:val="Heading3"/>
        <w:rPr>
          <w:rFonts w:asciiTheme="majorHAnsi" w:hAnsiTheme="majorHAnsi" w:cstheme="majorHAnsi"/>
        </w:rPr>
      </w:pPr>
      <w:bookmarkStart w:id="22" w:name="_Toc216453041"/>
      <w:bookmarkStart w:id="23" w:name="_Toc224220158"/>
      <w:r w:rsidRPr="008125A9">
        <w:rPr>
          <w:rFonts w:asciiTheme="majorHAnsi" w:hAnsiTheme="majorHAnsi" w:cstheme="majorHAnsi"/>
        </w:rPr>
        <w:t>JavaScript</w:t>
      </w:r>
      <w:bookmarkEnd w:id="22"/>
      <w:bookmarkEnd w:id="23"/>
      <w:r w:rsidRPr="008125A9">
        <w:rPr>
          <w:rFonts w:asciiTheme="majorHAnsi" w:hAnsiTheme="majorHAnsi" w:cstheme="majorHAnsi"/>
        </w:rPr>
        <w:t xml:space="preserve"> </w:t>
      </w:r>
    </w:p>
    <w:p w14:paraId="0B11F7FC" w14:textId="3FC6A66F" w:rsidR="006273B8" w:rsidRPr="004C5FF8" w:rsidRDefault="0003135B" w:rsidP="00C459BC">
      <w:pPr>
        <w:rPr>
          <w:rFonts w:asciiTheme="majorHAnsi" w:eastAsia="Lato" w:hAnsiTheme="majorHAnsi" w:cstheme="majorHAnsi"/>
          <w:color w:val="auto"/>
        </w:rPr>
      </w:pPr>
      <w:r w:rsidRPr="004C5FF8">
        <w:rPr>
          <w:rFonts w:asciiTheme="majorHAnsi" w:eastAsia="Lato" w:hAnsiTheme="majorHAnsi" w:cstheme="majorHAnsi"/>
          <w:color w:val="auto"/>
        </w:rPr>
        <w:t>Embora tenha usado TypeScript, a base de tudo é o JavaScript. É a linguagem de programação da Web. É o JavaScript que dá "vida" ao site, permitindo coisas como adicionar produtos ao carrinho, abrir e fechar menus ou comunicar com a base de dados em tempo real.</w:t>
      </w:r>
    </w:p>
    <w:p w14:paraId="2B265A03" w14:textId="0B436084" w:rsidR="006273B8" w:rsidRPr="004C5FF8" w:rsidRDefault="006844E7" w:rsidP="00AB10C8">
      <w:pPr>
        <w:ind w:left="709" w:hanging="709"/>
        <w:rPr>
          <w:rFonts w:asciiTheme="majorHAnsi" w:eastAsia="Lato" w:hAnsiTheme="majorHAnsi" w:cstheme="majorHAnsi"/>
          <w:color w:val="auto"/>
        </w:rPr>
      </w:pPr>
      <w:r w:rsidRPr="004C5FF8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4284C826" wp14:editId="47AB6508">
                <wp:simplePos x="0" y="0"/>
                <wp:positionH relativeFrom="column">
                  <wp:posOffset>4518025</wp:posOffset>
                </wp:positionH>
                <wp:positionV relativeFrom="paragraph">
                  <wp:posOffset>115570</wp:posOffset>
                </wp:positionV>
                <wp:extent cx="1493520" cy="292100"/>
                <wp:effectExtent l="0" t="0" r="0" b="0"/>
                <wp:wrapTight wrapText="bothSides">
                  <wp:wrapPolygon edited="0">
                    <wp:start x="0" y="0"/>
                    <wp:lineTo x="0" y="19722"/>
                    <wp:lineTo x="21214" y="19722"/>
                    <wp:lineTo x="21214" y="0"/>
                    <wp:lineTo x="0" y="0"/>
                  </wp:wrapPolygon>
                </wp:wrapTight>
                <wp:docPr id="14637501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3520" cy="2921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A356D2" w14:textId="1AAB25DB" w:rsidR="00D8002C" w:rsidRPr="00D8002C" w:rsidRDefault="00D8002C" w:rsidP="00D8002C">
                            <w:pPr>
                              <w:pStyle w:val="Caption"/>
                              <w:rPr>
                                <w:rFonts w:asciiTheme="majorHAnsi" w:eastAsia="Calibri" w:hAnsiTheme="majorHAnsi" w:cstheme="majorHAnsi"/>
                                <w:noProof/>
                                <w:color w:val="4F81BD"/>
                                <w:sz w:val="24"/>
                                <w:szCs w:val="20"/>
                              </w:rPr>
                            </w:pPr>
                            <w:bookmarkStart w:id="24" w:name="_Toc219823558"/>
                            <w:r w:rsidRPr="00D8002C">
                              <w:rPr>
                                <w:rFonts w:asciiTheme="majorHAnsi" w:hAnsiTheme="majorHAnsi" w:cstheme="majorHAnsi"/>
                              </w:rPr>
                              <w:t xml:space="preserve">Figura </w:t>
                            </w:r>
                            <w:r w:rsidRPr="00D8002C">
                              <w:rPr>
                                <w:rFonts w:asciiTheme="majorHAnsi" w:hAnsiTheme="majorHAnsi" w:cstheme="majorHAnsi"/>
                              </w:rPr>
                              <w:fldChar w:fldCharType="begin"/>
                            </w:r>
                            <w:r w:rsidRPr="00D8002C">
                              <w:rPr>
                                <w:rFonts w:asciiTheme="majorHAnsi" w:hAnsiTheme="majorHAnsi" w:cstheme="majorHAnsi"/>
                              </w:rPr>
                              <w:instrText xml:space="preserve"> SEQ Figura \* ARABIC </w:instrText>
                            </w:r>
                            <w:r w:rsidRPr="00D8002C">
                              <w:rPr>
                                <w:rFonts w:asciiTheme="majorHAnsi" w:hAnsiTheme="majorHAnsi" w:cstheme="majorHAnsi"/>
                              </w:rPr>
                              <w:fldChar w:fldCharType="separate"/>
                            </w:r>
                            <w:r w:rsidR="004F6DF1">
                              <w:rPr>
                                <w:rFonts w:asciiTheme="majorHAnsi" w:hAnsiTheme="majorHAnsi" w:cstheme="majorHAnsi"/>
                                <w:noProof/>
                              </w:rPr>
                              <w:t>4</w:t>
                            </w:r>
                            <w:r w:rsidRPr="00D8002C">
                              <w:rPr>
                                <w:rFonts w:asciiTheme="majorHAnsi" w:hAnsiTheme="majorHAnsi" w:cstheme="majorHAnsi"/>
                              </w:rPr>
                              <w:fldChar w:fldCharType="end"/>
                            </w:r>
                            <w:r w:rsidRPr="00D8002C">
                              <w:rPr>
                                <w:rFonts w:asciiTheme="majorHAnsi" w:hAnsiTheme="majorHAnsi" w:cstheme="majorHAnsi"/>
                              </w:rPr>
                              <w:t xml:space="preserve"> - Logótipo JavaScript</w:t>
                            </w:r>
                            <w:bookmarkEnd w:id="2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4C826" id="_x0000_s1029" type="#_x0000_t202" style="position:absolute;left:0;text-align:left;margin-left:355.75pt;margin-top:9.1pt;width:117.6pt;height:23pt;z-index:-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" stroked="f">
                <v:textbox inset="0,0,0,0">
                  <w:txbxContent>
                    <w:p w14:paraId="46A356D2" w14:textId="1AAB25DB" w:rsidR="00D8002C" w:rsidRPr="00D8002C" w:rsidRDefault="00D8002C" w:rsidP="00D8002C">
                      <w:pPr>
                        <w:pStyle w:val="Caption"/>
                        <w:rPr>
                          <w:rFonts w:asciiTheme="majorHAnsi" w:eastAsia="Calibri" w:hAnsiTheme="majorHAnsi" w:cstheme="majorHAnsi"/>
                          <w:noProof/>
                          <w:color w:val="4F81BD"/>
                          <w:sz w:val="24"/>
                          <w:szCs w:val="20"/>
                        </w:rPr>
                      </w:pPr>
                      <w:bookmarkStart w:id="25" w:name="_Toc219823558"/>
                      <w:r w:rsidRPr="00D8002C">
                        <w:rPr>
                          <w:rFonts w:asciiTheme="majorHAnsi" w:hAnsiTheme="majorHAnsi" w:cstheme="majorHAnsi"/>
                        </w:rPr>
                        <w:t xml:space="preserve">Figura </w:t>
                      </w:r>
                      <w:r w:rsidRPr="00D8002C">
                        <w:rPr>
                          <w:rFonts w:asciiTheme="majorHAnsi" w:hAnsiTheme="majorHAnsi" w:cstheme="majorHAnsi"/>
                        </w:rPr>
                        <w:fldChar w:fldCharType="begin"/>
                      </w:r>
                      <w:r w:rsidRPr="00D8002C">
                        <w:rPr>
                          <w:rFonts w:asciiTheme="majorHAnsi" w:hAnsiTheme="majorHAnsi" w:cstheme="majorHAnsi"/>
                        </w:rPr>
                        <w:instrText xml:space="preserve"> SEQ Figura \* ARABIC </w:instrText>
                      </w:r>
                      <w:r w:rsidRPr="00D8002C">
                        <w:rPr>
                          <w:rFonts w:asciiTheme="majorHAnsi" w:hAnsiTheme="majorHAnsi" w:cstheme="majorHAnsi"/>
                        </w:rPr>
                        <w:fldChar w:fldCharType="separate"/>
                      </w:r>
                      <w:r w:rsidR="004F6DF1">
                        <w:rPr>
                          <w:rFonts w:asciiTheme="majorHAnsi" w:hAnsiTheme="majorHAnsi" w:cstheme="majorHAnsi"/>
                          <w:noProof/>
                        </w:rPr>
                        <w:t>4</w:t>
                      </w:r>
                      <w:r w:rsidRPr="00D8002C">
                        <w:rPr>
                          <w:rFonts w:asciiTheme="majorHAnsi" w:hAnsiTheme="majorHAnsi" w:cstheme="majorHAnsi"/>
                        </w:rPr>
                        <w:fldChar w:fldCharType="end"/>
                      </w:r>
                      <w:r w:rsidRPr="00D8002C">
                        <w:rPr>
                          <w:rFonts w:asciiTheme="majorHAnsi" w:hAnsiTheme="majorHAnsi" w:cstheme="majorHAnsi"/>
                        </w:rPr>
                        <w:t xml:space="preserve"> - Logótipo JavaScript</w:t>
                      </w:r>
                      <w:bookmarkEnd w:id="25"/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3D1EFBFA" w14:textId="6BC54DB7" w:rsidR="00027BCA" w:rsidRPr="004C5FF8" w:rsidRDefault="006844E7" w:rsidP="00AB10C8">
      <w:pPr>
        <w:ind w:left="709" w:hanging="709"/>
        <w:rPr>
          <w:rFonts w:asciiTheme="majorHAnsi" w:eastAsia="Lato" w:hAnsiTheme="majorHAnsi" w:cstheme="majorHAnsi"/>
          <w:color w:val="auto"/>
        </w:rPr>
      </w:pPr>
      <w:r w:rsidRPr="004C5FF8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67456" behindDoc="1" locked="0" layoutInCell="1" allowOverlap="1" wp14:anchorId="25FFCCF6" wp14:editId="127CD2CA">
            <wp:simplePos x="0" y="0"/>
            <wp:positionH relativeFrom="column">
              <wp:posOffset>4014470</wp:posOffset>
            </wp:positionH>
            <wp:positionV relativeFrom="paragraph">
              <wp:posOffset>76835</wp:posOffset>
            </wp:positionV>
            <wp:extent cx="2438400" cy="2438400"/>
            <wp:effectExtent l="0" t="0" r="0" b="0"/>
            <wp:wrapTight wrapText="bothSides">
              <wp:wrapPolygon edited="0">
                <wp:start x="4219" y="0"/>
                <wp:lineTo x="4219" y="2700"/>
                <wp:lineTo x="3038" y="4050"/>
                <wp:lineTo x="2700" y="4556"/>
                <wp:lineTo x="4050" y="19744"/>
                <wp:lineTo x="7931" y="21431"/>
                <wp:lineTo x="9788" y="21431"/>
                <wp:lineTo x="11644" y="21431"/>
                <wp:lineTo x="13500" y="21431"/>
                <wp:lineTo x="17550" y="19744"/>
                <wp:lineTo x="18563" y="4219"/>
                <wp:lineTo x="17550" y="2700"/>
                <wp:lineTo x="17213" y="1856"/>
                <wp:lineTo x="15863" y="0"/>
                <wp:lineTo x="4219" y="0"/>
              </wp:wrapPolygon>
            </wp:wrapTight>
            <wp:docPr id="948510740" name="Picture 9" descr="A logo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10740" name="Picture 9" descr="A logo of a websit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1D9D05" w14:textId="2CB240B6" w:rsidR="00027BCA" w:rsidRPr="004C5FF8" w:rsidRDefault="00027BCA" w:rsidP="00AB10C8">
      <w:pPr>
        <w:ind w:left="709" w:hanging="709"/>
        <w:rPr>
          <w:rFonts w:asciiTheme="majorHAnsi" w:eastAsia="Lato" w:hAnsiTheme="majorHAnsi" w:cstheme="majorHAnsi"/>
          <w:color w:val="auto"/>
        </w:rPr>
      </w:pPr>
    </w:p>
    <w:p w14:paraId="2E985D43" w14:textId="4FC40279" w:rsidR="004F6DF1" w:rsidRPr="008125A9" w:rsidRDefault="006273B8" w:rsidP="00F11AE0">
      <w:pPr>
        <w:pStyle w:val="Heading3"/>
        <w:rPr>
          <w:rFonts w:asciiTheme="majorHAnsi" w:hAnsiTheme="majorHAnsi" w:cstheme="majorHAnsi"/>
        </w:rPr>
      </w:pPr>
      <w:bookmarkStart w:id="26" w:name="_Toc216453042"/>
      <w:bookmarkStart w:id="27" w:name="_Toc224220159"/>
      <w:r w:rsidRPr="008125A9">
        <w:rPr>
          <w:rFonts w:asciiTheme="majorHAnsi" w:hAnsiTheme="majorHAnsi" w:cstheme="majorHAnsi"/>
        </w:rPr>
        <w:t>HTML (HTML5)</w:t>
      </w:r>
      <w:bookmarkEnd w:id="26"/>
      <w:bookmarkEnd w:id="27"/>
      <w:r w:rsidRPr="008125A9">
        <w:rPr>
          <w:rFonts w:asciiTheme="majorHAnsi" w:hAnsiTheme="majorHAnsi" w:cstheme="majorHAnsi"/>
        </w:rPr>
        <w:t xml:space="preserve"> </w:t>
      </w:r>
    </w:p>
    <w:p w14:paraId="5C846452" w14:textId="53358C61" w:rsidR="000922A1" w:rsidRPr="004C5FF8" w:rsidRDefault="0003135B" w:rsidP="00C459BC">
      <w:pPr>
        <w:rPr>
          <w:rFonts w:asciiTheme="majorHAnsi" w:eastAsia="Lato" w:hAnsiTheme="majorHAnsi" w:cstheme="majorHAnsi"/>
          <w:color w:val="auto"/>
        </w:rPr>
      </w:pPr>
      <w:r w:rsidRPr="004C5FF8">
        <w:rPr>
          <w:rFonts w:asciiTheme="majorHAnsi" w:eastAsia="Lato" w:hAnsiTheme="majorHAnsi" w:cstheme="majorHAnsi"/>
          <w:color w:val="auto"/>
        </w:rPr>
        <w:t>O HTML é o esqueleto de qualquer página web. No meu projeto, o HTML define a estrutura do site (onde estão os títulos, as imagens e os botões). Como usei React, o HTML é gerado de forma dinâmica dentro do código JavaScript (formato JSX).</w:t>
      </w:r>
    </w:p>
    <w:p w14:paraId="3CD85C12" w14:textId="7F20ECD8" w:rsidR="00863C3E" w:rsidRPr="004C5FF8" w:rsidRDefault="00863C3E" w:rsidP="00AB10C8">
      <w:pPr>
        <w:ind w:left="709" w:hanging="709"/>
        <w:rPr>
          <w:rFonts w:asciiTheme="majorHAnsi" w:eastAsia="Lato" w:hAnsiTheme="majorHAnsi" w:cstheme="majorHAnsi"/>
          <w:color w:val="auto"/>
        </w:rPr>
      </w:pPr>
    </w:p>
    <w:p w14:paraId="06DC1A85" w14:textId="2D2B2204" w:rsidR="00843DFF" w:rsidRPr="004C5FF8" w:rsidRDefault="006844E7" w:rsidP="00AB10C8">
      <w:pPr>
        <w:ind w:left="709" w:hanging="709"/>
        <w:rPr>
          <w:rFonts w:asciiTheme="majorHAnsi" w:eastAsia="Lato" w:hAnsiTheme="majorHAnsi" w:cstheme="majorHAnsi"/>
          <w:color w:val="auto"/>
        </w:rPr>
      </w:pPr>
      <w:r w:rsidRPr="004C5FF8">
        <w:rPr>
          <w:rFonts w:asciiTheme="majorHAnsi" w:hAnsiTheme="majorHAnsi" w:cstheme="maj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11983D55" wp14:editId="6BD51FAE">
                <wp:simplePos x="0" y="0"/>
                <wp:positionH relativeFrom="column">
                  <wp:posOffset>4643120</wp:posOffset>
                </wp:positionH>
                <wp:positionV relativeFrom="paragraph">
                  <wp:posOffset>114935</wp:posOffset>
                </wp:positionV>
                <wp:extent cx="1188720" cy="297180"/>
                <wp:effectExtent l="0" t="0" r="0" b="7620"/>
                <wp:wrapTight wrapText="bothSides">
                  <wp:wrapPolygon edited="0">
                    <wp:start x="0" y="0"/>
                    <wp:lineTo x="0" y="20769"/>
                    <wp:lineTo x="21115" y="20769"/>
                    <wp:lineTo x="21115" y="0"/>
                    <wp:lineTo x="0" y="0"/>
                  </wp:wrapPolygon>
                </wp:wrapTight>
                <wp:docPr id="3553369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720" cy="2971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BF13B75" w14:textId="318980C3" w:rsidR="00845486" w:rsidRPr="00845486" w:rsidRDefault="00845486" w:rsidP="00845486">
                            <w:pPr>
                              <w:pStyle w:val="Caption"/>
                              <w:rPr>
                                <w:rFonts w:asciiTheme="majorHAnsi" w:hAnsiTheme="majorHAnsi" w:cstheme="majorHAnsi"/>
                                <w:noProof/>
                                <w:color w:val="000000"/>
                                <w:sz w:val="22"/>
                                <w:szCs w:val="20"/>
                              </w:rPr>
                            </w:pPr>
                            <w:bookmarkStart w:id="28" w:name="_Toc219823559"/>
                            <w:r w:rsidRPr="00845486">
                              <w:rPr>
                                <w:rFonts w:asciiTheme="majorHAnsi" w:hAnsiTheme="majorHAnsi" w:cstheme="majorHAnsi"/>
                              </w:rPr>
                              <w:t xml:space="preserve">Figura </w:t>
                            </w:r>
                            <w:r w:rsidRPr="00845486">
                              <w:rPr>
                                <w:rFonts w:asciiTheme="majorHAnsi" w:hAnsiTheme="majorHAnsi" w:cstheme="majorHAnsi"/>
                              </w:rPr>
                              <w:fldChar w:fldCharType="begin"/>
                            </w:r>
                            <w:r w:rsidRPr="00845486">
                              <w:rPr>
                                <w:rFonts w:asciiTheme="majorHAnsi" w:hAnsiTheme="majorHAnsi" w:cstheme="majorHAnsi"/>
                              </w:rPr>
                              <w:instrText xml:space="preserve"> SEQ Figura \* ARABIC </w:instrText>
                            </w:r>
                            <w:r w:rsidRPr="00845486">
                              <w:rPr>
                                <w:rFonts w:asciiTheme="majorHAnsi" w:hAnsiTheme="majorHAnsi" w:cstheme="majorHAnsi"/>
                              </w:rPr>
                              <w:fldChar w:fldCharType="separate"/>
                            </w:r>
                            <w:r w:rsidR="004F6DF1">
                              <w:rPr>
                                <w:rFonts w:asciiTheme="majorHAnsi" w:hAnsiTheme="majorHAnsi" w:cstheme="majorHAnsi"/>
                                <w:noProof/>
                              </w:rPr>
                              <w:t>5</w:t>
                            </w:r>
                            <w:r w:rsidRPr="00845486">
                              <w:rPr>
                                <w:rFonts w:asciiTheme="majorHAnsi" w:hAnsiTheme="majorHAnsi" w:cstheme="majorHAnsi"/>
                              </w:rPr>
                              <w:fldChar w:fldCharType="end"/>
                            </w:r>
                            <w:r w:rsidRPr="00845486">
                              <w:rPr>
                                <w:rFonts w:asciiTheme="majorHAnsi" w:hAnsiTheme="majorHAnsi" w:cstheme="majorHAnsi"/>
                              </w:rPr>
                              <w:t xml:space="preserve"> - Logótipo HTML</w:t>
                            </w:r>
                            <w:bookmarkEnd w:id="2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983D55" id="_x0000_s1030" type="#_x0000_t202" style="position:absolute;left:0;text-align:left;margin-left:365.6pt;margin-top:9.05pt;width:93.6pt;height:23.4pt;z-index:-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" stroked="f">
                <v:textbox inset="0,0,0,0">
                  <w:txbxContent>
                    <w:p w14:paraId="2BF13B75" w14:textId="318980C3" w:rsidR="00845486" w:rsidRPr="00845486" w:rsidRDefault="00845486" w:rsidP="00845486">
                      <w:pPr>
                        <w:pStyle w:val="Caption"/>
                        <w:rPr>
                          <w:rFonts w:asciiTheme="majorHAnsi" w:hAnsiTheme="majorHAnsi" w:cstheme="majorHAnsi"/>
                          <w:noProof/>
                          <w:color w:val="000000"/>
                          <w:sz w:val="22"/>
                          <w:szCs w:val="20"/>
                        </w:rPr>
                      </w:pPr>
                      <w:bookmarkStart w:id="29" w:name="_Toc219823559"/>
                      <w:r w:rsidRPr="00845486">
                        <w:rPr>
                          <w:rFonts w:asciiTheme="majorHAnsi" w:hAnsiTheme="majorHAnsi" w:cstheme="majorHAnsi"/>
                        </w:rPr>
                        <w:t xml:space="preserve">Figura </w:t>
                      </w:r>
                      <w:r w:rsidRPr="00845486">
                        <w:rPr>
                          <w:rFonts w:asciiTheme="majorHAnsi" w:hAnsiTheme="majorHAnsi" w:cstheme="majorHAnsi"/>
                        </w:rPr>
                        <w:fldChar w:fldCharType="begin"/>
                      </w:r>
                      <w:r w:rsidRPr="00845486">
                        <w:rPr>
                          <w:rFonts w:asciiTheme="majorHAnsi" w:hAnsiTheme="majorHAnsi" w:cstheme="majorHAnsi"/>
                        </w:rPr>
                        <w:instrText xml:space="preserve"> SEQ Figura \* ARABIC </w:instrText>
                      </w:r>
                      <w:r w:rsidRPr="00845486">
                        <w:rPr>
                          <w:rFonts w:asciiTheme="majorHAnsi" w:hAnsiTheme="majorHAnsi" w:cstheme="majorHAnsi"/>
                        </w:rPr>
                        <w:fldChar w:fldCharType="separate"/>
                      </w:r>
                      <w:r w:rsidR="004F6DF1">
                        <w:rPr>
                          <w:rFonts w:asciiTheme="majorHAnsi" w:hAnsiTheme="majorHAnsi" w:cstheme="majorHAnsi"/>
                          <w:noProof/>
                        </w:rPr>
                        <w:t>5</w:t>
                      </w:r>
                      <w:r w:rsidRPr="00845486">
                        <w:rPr>
                          <w:rFonts w:asciiTheme="majorHAnsi" w:hAnsiTheme="majorHAnsi" w:cstheme="majorHAnsi"/>
                        </w:rPr>
                        <w:fldChar w:fldCharType="end"/>
                      </w:r>
                      <w:r w:rsidRPr="00845486">
                        <w:rPr>
                          <w:rFonts w:asciiTheme="majorHAnsi" w:hAnsiTheme="majorHAnsi" w:cstheme="majorHAnsi"/>
                        </w:rPr>
                        <w:t xml:space="preserve"> - Logótipo HTML</w:t>
                      </w:r>
                      <w:bookmarkEnd w:id="29"/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6F96476A" w14:textId="62A13A2D" w:rsidR="00863C3E" w:rsidRPr="004C5FF8" w:rsidRDefault="008125A9" w:rsidP="00AB10C8">
      <w:pPr>
        <w:ind w:left="709" w:hanging="709"/>
        <w:rPr>
          <w:rFonts w:asciiTheme="majorHAnsi" w:eastAsia="Lato" w:hAnsiTheme="majorHAnsi" w:cstheme="majorHAnsi"/>
          <w:color w:val="auto"/>
        </w:rPr>
      </w:pPr>
      <w:r w:rsidRPr="008125A9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77696" behindDoc="1" locked="0" layoutInCell="1" allowOverlap="1" wp14:anchorId="4D8AF7D1" wp14:editId="75ED43F6">
            <wp:simplePos x="0" y="0"/>
            <wp:positionH relativeFrom="column">
              <wp:posOffset>4040505</wp:posOffset>
            </wp:positionH>
            <wp:positionV relativeFrom="paragraph">
              <wp:posOffset>301625</wp:posOffset>
            </wp:positionV>
            <wp:extent cx="2179320" cy="2179320"/>
            <wp:effectExtent l="0" t="0" r="0" b="0"/>
            <wp:wrapTight wrapText="bothSides">
              <wp:wrapPolygon edited="0">
                <wp:start x="9818" y="4343"/>
                <wp:lineTo x="8308" y="4909"/>
                <wp:lineTo x="5664" y="6797"/>
                <wp:lineTo x="5664" y="7741"/>
                <wp:lineTo x="3587" y="10762"/>
                <wp:lineTo x="2455" y="11517"/>
                <wp:lineTo x="755" y="13217"/>
                <wp:lineTo x="755" y="14727"/>
                <wp:lineTo x="6797" y="16615"/>
                <wp:lineTo x="9629" y="16993"/>
                <wp:lineTo x="11706" y="16993"/>
                <wp:lineTo x="12839" y="16615"/>
                <wp:lineTo x="15860" y="14538"/>
                <wp:lineTo x="15860" y="13783"/>
                <wp:lineTo x="17182" y="10762"/>
                <wp:lineTo x="17937" y="10762"/>
                <wp:lineTo x="20580" y="8308"/>
                <wp:lineTo x="20958" y="6797"/>
                <wp:lineTo x="16049" y="5287"/>
                <wp:lineTo x="11517" y="4343"/>
                <wp:lineTo x="9818" y="4343"/>
              </wp:wrapPolygon>
            </wp:wrapTight>
            <wp:docPr id="9891838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32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6F5C97" w14:textId="79FFBA76" w:rsidR="004F6DF1" w:rsidRPr="008125A9" w:rsidRDefault="006273B8" w:rsidP="00F11AE0">
      <w:pPr>
        <w:pStyle w:val="Heading3"/>
        <w:rPr>
          <w:rFonts w:asciiTheme="majorHAnsi" w:hAnsiTheme="majorHAnsi" w:cstheme="majorHAnsi"/>
        </w:rPr>
      </w:pPr>
      <w:bookmarkStart w:id="30" w:name="_Toc216453043"/>
      <w:bookmarkStart w:id="31" w:name="_Toc224220160"/>
      <w:r w:rsidRPr="008125A9">
        <w:rPr>
          <w:rFonts w:asciiTheme="majorHAnsi" w:hAnsiTheme="majorHAnsi" w:cstheme="majorHAnsi"/>
        </w:rPr>
        <w:t>CSS (Tailwind CSS)</w:t>
      </w:r>
      <w:bookmarkEnd w:id="30"/>
      <w:bookmarkEnd w:id="31"/>
      <w:r w:rsidRPr="008125A9">
        <w:rPr>
          <w:rFonts w:asciiTheme="majorHAnsi" w:hAnsiTheme="majorHAnsi" w:cstheme="majorHAnsi"/>
        </w:rPr>
        <w:t xml:space="preserve"> </w:t>
      </w:r>
    </w:p>
    <w:p w14:paraId="6F2F68E8" w14:textId="2A5D252F" w:rsidR="006273B8" w:rsidRPr="004C5FF8" w:rsidRDefault="0003135B" w:rsidP="00C459BC">
      <w:pPr>
        <w:rPr>
          <w:rFonts w:asciiTheme="majorHAnsi" w:eastAsia="Lato" w:hAnsiTheme="majorHAnsi" w:cstheme="majorHAnsi"/>
          <w:color w:val="auto"/>
        </w:rPr>
      </w:pPr>
      <w:r w:rsidRPr="004C5FF8">
        <w:rPr>
          <w:rFonts w:asciiTheme="majorHAnsi" w:eastAsia="Lato" w:hAnsiTheme="majorHAnsi" w:cstheme="majorHAnsi"/>
          <w:color w:val="auto"/>
        </w:rPr>
        <w:t>Para dar estilo ao site (cores, tamanhos, tipos de letra), usei o Tailwind CSS. Em vez de escrever ficheiros de estilo complicados à parte, o Tailwind permite-me desenhar o site diretamente no código, usando classes pré-definidas (como flex para alinhar ou text-blue para mudar a cor). Isto facilitou muito tornar o site responsivo, ou seja, adaptável a telemóveis.</w:t>
      </w:r>
    </w:p>
    <w:p w14:paraId="6CA91AA6" w14:textId="526835C5" w:rsidR="00845486" w:rsidRPr="004C5FF8" w:rsidRDefault="007E7A36" w:rsidP="00AB10C8">
      <w:pPr>
        <w:ind w:left="709" w:hanging="709"/>
        <w:rPr>
          <w:rFonts w:asciiTheme="majorHAnsi" w:eastAsia="Lato" w:hAnsiTheme="majorHAnsi" w:cstheme="majorHAnsi"/>
          <w:color w:val="auto"/>
        </w:rPr>
      </w:pPr>
      <w:r w:rsidRPr="004C5FF8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3596C652" wp14:editId="69B5D833">
                <wp:simplePos x="0" y="0"/>
                <wp:positionH relativeFrom="column">
                  <wp:posOffset>4495800</wp:posOffset>
                </wp:positionH>
                <wp:positionV relativeFrom="paragraph">
                  <wp:posOffset>166370</wp:posOffset>
                </wp:positionV>
                <wp:extent cx="1562100" cy="274320"/>
                <wp:effectExtent l="0" t="0" r="0" b="0"/>
                <wp:wrapTight wrapText="bothSides">
                  <wp:wrapPolygon edited="0">
                    <wp:start x="0" y="0"/>
                    <wp:lineTo x="0" y="19500"/>
                    <wp:lineTo x="21337" y="19500"/>
                    <wp:lineTo x="21337" y="0"/>
                    <wp:lineTo x="0" y="0"/>
                  </wp:wrapPolygon>
                </wp:wrapTight>
                <wp:docPr id="20920128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2743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5F9032" w14:textId="28C5D989" w:rsidR="00845486" w:rsidRPr="00845486" w:rsidRDefault="00845486" w:rsidP="00845486">
                            <w:pPr>
                              <w:pStyle w:val="Caption"/>
                              <w:rPr>
                                <w:rFonts w:asciiTheme="majorHAnsi" w:hAnsiTheme="majorHAnsi" w:cstheme="majorHAnsi"/>
                                <w:noProof/>
                                <w:color w:val="000000"/>
                                <w:sz w:val="22"/>
                                <w:szCs w:val="20"/>
                              </w:rPr>
                            </w:pPr>
                            <w:bookmarkStart w:id="32" w:name="_Toc219823560"/>
                            <w:r w:rsidRPr="00845486">
                              <w:rPr>
                                <w:rFonts w:asciiTheme="majorHAnsi" w:hAnsiTheme="majorHAnsi" w:cstheme="majorHAnsi"/>
                              </w:rPr>
                              <w:t xml:space="preserve">Figura </w:t>
                            </w:r>
                            <w:r w:rsidRPr="00845486">
                              <w:rPr>
                                <w:rFonts w:asciiTheme="majorHAnsi" w:hAnsiTheme="majorHAnsi" w:cstheme="majorHAnsi"/>
                              </w:rPr>
                              <w:fldChar w:fldCharType="begin"/>
                            </w:r>
                            <w:r w:rsidRPr="00845486">
                              <w:rPr>
                                <w:rFonts w:asciiTheme="majorHAnsi" w:hAnsiTheme="majorHAnsi" w:cstheme="majorHAnsi"/>
                              </w:rPr>
                              <w:instrText xml:space="preserve"> SEQ Figura \* ARABIC </w:instrText>
                            </w:r>
                            <w:r w:rsidRPr="00845486">
                              <w:rPr>
                                <w:rFonts w:asciiTheme="majorHAnsi" w:hAnsiTheme="majorHAnsi" w:cstheme="majorHAnsi"/>
                              </w:rPr>
                              <w:fldChar w:fldCharType="separate"/>
                            </w:r>
                            <w:r w:rsidR="004F6DF1">
                              <w:rPr>
                                <w:rFonts w:asciiTheme="majorHAnsi" w:hAnsiTheme="majorHAnsi" w:cstheme="majorHAnsi"/>
                                <w:noProof/>
                              </w:rPr>
                              <w:t>6</w:t>
                            </w:r>
                            <w:r w:rsidRPr="00845486">
                              <w:rPr>
                                <w:rFonts w:asciiTheme="majorHAnsi" w:hAnsiTheme="majorHAnsi" w:cstheme="majorHAnsi"/>
                              </w:rPr>
                              <w:fldChar w:fldCharType="end"/>
                            </w:r>
                            <w:r w:rsidRPr="00845486">
                              <w:rPr>
                                <w:rFonts w:asciiTheme="majorHAnsi" w:hAnsiTheme="majorHAnsi" w:cstheme="majorHAnsi"/>
                              </w:rPr>
                              <w:t xml:space="preserve"> - Logótipo Tailwind CSS</w:t>
                            </w:r>
                            <w:bookmarkEnd w:id="3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96C652" id="_x0000_s1031" type="#_x0000_t202" style="position:absolute;left:0;text-align:left;margin-left:354pt;margin-top:13.1pt;width:123pt;height:21.6pt;z-index:-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" stroked="f">
                <v:textbox inset="0,0,0,0">
                  <w:txbxContent>
                    <w:p w14:paraId="655F9032" w14:textId="28C5D989" w:rsidR="00845486" w:rsidRPr="00845486" w:rsidRDefault="00845486" w:rsidP="00845486">
                      <w:pPr>
                        <w:pStyle w:val="Caption"/>
                        <w:rPr>
                          <w:rFonts w:asciiTheme="majorHAnsi" w:hAnsiTheme="majorHAnsi" w:cstheme="majorHAnsi"/>
                          <w:noProof/>
                          <w:color w:val="000000"/>
                          <w:sz w:val="22"/>
                          <w:szCs w:val="20"/>
                        </w:rPr>
                      </w:pPr>
                      <w:bookmarkStart w:id="33" w:name="_Toc219823560"/>
                      <w:r w:rsidRPr="00845486">
                        <w:rPr>
                          <w:rFonts w:asciiTheme="majorHAnsi" w:hAnsiTheme="majorHAnsi" w:cstheme="majorHAnsi"/>
                        </w:rPr>
                        <w:t xml:space="preserve">Figura </w:t>
                      </w:r>
                      <w:r w:rsidRPr="00845486">
                        <w:rPr>
                          <w:rFonts w:asciiTheme="majorHAnsi" w:hAnsiTheme="majorHAnsi" w:cstheme="majorHAnsi"/>
                        </w:rPr>
                        <w:fldChar w:fldCharType="begin"/>
                      </w:r>
                      <w:r w:rsidRPr="00845486">
                        <w:rPr>
                          <w:rFonts w:asciiTheme="majorHAnsi" w:hAnsiTheme="majorHAnsi" w:cstheme="majorHAnsi"/>
                        </w:rPr>
                        <w:instrText xml:space="preserve"> SEQ Figura \* ARABIC </w:instrText>
                      </w:r>
                      <w:r w:rsidRPr="00845486">
                        <w:rPr>
                          <w:rFonts w:asciiTheme="majorHAnsi" w:hAnsiTheme="majorHAnsi" w:cstheme="majorHAnsi"/>
                        </w:rPr>
                        <w:fldChar w:fldCharType="separate"/>
                      </w:r>
                      <w:r w:rsidR="004F6DF1">
                        <w:rPr>
                          <w:rFonts w:asciiTheme="majorHAnsi" w:hAnsiTheme="majorHAnsi" w:cstheme="majorHAnsi"/>
                          <w:noProof/>
                        </w:rPr>
                        <w:t>6</w:t>
                      </w:r>
                      <w:r w:rsidRPr="00845486">
                        <w:rPr>
                          <w:rFonts w:asciiTheme="majorHAnsi" w:hAnsiTheme="majorHAnsi" w:cstheme="majorHAnsi"/>
                        </w:rPr>
                        <w:fldChar w:fldCharType="end"/>
                      </w:r>
                      <w:r w:rsidRPr="00845486">
                        <w:rPr>
                          <w:rFonts w:asciiTheme="majorHAnsi" w:hAnsiTheme="majorHAnsi" w:cstheme="majorHAnsi"/>
                        </w:rPr>
                        <w:t xml:space="preserve"> - Logótipo Tailwind CSS</w:t>
                      </w:r>
                      <w:bookmarkEnd w:id="33"/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2B8C4C0E" w14:textId="77777777" w:rsidR="00843DFF" w:rsidRPr="004C5FF8" w:rsidRDefault="00843DFF" w:rsidP="00AB10C8">
      <w:pPr>
        <w:ind w:left="709" w:hanging="709"/>
        <w:rPr>
          <w:rFonts w:asciiTheme="majorHAnsi" w:eastAsia="Lato" w:hAnsiTheme="majorHAnsi" w:cstheme="majorHAnsi"/>
          <w:color w:val="auto"/>
        </w:rPr>
      </w:pPr>
    </w:p>
    <w:p w14:paraId="38378536" w14:textId="49C69963" w:rsidR="00B134C4" w:rsidRPr="00BF1095" w:rsidRDefault="00B134C4" w:rsidP="00F11AE0">
      <w:pPr>
        <w:pStyle w:val="Heading3"/>
        <w:rPr>
          <w:rFonts w:asciiTheme="majorHAnsi" w:hAnsiTheme="majorHAnsi" w:cstheme="majorHAnsi"/>
        </w:rPr>
      </w:pPr>
      <w:bookmarkStart w:id="34" w:name="_Toc224220161"/>
      <w:r w:rsidRPr="00BF1095">
        <w:rPr>
          <w:rFonts w:asciiTheme="majorHAnsi" w:hAnsiTheme="majorHAnsi" w:cstheme="majorHAnsi"/>
        </w:rPr>
        <w:t>CSS shadcn/ui</w:t>
      </w:r>
      <w:bookmarkEnd w:id="34"/>
    </w:p>
    <w:p w14:paraId="467437D9" w14:textId="2600AA5D" w:rsidR="00B134C4" w:rsidRPr="004C5FF8" w:rsidRDefault="00B134C4" w:rsidP="00B134C4">
      <w:pPr>
        <w:rPr>
          <w:rFonts w:asciiTheme="majorHAnsi" w:hAnsiTheme="majorHAnsi" w:cstheme="majorHAnsi"/>
        </w:rPr>
      </w:pPr>
      <w:r w:rsidRPr="004C5FF8">
        <w:rPr>
          <w:rFonts w:asciiTheme="majorHAnsi" w:hAnsiTheme="majorHAnsi" w:cstheme="majorHAnsi"/>
        </w:rPr>
        <w:t xml:space="preserve">Para construir a interface de forma rápida e profissional, utilizei a biblioteca </w:t>
      </w:r>
      <w:r w:rsidRPr="004C5FF8">
        <w:rPr>
          <w:rFonts w:asciiTheme="majorHAnsi" w:hAnsiTheme="majorHAnsi" w:cstheme="majorHAnsi"/>
          <w:i/>
          <w:iCs/>
        </w:rPr>
        <w:t>shadcn/ui</w:t>
      </w:r>
      <w:r w:rsidRPr="004C5FF8">
        <w:rPr>
          <w:rFonts w:asciiTheme="majorHAnsi" w:hAnsiTheme="majorHAnsi" w:cstheme="majorHAnsi"/>
        </w:rPr>
        <w:t xml:space="preserve">. Ao contrário de outras bibliotecas tradicionais, o </w:t>
      </w:r>
      <w:r w:rsidRPr="004C5FF8">
        <w:rPr>
          <w:rFonts w:asciiTheme="majorHAnsi" w:hAnsiTheme="majorHAnsi" w:cstheme="majorHAnsi"/>
          <w:i/>
          <w:iCs/>
        </w:rPr>
        <w:t>shadcn/ui</w:t>
      </w:r>
      <w:r w:rsidRPr="004C5FF8">
        <w:rPr>
          <w:rFonts w:asciiTheme="majorHAnsi" w:hAnsiTheme="majorHAnsi" w:cstheme="majorHAnsi"/>
        </w:rPr>
        <w:t xml:space="preserve"> não se instala como um pacote fechado; ele permite copiar o código fonte dos componentes (como botões, menus e caixas de diálogo) diretamente para o meu projeto. Isto deu-me total controlo para personalizar o </w:t>
      </w:r>
      <w:r w:rsidRPr="004C5FF8">
        <w:rPr>
          <w:rFonts w:asciiTheme="majorHAnsi" w:hAnsiTheme="majorHAnsi" w:cstheme="majorHAnsi"/>
          <w:i/>
          <w:iCs/>
        </w:rPr>
        <w:t>design</w:t>
      </w:r>
      <w:r w:rsidRPr="004C5FF8">
        <w:rPr>
          <w:rFonts w:asciiTheme="majorHAnsi" w:hAnsiTheme="majorHAnsi" w:cstheme="majorHAnsi"/>
        </w:rPr>
        <w:t xml:space="preserve"> com o Tailwind CSS e adaptar os componentes perfeitamente à imagem de marca da loja Kid to Kid. </w:t>
      </w:r>
    </w:p>
    <w:p w14:paraId="4B18D6F7" w14:textId="53E5C6A6" w:rsidR="00B134C4" w:rsidRPr="00BF1095" w:rsidRDefault="00B134C4" w:rsidP="00F11AE0">
      <w:pPr>
        <w:pStyle w:val="Heading3"/>
        <w:rPr>
          <w:rFonts w:asciiTheme="majorHAnsi" w:hAnsiTheme="majorHAnsi" w:cstheme="majorHAnsi"/>
        </w:rPr>
      </w:pPr>
      <w:bookmarkStart w:id="35" w:name="_Toc224220162"/>
      <w:r w:rsidRPr="00BF1095">
        <w:rPr>
          <w:rFonts w:asciiTheme="majorHAnsi" w:hAnsiTheme="majorHAnsi" w:cstheme="majorHAnsi"/>
        </w:rPr>
        <w:t>React Router</w:t>
      </w:r>
      <w:bookmarkEnd w:id="35"/>
    </w:p>
    <w:p w14:paraId="1E58C9D5" w14:textId="2F9464B9" w:rsidR="00B134C4" w:rsidRPr="004C5FF8" w:rsidRDefault="00B134C4" w:rsidP="00B134C4">
      <w:pPr>
        <w:rPr>
          <w:rFonts w:asciiTheme="majorHAnsi" w:hAnsiTheme="majorHAnsi" w:cstheme="majorHAnsi"/>
        </w:rPr>
      </w:pPr>
      <w:r w:rsidRPr="004C5FF8">
        <w:rPr>
          <w:rFonts w:asciiTheme="majorHAnsi" w:hAnsiTheme="majorHAnsi" w:cstheme="majorHAnsi"/>
        </w:rPr>
        <w:t xml:space="preserve">O </w:t>
      </w:r>
      <w:r w:rsidRPr="004C5FF8">
        <w:rPr>
          <w:rFonts w:asciiTheme="majorHAnsi" w:hAnsiTheme="majorHAnsi" w:cstheme="majorHAnsi"/>
          <w:i/>
          <w:iCs/>
        </w:rPr>
        <w:t>React Router</w:t>
      </w:r>
      <w:r w:rsidRPr="004C5FF8">
        <w:rPr>
          <w:rFonts w:asciiTheme="majorHAnsi" w:hAnsiTheme="majorHAnsi" w:cstheme="majorHAnsi"/>
        </w:rPr>
        <w:t xml:space="preserve"> é a biblioteca responsável pela navegação dentro da plataforma. Como o projeto foi construído como uma </w:t>
      </w:r>
      <w:r w:rsidRPr="004C5FF8">
        <w:rPr>
          <w:rFonts w:asciiTheme="majorHAnsi" w:hAnsiTheme="majorHAnsi" w:cstheme="majorHAnsi"/>
          <w:i/>
          <w:iCs/>
        </w:rPr>
        <w:t>Single Page Application</w:t>
      </w:r>
      <w:r w:rsidRPr="004C5FF8">
        <w:rPr>
          <w:rFonts w:asciiTheme="majorHAnsi" w:hAnsiTheme="majorHAnsi" w:cstheme="majorHAnsi"/>
        </w:rPr>
        <w:t xml:space="preserve"> (SPA), o React Router permite que o utilizador navegue entre diferentes páginas (por exemplo, passar do Catálogo para o Carrinho de Compras ou para o Painel de Administração) de forma instantânea, sem que o ecrã precise de recarregar. Isto torna a experiência de navegação muito mais rápida e fluida.</w:t>
      </w:r>
    </w:p>
    <w:p w14:paraId="1357F90C" w14:textId="77777777" w:rsidR="00705205" w:rsidRPr="004C5FF8" w:rsidRDefault="00705205" w:rsidP="00AB10C8">
      <w:pPr>
        <w:ind w:left="709" w:hanging="709"/>
        <w:rPr>
          <w:rFonts w:asciiTheme="majorHAnsi" w:eastAsia="Lato" w:hAnsiTheme="majorHAnsi" w:cstheme="majorHAnsi"/>
          <w:color w:val="auto"/>
        </w:rPr>
      </w:pPr>
    </w:p>
    <w:p w14:paraId="0FB52A48" w14:textId="36A827B2" w:rsidR="007E7A36" w:rsidRPr="00BF1095" w:rsidRDefault="006273B8" w:rsidP="00F11AE0">
      <w:pPr>
        <w:pStyle w:val="Heading2"/>
        <w:rPr>
          <w:rFonts w:asciiTheme="majorHAnsi" w:hAnsiTheme="majorHAnsi" w:cstheme="majorHAnsi"/>
        </w:rPr>
      </w:pPr>
      <w:bookmarkStart w:id="36" w:name="_Toc216453044"/>
      <w:bookmarkStart w:id="37" w:name="_Toc224220163"/>
      <w:r w:rsidRPr="00BF1095">
        <w:rPr>
          <w:rFonts w:asciiTheme="majorHAnsi" w:hAnsiTheme="majorHAnsi" w:cstheme="majorHAnsi"/>
        </w:rPr>
        <w:t>Serviços e Aplicações para o desenvolvimento</w:t>
      </w:r>
      <w:bookmarkEnd w:id="36"/>
      <w:bookmarkEnd w:id="37"/>
    </w:p>
    <w:p w14:paraId="4DBE7379" w14:textId="77777777" w:rsidR="007E7A36" w:rsidRPr="004C5FF8" w:rsidRDefault="007E7A36" w:rsidP="00AB10C8">
      <w:pPr>
        <w:ind w:left="709" w:hanging="709"/>
        <w:rPr>
          <w:rFonts w:asciiTheme="majorHAnsi" w:hAnsiTheme="majorHAnsi" w:cstheme="majorHAnsi"/>
        </w:rPr>
      </w:pPr>
      <w:r w:rsidRPr="004C5FF8">
        <w:rPr>
          <w:rFonts w:asciiTheme="majorHAnsi" w:hAnsiTheme="majorHAnsi" w:cstheme="majorHAnsi"/>
        </w:rPr>
        <w:t>Estas ferramentas foram usadas para escrever o código e para guardar os dados da loja.</w:t>
      </w:r>
    </w:p>
    <w:p w14:paraId="4D907D4E" w14:textId="7D8E0E10" w:rsidR="00843DFF" w:rsidRPr="004C5FF8" w:rsidRDefault="00843DFF" w:rsidP="00AB10C8">
      <w:pPr>
        <w:ind w:left="709" w:hanging="709"/>
        <w:rPr>
          <w:rFonts w:asciiTheme="majorHAnsi" w:hAnsiTheme="majorHAnsi" w:cstheme="majorHAnsi"/>
        </w:rPr>
      </w:pPr>
      <w:r w:rsidRPr="004C5FF8">
        <w:rPr>
          <w:rFonts w:asciiTheme="majorHAnsi" w:hAnsiTheme="majorHAnsi" w:cstheme="majorHAnsi"/>
          <w:noProof/>
        </w:rPr>
        <w:lastRenderedPageBreak/>
        <w:drawing>
          <wp:anchor distT="0" distB="0" distL="114300" distR="114300" simplePos="0" relativeHeight="251680768" behindDoc="1" locked="0" layoutInCell="1" allowOverlap="1" wp14:anchorId="477FDEB4" wp14:editId="08E5D5EC">
            <wp:simplePos x="0" y="0"/>
            <wp:positionH relativeFrom="column">
              <wp:posOffset>4407535</wp:posOffset>
            </wp:positionH>
            <wp:positionV relativeFrom="paragraph">
              <wp:posOffset>241300</wp:posOffset>
            </wp:positionV>
            <wp:extent cx="1517650" cy="1517650"/>
            <wp:effectExtent l="0" t="0" r="6350" b="6350"/>
            <wp:wrapTight wrapText="bothSides">
              <wp:wrapPolygon edited="0">
                <wp:start x="14370" y="0"/>
                <wp:lineTo x="9761" y="4338"/>
                <wp:lineTo x="0" y="4880"/>
                <wp:lineTo x="0" y="16268"/>
                <wp:lineTo x="10032" y="17352"/>
                <wp:lineTo x="14099" y="21419"/>
                <wp:lineTo x="14370" y="21419"/>
                <wp:lineTo x="17081" y="21419"/>
                <wp:lineTo x="21419" y="19250"/>
                <wp:lineTo x="21419" y="2169"/>
                <wp:lineTo x="17081" y="0"/>
                <wp:lineTo x="14370" y="0"/>
              </wp:wrapPolygon>
            </wp:wrapTight>
            <wp:docPr id="15857573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650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AF1EBD" w14:textId="03939E92" w:rsidR="004F6DF1" w:rsidRPr="008125A9" w:rsidRDefault="006273B8" w:rsidP="00F11AE0">
      <w:pPr>
        <w:pStyle w:val="Heading3"/>
        <w:rPr>
          <w:rFonts w:asciiTheme="majorHAnsi" w:hAnsiTheme="majorHAnsi" w:cstheme="majorHAnsi"/>
        </w:rPr>
      </w:pPr>
      <w:bookmarkStart w:id="38" w:name="_Toc216453045"/>
      <w:bookmarkStart w:id="39" w:name="_Toc224220164"/>
      <w:r w:rsidRPr="008125A9">
        <w:rPr>
          <w:rFonts w:asciiTheme="majorHAnsi" w:hAnsiTheme="majorHAnsi" w:cstheme="majorHAnsi"/>
        </w:rPr>
        <w:t>Visual Studio Code</w:t>
      </w:r>
      <w:bookmarkEnd w:id="38"/>
      <w:bookmarkEnd w:id="39"/>
      <w:r w:rsidRPr="008125A9">
        <w:rPr>
          <w:rFonts w:asciiTheme="majorHAnsi" w:hAnsiTheme="majorHAnsi" w:cstheme="majorHAnsi"/>
        </w:rPr>
        <w:t xml:space="preserve"> </w:t>
      </w:r>
    </w:p>
    <w:p w14:paraId="4D4ED1FD" w14:textId="3DBCCABB" w:rsidR="006273B8" w:rsidRPr="004C5FF8" w:rsidRDefault="006273B8" w:rsidP="00C459BC">
      <w:pPr>
        <w:rPr>
          <w:rFonts w:asciiTheme="majorHAnsi" w:eastAsia="Lato" w:hAnsiTheme="majorHAnsi" w:cstheme="majorHAnsi"/>
          <w:color w:val="auto"/>
        </w:rPr>
      </w:pPr>
      <w:r w:rsidRPr="004C5FF8">
        <w:rPr>
          <w:rFonts w:asciiTheme="majorHAnsi" w:eastAsia="Lato" w:hAnsiTheme="majorHAnsi" w:cstheme="majorHAnsi"/>
          <w:color w:val="auto"/>
        </w:rPr>
        <w:t xml:space="preserve">O Visual Studio Code </w:t>
      </w:r>
      <w:r w:rsidR="0003135B" w:rsidRPr="004C5FF8">
        <w:rPr>
          <w:rFonts w:asciiTheme="majorHAnsi" w:eastAsia="Lato" w:hAnsiTheme="majorHAnsi" w:cstheme="majorHAnsi"/>
          <w:color w:val="auto"/>
        </w:rPr>
        <w:t>foi o programa (editor de código) onde escrevi todo o projeto. É leve e tem muitas extensões que ajudam a formatar o código e a encontrar erros enquanto escrevemos.</w:t>
      </w:r>
      <w:r w:rsidRPr="004C5FF8">
        <w:rPr>
          <w:rFonts w:asciiTheme="majorHAnsi" w:eastAsia="Lato" w:hAnsiTheme="majorHAnsi" w:cstheme="majorHAnsi"/>
          <w:color w:val="auto"/>
        </w:rPr>
        <w:t>.</w:t>
      </w:r>
    </w:p>
    <w:p w14:paraId="7043EDEE" w14:textId="469AE0D3" w:rsidR="00845486" w:rsidRPr="004C5FF8" w:rsidRDefault="00845486" w:rsidP="00AB10C8">
      <w:pPr>
        <w:ind w:left="709" w:hanging="709"/>
        <w:rPr>
          <w:rFonts w:asciiTheme="majorHAnsi" w:eastAsia="Lato" w:hAnsiTheme="majorHAnsi" w:cstheme="majorHAnsi"/>
          <w:color w:val="auto"/>
        </w:rPr>
      </w:pPr>
    </w:p>
    <w:p w14:paraId="5AA453BB" w14:textId="649EAE3F" w:rsidR="001C79F1" w:rsidRPr="004C5FF8" w:rsidRDefault="00843DFF" w:rsidP="00F11AE0">
      <w:pPr>
        <w:rPr>
          <w:rFonts w:asciiTheme="majorHAnsi" w:eastAsia="Lato" w:hAnsiTheme="majorHAnsi" w:cstheme="majorHAnsi"/>
          <w:color w:val="auto"/>
        </w:rPr>
      </w:pPr>
      <w:r w:rsidRPr="004C5FF8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12512" behindDoc="1" locked="0" layoutInCell="1" allowOverlap="1" wp14:anchorId="2D8DA173" wp14:editId="72AEECD6">
                <wp:simplePos x="0" y="0"/>
                <wp:positionH relativeFrom="column">
                  <wp:posOffset>4302125</wp:posOffset>
                </wp:positionH>
                <wp:positionV relativeFrom="paragraph">
                  <wp:posOffset>97155</wp:posOffset>
                </wp:positionV>
                <wp:extent cx="1813560" cy="304800"/>
                <wp:effectExtent l="0" t="0" r="0" b="0"/>
                <wp:wrapTight wrapText="bothSides">
                  <wp:wrapPolygon edited="0">
                    <wp:start x="0" y="0"/>
                    <wp:lineTo x="0" y="20250"/>
                    <wp:lineTo x="21328" y="20250"/>
                    <wp:lineTo x="21328" y="0"/>
                    <wp:lineTo x="0" y="0"/>
                  </wp:wrapPolygon>
                </wp:wrapTight>
                <wp:docPr id="165381955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3560" cy="3048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0B3124" w14:textId="2B63ED59" w:rsidR="00845486" w:rsidRPr="00027BCA" w:rsidRDefault="00845486" w:rsidP="00845486">
                            <w:pPr>
                              <w:pStyle w:val="Caption"/>
                              <w:rPr>
                                <w:rFonts w:asciiTheme="majorHAnsi" w:eastAsia="Calibri" w:hAnsiTheme="majorHAnsi" w:cstheme="majorHAnsi"/>
                                <w:noProof/>
                                <w:color w:val="0070C0"/>
                                <w:sz w:val="28"/>
                                <w:szCs w:val="20"/>
                              </w:rPr>
                            </w:pPr>
                            <w:bookmarkStart w:id="40" w:name="_Toc219823561"/>
                            <w:r w:rsidRPr="00027BCA">
                              <w:rPr>
                                <w:rFonts w:asciiTheme="majorHAnsi" w:hAnsiTheme="majorHAnsi" w:cstheme="majorHAnsi"/>
                              </w:rPr>
                              <w:t xml:space="preserve">Figura </w:t>
                            </w:r>
                            <w:r w:rsidRPr="00027BCA">
                              <w:rPr>
                                <w:rFonts w:asciiTheme="majorHAnsi" w:hAnsiTheme="majorHAnsi" w:cstheme="majorHAnsi"/>
                              </w:rPr>
                              <w:fldChar w:fldCharType="begin"/>
                            </w:r>
                            <w:r w:rsidRPr="00027BCA">
                              <w:rPr>
                                <w:rFonts w:asciiTheme="majorHAnsi" w:hAnsiTheme="majorHAnsi" w:cstheme="majorHAnsi"/>
                              </w:rPr>
                              <w:instrText xml:space="preserve"> SEQ Figura \* ARABIC </w:instrText>
                            </w:r>
                            <w:r w:rsidRPr="00027BCA">
                              <w:rPr>
                                <w:rFonts w:asciiTheme="majorHAnsi" w:hAnsiTheme="majorHAnsi" w:cstheme="majorHAnsi"/>
                              </w:rPr>
                              <w:fldChar w:fldCharType="separate"/>
                            </w:r>
                            <w:r w:rsidR="004F6DF1">
                              <w:rPr>
                                <w:rFonts w:asciiTheme="majorHAnsi" w:hAnsiTheme="majorHAnsi" w:cstheme="majorHAnsi"/>
                                <w:noProof/>
                              </w:rPr>
                              <w:t>7</w:t>
                            </w:r>
                            <w:r w:rsidRPr="00027BCA">
                              <w:rPr>
                                <w:rFonts w:asciiTheme="majorHAnsi" w:hAnsiTheme="majorHAnsi" w:cstheme="majorHAnsi"/>
                              </w:rPr>
                              <w:fldChar w:fldCharType="end"/>
                            </w:r>
                            <w:r w:rsidRPr="00027BCA">
                              <w:rPr>
                                <w:rFonts w:asciiTheme="majorHAnsi" w:hAnsiTheme="majorHAnsi" w:cstheme="majorHAnsi"/>
                              </w:rPr>
                              <w:t xml:space="preserve"> - Logótipo Visual Studio Code</w:t>
                            </w:r>
                            <w:bookmarkEnd w:id="4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DA173" id="_x0000_s1032" type="#_x0000_t202" style="position:absolute;left:0;text-align:left;margin-left:338.75pt;margin-top:7.65pt;width:142.8pt;height:24pt;z-index:-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" stroked="f">
                <v:textbox inset="0,0,0,0">
                  <w:txbxContent>
                    <w:p w14:paraId="4C0B3124" w14:textId="2B63ED59" w:rsidR="00845486" w:rsidRPr="00027BCA" w:rsidRDefault="00845486" w:rsidP="00845486">
                      <w:pPr>
                        <w:pStyle w:val="Caption"/>
                        <w:rPr>
                          <w:rFonts w:asciiTheme="majorHAnsi" w:eastAsia="Calibri" w:hAnsiTheme="majorHAnsi" w:cstheme="majorHAnsi"/>
                          <w:noProof/>
                          <w:color w:val="0070C0"/>
                          <w:sz w:val="28"/>
                          <w:szCs w:val="20"/>
                        </w:rPr>
                      </w:pPr>
                      <w:bookmarkStart w:id="41" w:name="_Toc219823561"/>
                      <w:r w:rsidRPr="00027BCA">
                        <w:rPr>
                          <w:rFonts w:asciiTheme="majorHAnsi" w:hAnsiTheme="majorHAnsi" w:cstheme="majorHAnsi"/>
                        </w:rPr>
                        <w:t xml:space="preserve">Figura </w:t>
                      </w:r>
                      <w:r w:rsidRPr="00027BCA">
                        <w:rPr>
                          <w:rFonts w:asciiTheme="majorHAnsi" w:hAnsiTheme="majorHAnsi" w:cstheme="majorHAnsi"/>
                        </w:rPr>
                        <w:fldChar w:fldCharType="begin"/>
                      </w:r>
                      <w:r w:rsidRPr="00027BCA">
                        <w:rPr>
                          <w:rFonts w:asciiTheme="majorHAnsi" w:hAnsiTheme="majorHAnsi" w:cstheme="majorHAnsi"/>
                        </w:rPr>
                        <w:instrText xml:space="preserve"> SEQ Figura \* ARABIC </w:instrText>
                      </w:r>
                      <w:r w:rsidRPr="00027BCA">
                        <w:rPr>
                          <w:rFonts w:asciiTheme="majorHAnsi" w:hAnsiTheme="majorHAnsi" w:cstheme="majorHAnsi"/>
                        </w:rPr>
                        <w:fldChar w:fldCharType="separate"/>
                      </w:r>
                      <w:r w:rsidR="004F6DF1">
                        <w:rPr>
                          <w:rFonts w:asciiTheme="majorHAnsi" w:hAnsiTheme="majorHAnsi" w:cstheme="majorHAnsi"/>
                          <w:noProof/>
                        </w:rPr>
                        <w:t>7</w:t>
                      </w:r>
                      <w:r w:rsidRPr="00027BCA">
                        <w:rPr>
                          <w:rFonts w:asciiTheme="majorHAnsi" w:hAnsiTheme="majorHAnsi" w:cstheme="majorHAnsi"/>
                        </w:rPr>
                        <w:fldChar w:fldCharType="end"/>
                      </w:r>
                      <w:r w:rsidRPr="00027BCA">
                        <w:rPr>
                          <w:rFonts w:asciiTheme="majorHAnsi" w:hAnsiTheme="majorHAnsi" w:cstheme="majorHAnsi"/>
                        </w:rPr>
                        <w:t xml:space="preserve"> - Logótipo Visual Studio Code</w:t>
                      </w:r>
                      <w:bookmarkEnd w:id="41"/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0A54598B" w14:textId="57C43D9C" w:rsidR="004F6DF1" w:rsidRPr="008125A9" w:rsidRDefault="00027BCA" w:rsidP="00F11AE0">
      <w:pPr>
        <w:pStyle w:val="Heading3"/>
        <w:rPr>
          <w:rFonts w:asciiTheme="majorHAnsi" w:hAnsiTheme="majorHAnsi" w:cstheme="majorHAnsi"/>
        </w:rPr>
      </w:pPr>
      <w:bookmarkStart w:id="42" w:name="_Toc216453046"/>
      <w:bookmarkStart w:id="43" w:name="_Toc224220165"/>
      <w:r w:rsidRPr="008125A9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83840" behindDoc="1" locked="0" layoutInCell="1" allowOverlap="1" wp14:anchorId="153288E2" wp14:editId="7D66C196">
            <wp:simplePos x="0" y="0"/>
            <wp:positionH relativeFrom="column">
              <wp:posOffset>3905885</wp:posOffset>
            </wp:positionH>
            <wp:positionV relativeFrom="paragraph">
              <wp:posOffset>61018</wp:posOffset>
            </wp:positionV>
            <wp:extent cx="2303860" cy="1668780"/>
            <wp:effectExtent l="0" t="0" r="1270" b="0"/>
            <wp:wrapTight wrapText="bothSides">
              <wp:wrapPolygon edited="0">
                <wp:start x="13932" y="986"/>
                <wp:lineTo x="13932" y="5425"/>
                <wp:lineTo x="0" y="5425"/>
                <wp:lineTo x="0" y="12575"/>
                <wp:lineTo x="8037" y="14055"/>
                <wp:lineTo x="7859" y="18000"/>
                <wp:lineTo x="9466" y="19973"/>
                <wp:lineTo x="10002" y="20466"/>
                <wp:lineTo x="11252" y="20466"/>
                <wp:lineTo x="13396" y="17753"/>
                <wp:lineTo x="13396" y="17260"/>
                <wp:lineTo x="14289" y="14548"/>
                <wp:lineTo x="13932" y="13315"/>
                <wp:lineTo x="19290" y="13315"/>
                <wp:lineTo x="21433" y="12082"/>
                <wp:lineTo x="21433" y="5425"/>
                <wp:lineTo x="16254" y="5425"/>
                <wp:lineTo x="16075" y="2712"/>
                <wp:lineTo x="14825" y="986"/>
                <wp:lineTo x="13932" y="986"/>
              </wp:wrapPolygon>
            </wp:wrapTight>
            <wp:docPr id="21189659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86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42"/>
      <w:r w:rsidR="00B134C4" w:rsidRPr="008125A9">
        <w:rPr>
          <w:rFonts w:asciiTheme="majorHAnsi" w:hAnsiTheme="majorHAnsi" w:cstheme="majorHAnsi"/>
        </w:rPr>
        <w:t>Node.js e npm</w:t>
      </w:r>
      <w:bookmarkEnd w:id="43"/>
      <w:r w:rsidR="006273B8" w:rsidRPr="008125A9">
        <w:rPr>
          <w:rFonts w:asciiTheme="majorHAnsi" w:hAnsiTheme="majorHAnsi" w:cstheme="majorHAnsi"/>
        </w:rPr>
        <w:t xml:space="preserve"> </w:t>
      </w:r>
    </w:p>
    <w:p w14:paraId="68CC6133" w14:textId="4A84B65D" w:rsidR="000F106F" w:rsidRPr="004C5FF8" w:rsidRDefault="00B134C4" w:rsidP="00C459BC">
      <w:pPr>
        <w:rPr>
          <w:rFonts w:asciiTheme="majorHAnsi" w:eastAsia="Lato" w:hAnsiTheme="majorHAnsi" w:cstheme="majorHAnsi"/>
          <w:color w:val="auto"/>
        </w:rPr>
      </w:pPr>
      <w:r w:rsidRPr="004C5FF8">
        <w:rPr>
          <w:rFonts w:asciiTheme="majorHAnsi" w:eastAsia="Lato" w:hAnsiTheme="majorHAnsi" w:cstheme="majorHAnsi"/>
          <w:color w:val="auto"/>
        </w:rPr>
        <w:t xml:space="preserve">O Node.js é um ambiente que permite executar JavaScript fora do navegador. No meu projeto, ele foi necessário para fazer funcionar as ferramentas de construção (como o Vite) e utilizar o gestor de pacotes </w:t>
      </w:r>
      <w:r w:rsidRPr="004C5FF8">
        <w:rPr>
          <w:rFonts w:asciiTheme="majorHAnsi" w:eastAsia="Lato" w:hAnsiTheme="majorHAnsi" w:cstheme="majorHAnsi"/>
          <w:i/>
          <w:iCs/>
          <w:color w:val="auto"/>
        </w:rPr>
        <w:t>npm</w:t>
      </w:r>
      <w:r w:rsidRPr="004C5FF8">
        <w:rPr>
          <w:rFonts w:asciiTheme="majorHAnsi" w:eastAsia="Lato" w:hAnsiTheme="majorHAnsi" w:cstheme="majorHAnsi"/>
          <w:color w:val="auto"/>
        </w:rPr>
        <w:t xml:space="preserve"> para instalar todas as bibliotecas de que precisei</w:t>
      </w:r>
      <w:r w:rsidR="0003135B" w:rsidRPr="004C5FF8">
        <w:rPr>
          <w:rFonts w:asciiTheme="majorHAnsi" w:eastAsia="Lato" w:hAnsiTheme="majorHAnsi" w:cstheme="majorHAnsi"/>
          <w:color w:val="auto"/>
        </w:rPr>
        <w:t>.</w:t>
      </w:r>
    </w:p>
    <w:p w14:paraId="6BCF61EE" w14:textId="3256D77C" w:rsidR="006273B8" w:rsidRPr="004C5FF8" w:rsidRDefault="002D0240" w:rsidP="00AB10C8">
      <w:pPr>
        <w:ind w:left="709" w:hanging="709"/>
        <w:rPr>
          <w:rFonts w:asciiTheme="majorHAnsi" w:eastAsia="Lato" w:hAnsiTheme="majorHAnsi" w:cstheme="majorHAnsi"/>
          <w:color w:val="auto"/>
        </w:rPr>
      </w:pPr>
      <w:r w:rsidRPr="004C5FF8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3C1516BB" wp14:editId="78502D0E">
                <wp:simplePos x="0" y="0"/>
                <wp:positionH relativeFrom="column">
                  <wp:posOffset>4369435</wp:posOffset>
                </wp:positionH>
                <wp:positionV relativeFrom="paragraph">
                  <wp:posOffset>323215</wp:posOffset>
                </wp:positionV>
                <wp:extent cx="1333500" cy="304800"/>
                <wp:effectExtent l="0" t="0" r="0" b="0"/>
                <wp:wrapTight wrapText="bothSides">
                  <wp:wrapPolygon edited="0">
                    <wp:start x="0" y="0"/>
                    <wp:lineTo x="0" y="20250"/>
                    <wp:lineTo x="21291" y="20250"/>
                    <wp:lineTo x="21291" y="0"/>
                    <wp:lineTo x="0" y="0"/>
                  </wp:wrapPolygon>
                </wp:wrapTight>
                <wp:docPr id="20991288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3048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2A18DA" w14:textId="608A526B" w:rsidR="00845486" w:rsidRPr="00027BCA" w:rsidRDefault="00845486" w:rsidP="00845486">
                            <w:pPr>
                              <w:pStyle w:val="Caption"/>
                              <w:rPr>
                                <w:rFonts w:asciiTheme="majorHAnsi" w:eastAsia="Calibri" w:hAnsiTheme="majorHAnsi" w:cstheme="majorHAnsi"/>
                                <w:noProof/>
                                <w:color w:val="4F81BD"/>
                                <w:sz w:val="24"/>
                                <w:szCs w:val="20"/>
                              </w:rPr>
                            </w:pPr>
                            <w:bookmarkStart w:id="44" w:name="_Toc219823562"/>
                            <w:r w:rsidRPr="00027BCA">
                              <w:rPr>
                                <w:rFonts w:asciiTheme="majorHAnsi" w:hAnsiTheme="majorHAnsi" w:cstheme="majorHAnsi"/>
                              </w:rPr>
                              <w:t xml:space="preserve">Figura </w:t>
                            </w:r>
                            <w:r w:rsidRPr="00027BCA">
                              <w:rPr>
                                <w:rFonts w:asciiTheme="majorHAnsi" w:hAnsiTheme="majorHAnsi" w:cstheme="majorHAnsi"/>
                              </w:rPr>
                              <w:fldChar w:fldCharType="begin"/>
                            </w:r>
                            <w:r w:rsidRPr="00027BCA">
                              <w:rPr>
                                <w:rFonts w:asciiTheme="majorHAnsi" w:hAnsiTheme="majorHAnsi" w:cstheme="majorHAnsi"/>
                              </w:rPr>
                              <w:instrText xml:space="preserve"> SEQ Figura \* ARABIC </w:instrText>
                            </w:r>
                            <w:r w:rsidRPr="00027BCA">
                              <w:rPr>
                                <w:rFonts w:asciiTheme="majorHAnsi" w:hAnsiTheme="majorHAnsi" w:cstheme="majorHAnsi"/>
                              </w:rPr>
                              <w:fldChar w:fldCharType="separate"/>
                            </w:r>
                            <w:r w:rsidR="004F6DF1">
                              <w:rPr>
                                <w:rFonts w:asciiTheme="majorHAnsi" w:hAnsiTheme="majorHAnsi" w:cstheme="majorHAnsi"/>
                                <w:noProof/>
                              </w:rPr>
                              <w:t>8</w:t>
                            </w:r>
                            <w:r w:rsidRPr="00027BCA">
                              <w:rPr>
                                <w:rFonts w:asciiTheme="majorHAnsi" w:hAnsiTheme="majorHAnsi" w:cstheme="majorHAnsi"/>
                              </w:rPr>
                              <w:fldChar w:fldCharType="end"/>
                            </w:r>
                            <w:r w:rsidRPr="00027BCA">
                              <w:rPr>
                                <w:rFonts w:asciiTheme="majorHAnsi" w:hAnsiTheme="majorHAnsi" w:cstheme="majorHAnsi"/>
                              </w:rPr>
                              <w:t xml:space="preserve"> - Logótipo Node.js</w:t>
                            </w:r>
                            <w:bookmarkEnd w:id="4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516BB" id="_x0000_s1033" type="#_x0000_t202" style="position:absolute;left:0;text-align:left;margin-left:344.05pt;margin-top:25.45pt;width:105pt;height:24pt;z-index:-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" stroked="f">
                <v:textbox inset="0,0,0,0">
                  <w:txbxContent>
                    <w:p w14:paraId="362A18DA" w14:textId="608A526B" w:rsidR="00845486" w:rsidRPr="00027BCA" w:rsidRDefault="00845486" w:rsidP="00845486">
                      <w:pPr>
                        <w:pStyle w:val="Caption"/>
                        <w:rPr>
                          <w:rFonts w:asciiTheme="majorHAnsi" w:eastAsia="Calibri" w:hAnsiTheme="majorHAnsi" w:cstheme="majorHAnsi"/>
                          <w:noProof/>
                          <w:color w:val="4F81BD"/>
                          <w:sz w:val="24"/>
                          <w:szCs w:val="20"/>
                        </w:rPr>
                      </w:pPr>
                      <w:bookmarkStart w:id="45" w:name="_Toc219823562"/>
                      <w:r w:rsidRPr="00027BCA">
                        <w:rPr>
                          <w:rFonts w:asciiTheme="majorHAnsi" w:hAnsiTheme="majorHAnsi" w:cstheme="majorHAnsi"/>
                        </w:rPr>
                        <w:t xml:space="preserve">Figura </w:t>
                      </w:r>
                      <w:r w:rsidRPr="00027BCA">
                        <w:rPr>
                          <w:rFonts w:asciiTheme="majorHAnsi" w:hAnsiTheme="majorHAnsi" w:cstheme="majorHAnsi"/>
                        </w:rPr>
                        <w:fldChar w:fldCharType="begin"/>
                      </w:r>
                      <w:r w:rsidRPr="00027BCA">
                        <w:rPr>
                          <w:rFonts w:asciiTheme="majorHAnsi" w:hAnsiTheme="majorHAnsi" w:cstheme="majorHAnsi"/>
                        </w:rPr>
                        <w:instrText xml:space="preserve"> SEQ Figura \* ARABIC </w:instrText>
                      </w:r>
                      <w:r w:rsidRPr="00027BCA">
                        <w:rPr>
                          <w:rFonts w:asciiTheme="majorHAnsi" w:hAnsiTheme="majorHAnsi" w:cstheme="majorHAnsi"/>
                        </w:rPr>
                        <w:fldChar w:fldCharType="separate"/>
                      </w:r>
                      <w:r w:rsidR="004F6DF1">
                        <w:rPr>
                          <w:rFonts w:asciiTheme="majorHAnsi" w:hAnsiTheme="majorHAnsi" w:cstheme="majorHAnsi"/>
                          <w:noProof/>
                        </w:rPr>
                        <w:t>8</w:t>
                      </w:r>
                      <w:r w:rsidRPr="00027BCA">
                        <w:rPr>
                          <w:rFonts w:asciiTheme="majorHAnsi" w:hAnsiTheme="majorHAnsi" w:cstheme="majorHAnsi"/>
                        </w:rPr>
                        <w:fldChar w:fldCharType="end"/>
                      </w:r>
                      <w:r w:rsidRPr="00027BCA">
                        <w:rPr>
                          <w:rFonts w:asciiTheme="majorHAnsi" w:hAnsiTheme="majorHAnsi" w:cstheme="majorHAnsi"/>
                        </w:rPr>
                        <w:t xml:space="preserve"> - Logótipo Node.js</w:t>
                      </w:r>
                      <w:bookmarkEnd w:id="45"/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0DECCA12" w14:textId="2A985DE5" w:rsidR="006273B8" w:rsidRPr="004C5FF8" w:rsidRDefault="006273B8" w:rsidP="00AB10C8">
      <w:pPr>
        <w:ind w:left="709" w:hanging="709"/>
        <w:rPr>
          <w:rFonts w:asciiTheme="majorHAnsi" w:eastAsia="Lato" w:hAnsiTheme="majorHAnsi" w:cstheme="majorHAnsi"/>
          <w:color w:val="auto"/>
        </w:rPr>
      </w:pPr>
    </w:p>
    <w:p w14:paraId="3D89B6C7" w14:textId="77777777" w:rsidR="00705205" w:rsidRPr="004C5FF8" w:rsidRDefault="00705205" w:rsidP="00AB10C8">
      <w:pPr>
        <w:ind w:left="709" w:hanging="709"/>
        <w:rPr>
          <w:rFonts w:asciiTheme="majorHAnsi" w:eastAsia="Lato" w:hAnsiTheme="majorHAnsi" w:cstheme="majorHAnsi"/>
          <w:color w:val="auto"/>
        </w:rPr>
      </w:pPr>
    </w:p>
    <w:p w14:paraId="2AE5DCE7" w14:textId="64274F07" w:rsidR="004F6DF1" w:rsidRPr="004C5FF8" w:rsidRDefault="006273B8" w:rsidP="00F11AE0">
      <w:pPr>
        <w:pStyle w:val="Heading3"/>
      </w:pPr>
      <w:bookmarkStart w:id="46" w:name="_Toc216453047"/>
      <w:bookmarkStart w:id="47" w:name="_Toc224220166"/>
      <w:r w:rsidRPr="008125A9">
        <w:rPr>
          <w:rFonts w:asciiTheme="majorHAnsi" w:hAnsiTheme="majorHAnsi" w:cstheme="majorHAnsi"/>
        </w:rPr>
        <w:t>Firebase</w:t>
      </w:r>
      <w:bookmarkEnd w:id="46"/>
      <w:bookmarkEnd w:id="47"/>
      <w:r w:rsidRPr="004C5FF8">
        <w:t xml:space="preserve"> </w:t>
      </w:r>
    </w:p>
    <w:p w14:paraId="67DCE8D3" w14:textId="2052166D" w:rsidR="00B134C4" w:rsidRPr="004C5FF8" w:rsidRDefault="00B134C4" w:rsidP="00B134C4">
      <w:pPr>
        <w:rPr>
          <w:rFonts w:asciiTheme="majorHAnsi" w:eastAsia="Lato" w:hAnsiTheme="majorHAnsi" w:cstheme="majorHAnsi"/>
          <w:color w:val="auto"/>
        </w:rPr>
      </w:pPr>
      <w:r w:rsidRPr="004C5FF8">
        <w:rPr>
          <w:rFonts w:asciiTheme="majorHAnsi" w:eastAsia="Lato" w:hAnsiTheme="majorHAnsi" w:cstheme="majorHAnsi"/>
          <w:color w:val="auto"/>
        </w:rPr>
        <w:t>Como o foco do projeto era a loja e não a gestão complexa de servidores, usei o Firebase da Google como "Backend". Foi uma das partes mais importantes do projeto porque oferece serviços essenciais:</w:t>
      </w:r>
    </w:p>
    <w:p w14:paraId="20DCE5E3" w14:textId="083316E3" w:rsidR="00B134C4" w:rsidRPr="00B134C4" w:rsidRDefault="00B134C4" w:rsidP="00B134C4">
      <w:pPr>
        <w:numPr>
          <w:ilvl w:val="0"/>
          <w:numId w:val="67"/>
        </w:numPr>
        <w:rPr>
          <w:rFonts w:asciiTheme="majorHAnsi" w:eastAsia="Lato" w:hAnsiTheme="majorHAnsi" w:cstheme="majorHAnsi"/>
          <w:color w:val="auto"/>
        </w:rPr>
      </w:pPr>
      <w:r w:rsidRPr="004C5FF8">
        <w:rPr>
          <w:rFonts w:asciiTheme="majorHAnsi" w:hAnsiTheme="majorHAnsi" w:cstheme="majorHAnsi"/>
          <w:noProof/>
        </w:rPr>
        <w:lastRenderedPageBreak/>
        <w:drawing>
          <wp:anchor distT="0" distB="0" distL="114300" distR="114300" simplePos="0" relativeHeight="251686912" behindDoc="1" locked="0" layoutInCell="1" allowOverlap="1" wp14:anchorId="3847A284" wp14:editId="3AAB091A">
            <wp:simplePos x="0" y="0"/>
            <wp:positionH relativeFrom="column">
              <wp:posOffset>3584673</wp:posOffset>
            </wp:positionH>
            <wp:positionV relativeFrom="paragraph">
              <wp:posOffset>191233</wp:posOffset>
            </wp:positionV>
            <wp:extent cx="2118360" cy="2118360"/>
            <wp:effectExtent l="0" t="0" r="0" b="0"/>
            <wp:wrapTight wrapText="bothSides">
              <wp:wrapPolygon edited="0">
                <wp:start x="0" y="0"/>
                <wp:lineTo x="0" y="21367"/>
                <wp:lineTo x="21367" y="21367"/>
                <wp:lineTo x="21367" y="0"/>
                <wp:lineTo x="0" y="0"/>
              </wp:wrapPolygon>
            </wp:wrapTight>
            <wp:docPr id="406443089" name="Picture 15" descr="Firebase Brand Guidel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Firebase Brand Guidelines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36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34C4">
        <w:rPr>
          <w:rFonts w:asciiTheme="majorHAnsi" w:eastAsia="Lato" w:hAnsiTheme="majorHAnsi" w:cstheme="majorHAnsi"/>
          <w:b/>
          <w:bCs/>
          <w:color w:val="auto"/>
        </w:rPr>
        <w:t>Authentication:</w:t>
      </w:r>
      <w:r w:rsidRPr="00B134C4">
        <w:rPr>
          <w:rFonts w:asciiTheme="majorHAnsi" w:eastAsia="Lato" w:hAnsiTheme="majorHAnsi" w:cstheme="majorHAnsi"/>
          <w:color w:val="auto"/>
        </w:rPr>
        <w:t xml:space="preserve"> Gere o registo e login seguro dos utilizadores.</w:t>
      </w:r>
    </w:p>
    <w:p w14:paraId="556BE9EA" w14:textId="77777777" w:rsidR="00B134C4" w:rsidRPr="00B134C4" w:rsidRDefault="00B134C4" w:rsidP="00B134C4">
      <w:pPr>
        <w:numPr>
          <w:ilvl w:val="0"/>
          <w:numId w:val="67"/>
        </w:numPr>
        <w:rPr>
          <w:rFonts w:asciiTheme="majorHAnsi" w:eastAsia="Lato" w:hAnsiTheme="majorHAnsi" w:cstheme="majorHAnsi"/>
          <w:color w:val="auto"/>
        </w:rPr>
      </w:pPr>
      <w:r w:rsidRPr="00B134C4">
        <w:rPr>
          <w:rFonts w:asciiTheme="majorHAnsi" w:eastAsia="Lato" w:hAnsiTheme="majorHAnsi" w:cstheme="majorHAnsi"/>
          <w:b/>
          <w:bCs/>
          <w:color w:val="auto"/>
        </w:rPr>
        <w:t>Firestore:</w:t>
      </w:r>
      <w:r w:rsidRPr="00B134C4">
        <w:rPr>
          <w:rFonts w:asciiTheme="majorHAnsi" w:eastAsia="Lato" w:hAnsiTheme="majorHAnsi" w:cstheme="majorHAnsi"/>
          <w:color w:val="auto"/>
        </w:rPr>
        <w:t xml:space="preserve"> É a base de dados onde guardo as informações dos produtos, encomendas e clientes.</w:t>
      </w:r>
    </w:p>
    <w:p w14:paraId="27F9958B" w14:textId="77777777" w:rsidR="00B134C4" w:rsidRPr="00B134C4" w:rsidRDefault="00B134C4" w:rsidP="00B134C4">
      <w:pPr>
        <w:numPr>
          <w:ilvl w:val="0"/>
          <w:numId w:val="67"/>
        </w:numPr>
        <w:rPr>
          <w:rFonts w:asciiTheme="majorHAnsi" w:eastAsia="Lato" w:hAnsiTheme="majorHAnsi" w:cstheme="majorHAnsi"/>
          <w:color w:val="auto"/>
          <w:lang w:val="en-US"/>
        </w:rPr>
      </w:pPr>
      <w:r w:rsidRPr="00B134C4">
        <w:rPr>
          <w:rFonts w:asciiTheme="majorHAnsi" w:eastAsia="Lato" w:hAnsiTheme="majorHAnsi" w:cstheme="majorHAnsi"/>
          <w:b/>
          <w:bCs/>
          <w:color w:val="auto"/>
        </w:rPr>
        <w:t>Cloud Functions:</w:t>
      </w:r>
      <w:r w:rsidRPr="00B134C4">
        <w:rPr>
          <w:rFonts w:asciiTheme="majorHAnsi" w:eastAsia="Lato" w:hAnsiTheme="majorHAnsi" w:cstheme="majorHAnsi"/>
          <w:color w:val="auto"/>
        </w:rPr>
        <w:t xml:space="preserve"> Permite correr código no servidor para garantir a segurança dos pagamentos e validação de encomendas. </w:t>
      </w:r>
      <w:r w:rsidRPr="00B134C4">
        <w:rPr>
          <w:rFonts w:asciiTheme="majorHAnsi" w:eastAsia="Lato" w:hAnsiTheme="majorHAnsi" w:cstheme="majorHAnsi"/>
          <w:color w:val="auto"/>
          <w:lang w:val="en-US"/>
        </w:rPr>
        <w:t>(</w:t>
      </w:r>
      <w:proofErr w:type="spellStart"/>
      <w:r w:rsidRPr="00B134C4">
        <w:rPr>
          <w:rFonts w:asciiTheme="majorHAnsi" w:eastAsia="Lato" w:hAnsiTheme="majorHAnsi" w:cstheme="majorHAnsi"/>
          <w:color w:val="auto"/>
          <w:lang w:val="en-US"/>
        </w:rPr>
        <w:t>Colocar</w:t>
      </w:r>
      <w:proofErr w:type="spellEnd"/>
      <w:r w:rsidRPr="00B134C4">
        <w:rPr>
          <w:rFonts w:asciiTheme="majorHAnsi" w:eastAsia="Lato" w:hAnsiTheme="majorHAnsi" w:cstheme="majorHAnsi"/>
          <w:color w:val="auto"/>
          <w:lang w:val="en-US"/>
        </w:rPr>
        <w:t xml:space="preserve"> </w:t>
      </w:r>
      <w:proofErr w:type="spellStart"/>
      <w:r w:rsidRPr="00B134C4">
        <w:rPr>
          <w:rFonts w:asciiTheme="majorHAnsi" w:eastAsia="Lato" w:hAnsiTheme="majorHAnsi" w:cstheme="majorHAnsi"/>
          <w:color w:val="auto"/>
          <w:lang w:val="en-US"/>
        </w:rPr>
        <w:t>aqui</w:t>
      </w:r>
      <w:proofErr w:type="spellEnd"/>
      <w:r w:rsidRPr="00B134C4">
        <w:rPr>
          <w:rFonts w:asciiTheme="majorHAnsi" w:eastAsia="Lato" w:hAnsiTheme="majorHAnsi" w:cstheme="majorHAnsi"/>
          <w:color w:val="auto"/>
          <w:lang w:val="en-US"/>
        </w:rPr>
        <w:t xml:space="preserve"> a </w:t>
      </w:r>
      <w:proofErr w:type="spellStart"/>
      <w:r w:rsidRPr="00B134C4">
        <w:rPr>
          <w:rFonts w:asciiTheme="majorHAnsi" w:eastAsia="Lato" w:hAnsiTheme="majorHAnsi" w:cstheme="majorHAnsi"/>
          <w:color w:val="auto"/>
          <w:lang w:val="en-US"/>
        </w:rPr>
        <w:t>Figura</w:t>
      </w:r>
      <w:proofErr w:type="spellEnd"/>
      <w:r w:rsidRPr="00B134C4">
        <w:rPr>
          <w:rFonts w:asciiTheme="majorHAnsi" w:eastAsia="Lato" w:hAnsiTheme="majorHAnsi" w:cstheme="majorHAnsi"/>
          <w:color w:val="auto"/>
          <w:lang w:val="en-US"/>
        </w:rPr>
        <w:t xml:space="preserve"> 9 - </w:t>
      </w:r>
      <w:proofErr w:type="spellStart"/>
      <w:r w:rsidRPr="00B134C4">
        <w:rPr>
          <w:rFonts w:asciiTheme="majorHAnsi" w:eastAsia="Lato" w:hAnsiTheme="majorHAnsi" w:cstheme="majorHAnsi"/>
          <w:color w:val="auto"/>
          <w:lang w:val="en-US"/>
        </w:rPr>
        <w:t>Logótipo</w:t>
      </w:r>
      <w:proofErr w:type="spellEnd"/>
      <w:r w:rsidRPr="00B134C4">
        <w:rPr>
          <w:rFonts w:asciiTheme="majorHAnsi" w:eastAsia="Lato" w:hAnsiTheme="majorHAnsi" w:cstheme="majorHAnsi"/>
          <w:color w:val="auto"/>
          <w:lang w:val="en-US"/>
        </w:rPr>
        <w:t xml:space="preserve"> Firebase)</w:t>
      </w:r>
    </w:p>
    <w:p w14:paraId="3332829C" w14:textId="43887403" w:rsidR="0003135B" w:rsidRPr="004C5FF8" w:rsidRDefault="0003135B" w:rsidP="00B134C4">
      <w:pPr>
        <w:rPr>
          <w:rFonts w:asciiTheme="majorHAnsi" w:eastAsia="Lato" w:hAnsiTheme="majorHAnsi" w:cstheme="majorHAnsi"/>
          <w:color w:val="auto"/>
        </w:rPr>
      </w:pPr>
    </w:p>
    <w:p w14:paraId="5E1CB6C8" w14:textId="64D77F77" w:rsidR="000F106F" w:rsidRPr="004C5FF8" w:rsidRDefault="008125A9" w:rsidP="00AB10C8">
      <w:pPr>
        <w:ind w:left="709" w:hanging="709"/>
        <w:rPr>
          <w:rFonts w:asciiTheme="majorHAnsi" w:eastAsia="Lato" w:hAnsiTheme="majorHAnsi" w:cstheme="majorHAnsi"/>
          <w:color w:val="auto"/>
        </w:rPr>
      </w:pPr>
      <w:r w:rsidRPr="004C5FF8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16608" behindDoc="1" locked="0" layoutInCell="1" allowOverlap="1" wp14:anchorId="3100CF55" wp14:editId="42034B68">
                <wp:simplePos x="0" y="0"/>
                <wp:positionH relativeFrom="column">
                  <wp:posOffset>3898900</wp:posOffset>
                </wp:positionH>
                <wp:positionV relativeFrom="paragraph">
                  <wp:posOffset>80645</wp:posOffset>
                </wp:positionV>
                <wp:extent cx="1607820" cy="313055"/>
                <wp:effectExtent l="0" t="0" r="0" b="0"/>
                <wp:wrapTight wrapText="bothSides">
                  <wp:wrapPolygon edited="0">
                    <wp:start x="0" y="0"/>
                    <wp:lineTo x="0" y="19716"/>
                    <wp:lineTo x="21242" y="19716"/>
                    <wp:lineTo x="21242" y="0"/>
                    <wp:lineTo x="0" y="0"/>
                  </wp:wrapPolygon>
                </wp:wrapTight>
                <wp:docPr id="3875917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7820" cy="31305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6132CA" w14:textId="62699826" w:rsidR="00845486" w:rsidRPr="00027BCA" w:rsidRDefault="00845486" w:rsidP="00845486">
                            <w:pPr>
                              <w:pStyle w:val="Caption"/>
                              <w:rPr>
                                <w:rFonts w:asciiTheme="majorHAnsi" w:eastAsia="Calibri" w:hAnsiTheme="majorHAnsi" w:cstheme="majorHAnsi"/>
                                <w:noProof/>
                                <w:color w:val="4F81BD"/>
                                <w:sz w:val="24"/>
                                <w:szCs w:val="20"/>
                              </w:rPr>
                            </w:pPr>
                            <w:bookmarkStart w:id="48" w:name="_Toc219823563"/>
                            <w:r w:rsidRPr="00027BCA">
                              <w:rPr>
                                <w:rFonts w:asciiTheme="majorHAnsi" w:hAnsiTheme="majorHAnsi" w:cstheme="majorHAnsi"/>
                              </w:rPr>
                              <w:t xml:space="preserve">Figura </w:t>
                            </w:r>
                            <w:r w:rsidRPr="00027BCA">
                              <w:rPr>
                                <w:rFonts w:asciiTheme="majorHAnsi" w:hAnsiTheme="majorHAnsi" w:cstheme="majorHAnsi"/>
                              </w:rPr>
                              <w:fldChar w:fldCharType="begin"/>
                            </w:r>
                            <w:r w:rsidRPr="00027BCA">
                              <w:rPr>
                                <w:rFonts w:asciiTheme="majorHAnsi" w:hAnsiTheme="majorHAnsi" w:cstheme="majorHAnsi"/>
                              </w:rPr>
                              <w:instrText xml:space="preserve"> SEQ Figura \* ARABIC </w:instrText>
                            </w:r>
                            <w:r w:rsidRPr="00027BCA">
                              <w:rPr>
                                <w:rFonts w:asciiTheme="majorHAnsi" w:hAnsiTheme="majorHAnsi" w:cstheme="majorHAnsi"/>
                              </w:rPr>
                              <w:fldChar w:fldCharType="separate"/>
                            </w:r>
                            <w:r w:rsidR="004F6DF1">
                              <w:rPr>
                                <w:rFonts w:asciiTheme="majorHAnsi" w:hAnsiTheme="majorHAnsi" w:cstheme="majorHAnsi"/>
                                <w:noProof/>
                              </w:rPr>
                              <w:t>9</w:t>
                            </w:r>
                            <w:r w:rsidRPr="00027BCA">
                              <w:rPr>
                                <w:rFonts w:asciiTheme="majorHAnsi" w:hAnsiTheme="majorHAnsi" w:cstheme="majorHAnsi"/>
                              </w:rPr>
                              <w:fldChar w:fldCharType="end"/>
                            </w:r>
                            <w:r w:rsidRPr="00027BCA">
                              <w:rPr>
                                <w:rFonts w:asciiTheme="majorHAnsi" w:hAnsiTheme="majorHAnsi" w:cstheme="majorHAnsi"/>
                              </w:rPr>
                              <w:t xml:space="preserve"> - Logótipo Firebase</w:t>
                            </w:r>
                            <w:bookmarkEnd w:id="4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0CF55" id="_x0000_s1034" type="#_x0000_t202" style="position:absolute;left:0;text-align:left;margin-left:307pt;margin-top:6.35pt;width:126.6pt;height:24.65pt;z-index:-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" stroked="f">
                <v:textbox inset="0,0,0,0">
                  <w:txbxContent>
                    <w:p w14:paraId="516132CA" w14:textId="62699826" w:rsidR="00845486" w:rsidRPr="00027BCA" w:rsidRDefault="00845486" w:rsidP="00845486">
                      <w:pPr>
                        <w:pStyle w:val="Caption"/>
                        <w:rPr>
                          <w:rFonts w:asciiTheme="majorHAnsi" w:eastAsia="Calibri" w:hAnsiTheme="majorHAnsi" w:cstheme="majorHAnsi"/>
                          <w:noProof/>
                          <w:color w:val="4F81BD"/>
                          <w:sz w:val="24"/>
                          <w:szCs w:val="20"/>
                        </w:rPr>
                      </w:pPr>
                      <w:bookmarkStart w:id="49" w:name="_Toc219823563"/>
                      <w:r w:rsidRPr="00027BCA">
                        <w:rPr>
                          <w:rFonts w:asciiTheme="majorHAnsi" w:hAnsiTheme="majorHAnsi" w:cstheme="majorHAnsi"/>
                        </w:rPr>
                        <w:t xml:space="preserve">Figura </w:t>
                      </w:r>
                      <w:r w:rsidRPr="00027BCA">
                        <w:rPr>
                          <w:rFonts w:asciiTheme="majorHAnsi" w:hAnsiTheme="majorHAnsi" w:cstheme="majorHAnsi"/>
                        </w:rPr>
                        <w:fldChar w:fldCharType="begin"/>
                      </w:r>
                      <w:r w:rsidRPr="00027BCA">
                        <w:rPr>
                          <w:rFonts w:asciiTheme="majorHAnsi" w:hAnsiTheme="majorHAnsi" w:cstheme="majorHAnsi"/>
                        </w:rPr>
                        <w:instrText xml:space="preserve"> SEQ Figura \* ARABIC </w:instrText>
                      </w:r>
                      <w:r w:rsidRPr="00027BCA">
                        <w:rPr>
                          <w:rFonts w:asciiTheme="majorHAnsi" w:hAnsiTheme="majorHAnsi" w:cstheme="majorHAnsi"/>
                        </w:rPr>
                        <w:fldChar w:fldCharType="separate"/>
                      </w:r>
                      <w:r w:rsidR="004F6DF1">
                        <w:rPr>
                          <w:rFonts w:asciiTheme="majorHAnsi" w:hAnsiTheme="majorHAnsi" w:cstheme="majorHAnsi"/>
                          <w:noProof/>
                        </w:rPr>
                        <w:t>9</w:t>
                      </w:r>
                      <w:r w:rsidRPr="00027BCA">
                        <w:rPr>
                          <w:rFonts w:asciiTheme="majorHAnsi" w:hAnsiTheme="majorHAnsi" w:cstheme="majorHAnsi"/>
                        </w:rPr>
                        <w:fldChar w:fldCharType="end"/>
                      </w:r>
                      <w:r w:rsidRPr="00027BCA">
                        <w:rPr>
                          <w:rFonts w:asciiTheme="majorHAnsi" w:hAnsiTheme="majorHAnsi" w:cstheme="majorHAnsi"/>
                        </w:rPr>
                        <w:t xml:space="preserve"> - Logótipo Firebase</w:t>
                      </w:r>
                      <w:bookmarkEnd w:id="49"/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7C4C9E6A" w14:textId="78768CD8" w:rsidR="006273B8" w:rsidRPr="004C5FF8" w:rsidRDefault="006273B8" w:rsidP="00AB10C8">
      <w:pPr>
        <w:ind w:left="709" w:hanging="709"/>
        <w:rPr>
          <w:rFonts w:asciiTheme="majorHAnsi" w:eastAsia="Lato" w:hAnsiTheme="majorHAnsi" w:cstheme="majorHAnsi"/>
          <w:color w:val="auto"/>
        </w:rPr>
      </w:pPr>
    </w:p>
    <w:p w14:paraId="4FC480C2" w14:textId="3B98FB57" w:rsidR="001C79F1" w:rsidRPr="004C5FF8" w:rsidRDefault="001C79F1" w:rsidP="00AB10C8">
      <w:pPr>
        <w:spacing w:before="0" w:line="240" w:lineRule="auto"/>
        <w:ind w:left="709" w:hanging="709"/>
        <w:jc w:val="left"/>
        <w:rPr>
          <w:rFonts w:asciiTheme="majorHAnsi" w:eastAsia="Lato" w:hAnsiTheme="majorHAnsi" w:cstheme="majorHAnsi"/>
          <w:color w:val="auto"/>
        </w:rPr>
      </w:pPr>
      <w:r w:rsidRPr="004C5FF8">
        <w:rPr>
          <w:rFonts w:asciiTheme="majorHAnsi" w:eastAsia="Lato" w:hAnsiTheme="majorHAnsi" w:cstheme="majorHAnsi"/>
          <w:color w:val="auto"/>
        </w:rPr>
        <w:br w:type="page"/>
      </w:r>
    </w:p>
    <w:p w14:paraId="389E1EE7" w14:textId="4E8C1B1A" w:rsidR="00027BCA" w:rsidRPr="004C5FF8" w:rsidRDefault="007E7A36" w:rsidP="00AB10C8">
      <w:pPr>
        <w:ind w:left="709" w:hanging="709"/>
        <w:rPr>
          <w:rFonts w:asciiTheme="majorHAnsi" w:eastAsia="Lato" w:hAnsiTheme="majorHAnsi" w:cstheme="majorHAnsi"/>
          <w:color w:val="auto"/>
        </w:rPr>
      </w:pPr>
      <w:r w:rsidRPr="004C5FF8">
        <w:rPr>
          <w:rFonts w:asciiTheme="majorHAnsi" w:hAnsiTheme="majorHAnsi" w:cstheme="majorHAnsi"/>
          <w:noProof/>
        </w:rPr>
        <w:lastRenderedPageBreak/>
        <w:drawing>
          <wp:anchor distT="0" distB="0" distL="114300" distR="114300" simplePos="0" relativeHeight="251689984" behindDoc="1" locked="0" layoutInCell="1" allowOverlap="1" wp14:anchorId="3E1FE4BF" wp14:editId="61D33322">
            <wp:simplePos x="0" y="0"/>
            <wp:positionH relativeFrom="column">
              <wp:posOffset>3700145</wp:posOffset>
            </wp:positionH>
            <wp:positionV relativeFrom="paragraph">
              <wp:posOffset>212090</wp:posOffset>
            </wp:positionV>
            <wp:extent cx="2346960" cy="2346960"/>
            <wp:effectExtent l="0" t="0" r="0" b="0"/>
            <wp:wrapTight wrapText="bothSides">
              <wp:wrapPolygon edited="0">
                <wp:start x="9994" y="0"/>
                <wp:lineTo x="3156" y="175"/>
                <wp:lineTo x="0" y="1052"/>
                <wp:lineTo x="0" y="15253"/>
                <wp:lineTo x="351" y="16831"/>
                <wp:lineTo x="2455" y="19636"/>
                <wp:lineTo x="4208" y="21390"/>
                <wp:lineTo x="4383" y="21390"/>
                <wp:lineTo x="11045" y="21390"/>
                <wp:lineTo x="16656" y="21390"/>
                <wp:lineTo x="21390" y="20513"/>
                <wp:lineTo x="21390" y="4383"/>
                <wp:lineTo x="21214" y="4032"/>
                <wp:lineTo x="19987" y="2805"/>
                <wp:lineTo x="15779" y="0"/>
                <wp:lineTo x="9994" y="0"/>
              </wp:wrapPolygon>
            </wp:wrapTight>
            <wp:docPr id="731308788" name="Picture 16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08788" name="Picture 16" descr="A black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96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65216C" w14:textId="0B9DEE6E" w:rsidR="004F6DF1" w:rsidRPr="004C5FF8" w:rsidRDefault="006273B8" w:rsidP="00F11AE0">
      <w:pPr>
        <w:pStyle w:val="Heading3"/>
      </w:pPr>
      <w:bookmarkStart w:id="50" w:name="_Toc216453048"/>
      <w:bookmarkStart w:id="51" w:name="_Toc224220167"/>
      <w:r w:rsidRPr="008125A9">
        <w:rPr>
          <w:rFonts w:asciiTheme="majorHAnsi" w:hAnsiTheme="majorHAnsi" w:cstheme="majorHAnsi"/>
        </w:rPr>
        <w:t>Notion</w:t>
      </w:r>
      <w:bookmarkEnd w:id="50"/>
      <w:bookmarkEnd w:id="51"/>
      <w:r w:rsidRPr="004C5FF8">
        <w:t xml:space="preserve"> </w:t>
      </w:r>
    </w:p>
    <w:p w14:paraId="2981F36F" w14:textId="1C58960A" w:rsidR="000F106F" w:rsidRPr="004C5FF8" w:rsidRDefault="006273B8" w:rsidP="00C459BC">
      <w:pPr>
        <w:rPr>
          <w:rFonts w:asciiTheme="majorHAnsi" w:eastAsia="Lato" w:hAnsiTheme="majorHAnsi" w:cstheme="majorHAnsi"/>
          <w:color w:val="auto"/>
        </w:rPr>
      </w:pPr>
      <w:r w:rsidRPr="004C5FF8">
        <w:rPr>
          <w:rFonts w:asciiTheme="majorHAnsi" w:eastAsia="Lato" w:hAnsiTheme="majorHAnsi" w:cstheme="majorHAnsi"/>
          <w:color w:val="auto"/>
        </w:rPr>
        <w:t>U</w:t>
      </w:r>
      <w:r w:rsidR="0003135B" w:rsidRPr="004C5FF8">
        <w:rPr>
          <w:rFonts w:asciiTheme="majorHAnsi" w:eastAsia="Lato" w:hAnsiTheme="majorHAnsi" w:cstheme="majorHAnsi"/>
          <w:color w:val="auto"/>
        </w:rPr>
        <w:t>sei o Notion para planear o projeto. Foi aqui que criei a minha lista de tarefas, apontei ideias para o design e organizei o cronograma para garantir que cumpria os prazos da PAP.</w:t>
      </w:r>
    </w:p>
    <w:p w14:paraId="7D1CE122" w14:textId="1AECECA6" w:rsidR="00845486" w:rsidRPr="004C5FF8" w:rsidRDefault="00845486" w:rsidP="00C459BC">
      <w:pPr>
        <w:rPr>
          <w:rFonts w:asciiTheme="majorHAnsi" w:eastAsia="Lato" w:hAnsiTheme="majorHAnsi" w:cstheme="majorHAnsi"/>
          <w:color w:val="auto"/>
        </w:rPr>
      </w:pPr>
    </w:p>
    <w:p w14:paraId="0CB27E79" w14:textId="62737533" w:rsidR="00845486" w:rsidRPr="004C5FF8" w:rsidRDefault="00845486" w:rsidP="00AB10C8">
      <w:pPr>
        <w:ind w:left="709" w:hanging="709"/>
        <w:rPr>
          <w:rFonts w:asciiTheme="majorHAnsi" w:eastAsia="Lato" w:hAnsiTheme="majorHAnsi" w:cstheme="majorHAnsi"/>
          <w:color w:val="auto"/>
        </w:rPr>
      </w:pPr>
    </w:p>
    <w:p w14:paraId="0D19EFF5" w14:textId="2CEA58B0" w:rsidR="000F106F" w:rsidRPr="004C5FF8" w:rsidRDefault="000F106F" w:rsidP="00AB10C8">
      <w:pPr>
        <w:ind w:left="709" w:hanging="709"/>
        <w:rPr>
          <w:rFonts w:asciiTheme="majorHAnsi" w:eastAsia="Lato" w:hAnsiTheme="majorHAnsi" w:cstheme="majorHAnsi"/>
          <w:color w:val="auto"/>
        </w:rPr>
      </w:pPr>
    </w:p>
    <w:p w14:paraId="67D37AC4" w14:textId="35592E7B" w:rsidR="00027BCA" w:rsidRPr="004C5FF8" w:rsidRDefault="006844E7" w:rsidP="00AB10C8">
      <w:pPr>
        <w:ind w:left="709" w:hanging="709"/>
        <w:rPr>
          <w:rFonts w:asciiTheme="majorHAnsi" w:eastAsia="Lato" w:hAnsiTheme="majorHAnsi" w:cstheme="majorHAnsi"/>
          <w:color w:val="auto"/>
        </w:rPr>
      </w:pPr>
      <w:r w:rsidRPr="004C5FF8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18656" behindDoc="1" locked="0" layoutInCell="1" allowOverlap="1" wp14:anchorId="56276EEE" wp14:editId="432BB562">
                <wp:simplePos x="0" y="0"/>
                <wp:positionH relativeFrom="column">
                  <wp:posOffset>4255770</wp:posOffset>
                </wp:positionH>
                <wp:positionV relativeFrom="paragraph">
                  <wp:posOffset>41910</wp:posOffset>
                </wp:positionV>
                <wp:extent cx="1356360" cy="635"/>
                <wp:effectExtent l="0" t="0" r="0" b="0"/>
                <wp:wrapTight wrapText="bothSides">
                  <wp:wrapPolygon edited="0">
                    <wp:start x="0" y="0"/>
                    <wp:lineTo x="0" y="20400"/>
                    <wp:lineTo x="21236" y="20400"/>
                    <wp:lineTo x="21236" y="0"/>
                    <wp:lineTo x="0" y="0"/>
                  </wp:wrapPolygon>
                </wp:wrapTight>
                <wp:docPr id="18233769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63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FD4570" w14:textId="5A341A57" w:rsidR="00027BCA" w:rsidRPr="00027BCA" w:rsidRDefault="00027BCA" w:rsidP="00027BCA">
                            <w:pPr>
                              <w:pStyle w:val="Caption"/>
                              <w:rPr>
                                <w:rFonts w:asciiTheme="majorHAnsi" w:eastAsia="Calibri" w:hAnsiTheme="majorHAnsi" w:cstheme="majorHAnsi"/>
                                <w:noProof/>
                                <w:color w:val="4F81BD"/>
                                <w:sz w:val="24"/>
                                <w:szCs w:val="20"/>
                              </w:rPr>
                            </w:pPr>
                            <w:bookmarkStart w:id="52" w:name="_Toc219823564"/>
                            <w:r w:rsidRPr="00027BCA">
                              <w:rPr>
                                <w:rFonts w:asciiTheme="majorHAnsi" w:hAnsiTheme="majorHAnsi" w:cstheme="majorHAnsi"/>
                              </w:rPr>
                              <w:t xml:space="preserve">Figura </w:t>
                            </w:r>
                            <w:r w:rsidRPr="00027BCA">
                              <w:rPr>
                                <w:rFonts w:asciiTheme="majorHAnsi" w:hAnsiTheme="majorHAnsi" w:cstheme="majorHAnsi"/>
                              </w:rPr>
                              <w:fldChar w:fldCharType="begin"/>
                            </w:r>
                            <w:r w:rsidRPr="00027BCA">
                              <w:rPr>
                                <w:rFonts w:asciiTheme="majorHAnsi" w:hAnsiTheme="majorHAnsi" w:cstheme="majorHAnsi"/>
                              </w:rPr>
                              <w:instrText xml:space="preserve"> SEQ Figura \* ARABIC </w:instrText>
                            </w:r>
                            <w:r w:rsidRPr="00027BCA">
                              <w:rPr>
                                <w:rFonts w:asciiTheme="majorHAnsi" w:hAnsiTheme="majorHAnsi" w:cstheme="majorHAnsi"/>
                              </w:rPr>
                              <w:fldChar w:fldCharType="separate"/>
                            </w:r>
                            <w:r w:rsidR="004F6DF1">
                              <w:rPr>
                                <w:rFonts w:asciiTheme="majorHAnsi" w:hAnsiTheme="majorHAnsi" w:cstheme="majorHAnsi"/>
                                <w:noProof/>
                              </w:rPr>
                              <w:t>10</w:t>
                            </w:r>
                            <w:r w:rsidRPr="00027BCA">
                              <w:rPr>
                                <w:rFonts w:asciiTheme="majorHAnsi" w:hAnsiTheme="majorHAnsi" w:cstheme="majorHAnsi"/>
                              </w:rPr>
                              <w:fldChar w:fldCharType="end"/>
                            </w:r>
                            <w:r w:rsidRPr="00027BCA">
                              <w:rPr>
                                <w:rFonts w:asciiTheme="majorHAnsi" w:hAnsiTheme="majorHAnsi" w:cstheme="majorHAnsi"/>
                              </w:rPr>
                              <w:t xml:space="preserve"> - Logótipo Notion</w:t>
                            </w:r>
                            <w:bookmarkEnd w:id="5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276EEE" id="_x0000_s1035" type="#_x0000_t202" style="position:absolute;left:0;text-align:left;margin-left:335.1pt;margin-top:3.3pt;width:106.8pt;height:.05pt;z-index:-251597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" stroked="f">
                <v:textbox style="mso-fit-shape-to-text:t" inset="0,0,0,0">
                  <w:txbxContent>
                    <w:p w14:paraId="55FD4570" w14:textId="5A341A57" w:rsidR="00027BCA" w:rsidRPr="00027BCA" w:rsidRDefault="00027BCA" w:rsidP="00027BCA">
                      <w:pPr>
                        <w:pStyle w:val="Caption"/>
                        <w:rPr>
                          <w:rFonts w:asciiTheme="majorHAnsi" w:eastAsia="Calibri" w:hAnsiTheme="majorHAnsi" w:cstheme="majorHAnsi"/>
                          <w:noProof/>
                          <w:color w:val="4F81BD"/>
                          <w:sz w:val="24"/>
                          <w:szCs w:val="20"/>
                        </w:rPr>
                      </w:pPr>
                      <w:bookmarkStart w:id="53" w:name="_Toc219823564"/>
                      <w:r w:rsidRPr="00027BCA">
                        <w:rPr>
                          <w:rFonts w:asciiTheme="majorHAnsi" w:hAnsiTheme="majorHAnsi" w:cstheme="majorHAnsi"/>
                        </w:rPr>
                        <w:t xml:space="preserve">Figura </w:t>
                      </w:r>
                      <w:r w:rsidRPr="00027BCA">
                        <w:rPr>
                          <w:rFonts w:asciiTheme="majorHAnsi" w:hAnsiTheme="majorHAnsi" w:cstheme="majorHAnsi"/>
                        </w:rPr>
                        <w:fldChar w:fldCharType="begin"/>
                      </w:r>
                      <w:r w:rsidRPr="00027BCA">
                        <w:rPr>
                          <w:rFonts w:asciiTheme="majorHAnsi" w:hAnsiTheme="majorHAnsi" w:cstheme="majorHAnsi"/>
                        </w:rPr>
                        <w:instrText xml:space="preserve"> SEQ Figura \* ARABIC </w:instrText>
                      </w:r>
                      <w:r w:rsidRPr="00027BCA">
                        <w:rPr>
                          <w:rFonts w:asciiTheme="majorHAnsi" w:hAnsiTheme="majorHAnsi" w:cstheme="majorHAnsi"/>
                        </w:rPr>
                        <w:fldChar w:fldCharType="separate"/>
                      </w:r>
                      <w:r w:rsidR="004F6DF1">
                        <w:rPr>
                          <w:rFonts w:asciiTheme="majorHAnsi" w:hAnsiTheme="majorHAnsi" w:cstheme="majorHAnsi"/>
                          <w:noProof/>
                        </w:rPr>
                        <w:t>10</w:t>
                      </w:r>
                      <w:r w:rsidRPr="00027BCA">
                        <w:rPr>
                          <w:rFonts w:asciiTheme="majorHAnsi" w:hAnsiTheme="majorHAnsi" w:cstheme="majorHAnsi"/>
                        </w:rPr>
                        <w:fldChar w:fldCharType="end"/>
                      </w:r>
                      <w:r w:rsidRPr="00027BCA">
                        <w:rPr>
                          <w:rFonts w:asciiTheme="majorHAnsi" w:hAnsiTheme="majorHAnsi" w:cstheme="majorHAnsi"/>
                        </w:rPr>
                        <w:t xml:space="preserve"> - Logótipo Notion</w:t>
                      </w:r>
                      <w:bookmarkEnd w:id="53"/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04F6A3DE" w14:textId="77777777" w:rsidR="00027BCA" w:rsidRPr="004C5FF8" w:rsidRDefault="00027BCA" w:rsidP="00AB10C8">
      <w:pPr>
        <w:ind w:left="709" w:hanging="709"/>
        <w:rPr>
          <w:rFonts w:asciiTheme="majorHAnsi" w:eastAsia="Lato" w:hAnsiTheme="majorHAnsi" w:cstheme="majorHAnsi"/>
          <w:color w:val="auto"/>
        </w:rPr>
      </w:pPr>
    </w:p>
    <w:p w14:paraId="2B0BAAAE" w14:textId="31A36024" w:rsidR="004F6DF1" w:rsidRPr="008125A9" w:rsidRDefault="00027BCA" w:rsidP="00F11AE0">
      <w:pPr>
        <w:pStyle w:val="Heading3"/>
        <w:rPr>
          <w:rFonts w:asciiTheme="majorHAnsi" w:hAnsiTheme="majorHAnsi" w:cstheme="majorHAnsi"/>
        </w:rPr>
      </w:pPr>
      <w:bookmarkStart w:id="54" w:name="_Toc216453049"/>
      <w:bookmarkStart w:id="55" w:name="_Toc224220168"/>
      <w:r w:rsidRPr="008125A9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720704" behindDoc="1" locked="0" layoutInCell="1" allowOverlap="1" wp14:anchorId="04F135A6" wp14:editId="6F058A48">
            <wp:simplePos x="0" y="0"/>
            <wp:positionH relativeFrom="column">
              <wp:posOffset>4186555</wp:posOffset>
            </wp:positionH>
            <wp:positionV relativeFrom="paragraph">
              <wp:posOffset>0</wp:posOffset>
            </wp:positionV>
            <wp:extent cx="1928495" cy="1897380"/>
            <wp:effectExtent l="0" t="0" r="0" b="7620"/>
            <wp:wrapTight wrapText="bothSides">
              <wp:wrapPolygon edited="0">
                <wp:start x="8748" y="0"/>
                <wp:lineTo x="7041" y="434"/>
                <wp:lineTo x="2560" y="2819"/>
                <wp:lineTo x="2560" y="3687"/>
                <wp:lineTo x="427" y="7157"/>
                <wp:lineTo x="0" y="10627"/>
                <wp:lineTo x="427" y="14096"/>
                <wp:lineTo x="2347" y="18000"/>
                <wp:lineTo x="6828" y="21036"/>
                <wp:lineTo x="8748" y="21470"/>
                <wp:lineTo x="12589" y="21470"/>
                <wp:lineTo x="14509" y="21036"/>
                <wp:lineTo x="18990" y="18000"/>
                <wp:lineTo x="20910" y="14096"/>
                <wp:lineTo x="21337" y="10627"/>
                <wp:lineTo x="20910" y="7157"/>
                <wp:lineTo x="19203" y="4337"/>
                <wp:lineTo x="18990" y="3036"/>
                <wp:lineTo x="14296" y="434"/>
                <wp:lineTo x="12589" y="0"/>
                <wp:lineTo x="8748" y="0"/>
              </wp:wrapPolygon>
            </wp:wrapTight>
            <wp:docPr id="257080245" name="Picture 17" descr="Stripe Inc Logo, symbol, meaning, history, PNG, br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Stripe Inc Logo, symbol, meaning, history, PNG, brand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08" r="21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8495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73B8" w:rsidRPr="008125A9">
        <w:rPr>
          <w:rFonts w:asciiTheme="majorHAnsi" w:hAnsiTheme="majorHAnsi" w:cstheme="majorHAnsi"/>
        </w:rPr>
        <w:t>Stripe</w:t>
      </w:r>
      <w:bookmarkEnd w:id="54"/>
      <w:bookmarkEnd w:id="55"/>
      <w:r w:rsidR="006273B8" w:rsidRPr="008125A9">
        <w:rPr>
          <w:rFonts w:asciiTheme="majorHAnsi" w:hAnsiTheme="majorHAnsi" w:cstheme="majorHAnsi"/>
        </w:rPr>
        <w:t xml:space="preserve"> </w:t>
      </w:r>
    </w:p>
    <w:p w14:paraId="31529881" w14:textId="6A7C7B01" w:rsidR="006273B8" w:rsidRPr="004C5FF8" w:rsidRDefault="0003135B" w:rsidP="00C459BC">
      <w:pPr>
        <w:rPr>
          <w:rFonts w:asciiTheme="majorHAnsi" w:eastAsia="Lato" w:hAnsiTheme="majorHAnsi" w:cstheme="majorHAnsi"/>
          <w:color w:val="auto"/>
        </w:rPr>
      </w:pPr>
      <w:r w:rsidRPr="004C5FF8">
        <w:rPr>
          <w:rFonts w:asciiTheme="majorHAnsi" w:eastAsia="Lato" w:hAnsiTheme="majorHAnsi" w:cstheme="majorHAnsi"/>
          <w:color w:val="auto"/>
        </w:rPr>
        <w:t>Para simular os pagamentos, integrei a tecnologia Stripe. Embora esteja em "modo de teste", permite demonstrar como funciona uma compra real numa loja online, desde a introdução dos dados do cartão até à confirmação do pagamento.</w:t>
      </w:r>
    </w:p>
    <w:p w14:paraId="6FF9C5DB" w14:textId="2364BA15" w:rsidR="00D8002C" w:rsidRPr="004C5FF8" w:rsidRDefault="00D8002C" w:rsidP="00AB10C8">
      <w:pPr>
        <w:ind w:left="709" w:hanging="709"/>
        <w:rPr>
          <w:rFonts w:asciiTheme="majorHAnsi" w:eastAsia="Lato" w:hAnsiTheme="majorHAnsi" w:cstheme="majorHAnsi"/>
          <w:color w:val="auto"/>
        </w:rPr>
      </w:pPr>
    </w:p>
    <w:p w14:paraId="135650B1" w14:textId="5D82A425" w:rsidR="00D8002C" w:rsidRPr="004C5FF8" w:rsidRDefault="006844E7" w:rsidP="00AB10C8">
      <w:pPr>
        <w:ind w:left="709" w:hanging="709"/>
        <w:rPr>
          <w:rFonts w:asciiTheme="majorHAnsi" w:eastAsia="Lato" w:hAnsiTheme="majorHAnsi" w:cstheme="majorHAnsi"/>
          <w:color w:val="auto"/>
        </w:rPr>
      </w:pPr>
      <w:r w:rsidRPr="004C5FF8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22752" behindDoc="1" locked="0" layoutInCell="1" allowOverlap="1" wp14:anchorId="3925145F" wp14:editId="06F4D058">
                <wp:simplePos x="0" y="0"/>
                <wp:positionH relativeFrom="column">
                  <wp:posOffset>4511040</wp:posOffset>
                </wp:positionH>
                <wp:positionV relativeFrom="paragraph">
                  <wp:posOffset>245110</wp:posOffset>
                </wp:positionV>
                <wp:extent cx="1280160" cy="635"/>
                <wp:effectExtent l="0" t="0" r="0" b="0"/>
                <wp:wrapTight wrapText="bothSides">
                  <wp:wrapPolygon edited="0">
                    <wp:start x="0" y="0"/>
                    <wp:lineTo x="0" y="20400"/>
                    <wp:lineTo x="21214" y="20400"/>
                    <wp:lineTo x="21214" y="0"/>
                    <wp:lineTo x="0" y="0"/>
                  </wp:wrapPolygon>
                </wp:wrapTight>
                <wp:docPr id="21007352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1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259C8F" w14:textId="53DE684D" w:rsidR="00027BCA" w:rsidRPr="00027BCA" w:rsidRDefault="00027BCA" w:rsidP="00027BCA">
                            <w:pPr>
                              <w:pStyle w:val="Caption"/>
                              <w:rPr>
                                <w:rFonts w:asciiTheme="majorHAnsi" w:eastAsia="Calibri" w:hAnsiTheme="majorHAnsi" w:cstheme="majorHAnsi"/>
                                <w:noProof/>
                                <w:color w:val="4F81BD"/>
                                <w:sz w:val="24"/>
                                <w:szCs w:val="20"/>
                              </w:rPr>
                            </w:pPr>
                            <w:bookmarkStart w:id="56" w:name="_Toc219823565"/>
                            <w:r w:rsidRPr="00027BCA">
                              <w:rPr>
                                <w:rFonts w:asciiTheme="majorHAnsi" w:hAnsiTheme="majorHAnsi" w:cstheme="majorHAnsi"/>
                              </w:rPr>
                              <w:t xml:space="preserve">Figura </w:t>
                            </w:r>
                            <w:r w:rsidRPr="00027BCA">
                              <w:rPr>
                                <w:rFonts w:asciiTheme="majorHAnsi" w:hAnsiTheme="majorHAnsi" w:cstheme="majorHAnsi"/>
                              </w:rPr>
                              <w:fldChar w:fldCharType="begin"/>
                            </w:r>
                            <w:r w:rsidRPr="00027BCA">
                              <w:rPr>
                                <w:rFonts w:asciiTheme="majorHAnsi" w:hAnsiTheme="majorHAnsi" w:cstheme="majorHAnsi"/>
                              </w:rPr>
                              <w:instrText xml:space="preserve"> SEQ Figura \* ARABIC </w:instrText>
                            </w:r>
                            <w:r w:rsidRPr="00027BCA">
                              <w:rPr>
                                <w:rFonts w:asciiTheme="majorHAnsi" w:hAnsiTheme="majorHAnsi" w:cstheme="majorHAnsi"/>
                              </w:rPr>
                              <w:fldChar w:fldCharType="separate"/>
                            </w:r>
                            <w:r w:rsidR="004F6DF1">
                              <w:rPr>
                                <w:rFonts w:asciiTheme="majorHAnsi" w:hAnsiTheme="majorHAnsi" w:cstheme="majorHAnsi"/>
                                <w:noProof/>
                              </w:rPr>
                              <w:t>11</w:t>
                            </w:r>
                            <w:r w:rsidRPr="00027BCA">
                              <w:rPr>
                                <w:rFonts w:asciiTheme="majorHAnsi" w:hAnsiTheme="majorHAnsi" w:cstheme="majorHAnsi"/>
                              </w:rPr>
                              <w:fldChar w:fldCharType="end"/>
                            </w:r>
                            <w:r w:rsidRPr="00027BCA">
                              <w:rPr>
                                <w:rFonts w:asciiTheme="majorHAnsi" w:hAnsiTheme="majorHAnsi" w:cstheme="majorHAnsi"/>
                              </w:rPr>
                              <w:t xml:space="preserve"> - Logótipo Stripe</w:t>
                            </w:r>
                            <w:bookmarkEnd w:id="5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25145F" id="_x0000_s1036" type="#_x0000_t202" style="position:absolute;left:0;text-align:left;margin-left:355.2pt;margin-top:19.3pt;width:100.8pt;height:.05pt;z-index:-251593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" stroked="f">
                <v:textbox style="mso-fit-shape-to-text:t" inset="0,0,0,0">
                  <w:txbxContent>
                    <w:p w14:paraId="13259C8F" w14:textId="53DE684D" w:rsidR="00027BCA" w:rsidRPr="00027BCA" w:rsidRDefault="00027BCA" w:rsidP="00027BCA">
                      <w:pPr>
                        <w:pStyle w:val="Caption"/>
                        <w:rPr>
                          <w:rFonts w:asciiTheme="majorHAnsi" w:eastAsia="Calibri" w:hAnsiTheme="majorHAnsi" w:cstheme="majorHAnsi"/>
                          <w:noProof/>
                          <w:color w:val="4F81BD"/>
                          <w:sz w:val="24"/>
                          <w:szCs w:val="20"/>
                        </w:rPr>
                      </w:pPr>
                      <w:bookmarkStart w:id="57" w:name="_Toc219823565"/>
                      <w:r w:rsidRPr="00027BCA">
                        <w:rPr>
                          <w:rFonts w:asciiTheme="majorHAnsi" w:hAnsiTheme="majorHAnsi" w:cstheme="majorHAnsi"/>
                        </w:rPr>
                        <w:t xml:space="preserve">Figura </w:t>
                      </w:r>
                      <w:r w:rsidRPr="00027BCA">
                        <w:rPr>
                          <w:rFonts w:asciiTheme="majorHAnsi" w:hAnsiTheme="majorHAnsi" w:cstheme="majorHAnsi"/>
                        </w:rPr>
                        <w:fldChar w:fldCharType="begin"/>
                      </w:r>
                      <w:r w:rsidRPr="00027BCA">
                        <w:rPr>
                          <w:rFonts w:asciiTheme="majorHAnsi" w:hAnsiTheme="majorHAnsi" w:cstheme="majorHAnsi"/>
                        </w:rPr>
                        <w:instrText xml:space="preserve"> SEQ Figura \* ARABIC </w:instrText>
                      </w:r>
                      <w:r w:rsidRPr="00027BCA">
                        <w:rPr>
                          <w:rFonts w:asciiTheme="majorHAnsi" w:hAnsiTheme="majorHAnsi" w:cstheme="majorHAnsi"/>
                        </w:rPr>
                        <w:fldChar w:fldCharType="separate"/>
                      </w:r>
                      <w:r w:rsidR="004F6DF1">
                        <w:rPr>
                          <w:rFonts w:asciiTheme="majorHAnsi" w:hAnsiTheme="majorHAnsi" w:cstheme="majorHAnsi"/>
                          <w:noProof/>
                        </w:rPr>
                        <w:t>11</w:t>
                      </w:r>
                      <w:r w:rsidRPr="00027BCA">
                        <w:rPr>
                          <w:rFonts w:asciiTheme="majorHAnsi" w:hAnsiTheme="majorHAnsi" w:cstheme="majorHAnsi"/>
                        </w:rPr>
                        <w:fldChar w:fldCharType="end"/>
                      </w:r>
                      <w:r w:rsidRPr="00027BCA">
                        <w:rPr>
                          <w:rFonts w:asciiTheme="majorHAnsi" w:hAnsiTheme="majorHAnsi" w:cstheme="majorHAnsi"/>
                        </w:rPr>
                        <w:t xml:space="preserve"> - Logótipo Stripe</w:t>
                      </w:r>
                      <w:bookmarkEnd w:id="57"/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3370EEF4" w14:textId="2B9A6788" w:rsidR="006273B8" w:rsidRPr="004C5FF8" w:rsidRDefault="006273B8" w:rsidP="00AB10C8">
      <w:pPr>
        <w:ind w:left="709" w:hanging="709"/>
        <w:rPr>
          <w:rFonts w:asciiTheme="majorHAnsi" w:eastAsia="Lato" w:hAnsiTheme="majorHAnsi" w:cstheme="majorHAnsi"/>
          <w:color w:val="auto"/>
        </w:rPr>
      </w:pPr>
    </w:p>
    <w:p w14:paraId="31FF47BD" w14:textId="6FF883CB" w:rsidR="001C79F1" w:rsidRPr="004C5FF8" w:rsidRDefault="001C79F1" w:rsidP="00AB10C8">
      <w:pPr>
        <w:spacing w:before="0" w:line="240" w:lineRule="auto"/>
        <w:ind w:left="709" w:hanging="709"/>
        <w:jc w:val="left"/>
        <w:rPr>
          <w:rFonts w:asciiTheme="majorHAnsi" w:eastAsia="Lato" w:hAnsiTheme="majorHAnsi" w:cstheme="majorHAnsi"/>
          <w:color w:val="auto"/>
        </w:rPr>
      </w:pPr>
      <w:r w:rsidRPr="004C5FF8">
        <w:rPr>
          <w:rFonts w:asciiTheme="majorHAnsi" w:eastAsia="Lato" w:hAnsiTheme="majorHAnsi" w:cstheme="majorHAnsi"/>
          <w:color w:val="auto"/>
        </w:rPr>
        <w:br w:type="page"/>
      </w:r>
    </w:p>
    <w:p w14:paraId="3B1C335A" w14:textId="68BDAAAF" w:rsidR="00027BCA" w:rsidRPr="004C5FF8" w:rsidRDefault="0086654E" w:rsidP="00AB10C8">
      <w:pPr>
        <w:ind w:left="709" w:hanging="709"/>
        <w:rPr>
          <w:rFonts w:asciiTheme="majorHAnsi" w:eastAsia="Lato" w:hAnsiTheme="majorHAnsi" w:cstheme="majorHAnsi"/>
          <w:color w:val="auto"/>
        </w:rPr>
      </w:pPr>
      <w:r w:rsidRPr="004C5FF8">
        <w:rPr>
          <w:rFonts w:asciiTheme="majorHAnsi" w:hAnsiTheme="majorHAnsi" w:cstheme="majorHAnsi"/>
          <w:noProof/>
        </w:rPr>
        <w:lastRenderedPageBreak/>
        <w:drawing>
          <wp:anchor distT="0" distB="0" distL="114300" distR="114300" simplePos="0" relativeHeight="251696128" behindDoc="1" locked="0" layoutInCell="1" allowOverlap="1" wp14:anchorId="7295C24F" wp14:editId="0209B126">
            <wp:simplePos x="0" y="0"/>
            <wp:positionH relativeFrom="column">
              <wp:posOffset>4279900</wp:posOffset>
            </wp:positionH>
            <wp:positionV relativeFrom="paragraph">
              <wp:posOffset>167640</wp:posOffset>
            </wp:positionV>
            <wp:extent cx="1836420" cy="1836420"/>
            <wp:effectExtent l="0" t="0" r="0" b="0"/>
            <wp:wrapTight wrapText="bothSides">
              <wp:wrapPolygon edited="0">
                <wp:start x="0" y="0"/>
                <wp:lineTo x="0" y="21286"/>
                <wp:lineTo x="21286" y="21286"/>
                <wp:lineTo x="21286" y="0"/>
                <wp:lineTo x="0" y="0"/>
              </wp:wrapPolygon>
            </wp:wrapTight>
            <wp:docPr id="461213845" name="Picture 18" descr="Download Github, Github Logo, Github Icon. Royalty-Free Vector Graphic -  Pixab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Download Github, Github Logo, Github Icon. Royalty-Free Vector Graphic -  Pixabay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570DDA" w14:textId="3A4A967A" w:rsidR="004F6DF1" w:rsidRPr="008125A9" w:rsidRDefault="006273B8" w:rsidP="00F11AE0">
      <w:pPr>
        <w:pStyle w:val="Heading3"/>
        <w:rPr>
          <w:rFonts w:asciiTheme="majorHAnsi" w:hAnsiTheme="majorHAnsi" w:cstheme="majorHAnsi"/>
        </w:rPr>
      </w:pPr>
      <w:bookmarkStart w:id="58" w:name="_Toc216453050"/>
      <w:bookmarkStart w:id="59" w:name="_Toc224220169"/>
      <w:r w:rsidRPr="008125A9">
        <w:rPr>
          <w:rFonts w:asciiTheme="majorHAnsi" w:hAnsiTheme="majorHAnsi" w:cstheme="majorHAnsi"/>
        </w:rPr>
        <w:t>Git e GitHub</w:t>
      </w:r>
      <w:bookmarkEnd w:id="58"/>
      <w:bookmarkEnd w:id="59"/>
      <w:r w:rsidR="0086654E" w:rsidRPr="008125A9">
        <w:rPr>
          <w:rFonts w:asciiTheme="majorHAnsi" w:hAnsiTheme="majorHAnsi" w:cstheme="majorHAnsi"/>
        </w:rPr>
        <w:t xml:space="preserve"> </w:t>
      </w:r>
    </w:p>
    <w:p w14:paraId="05398757" w14:textId="04DB4D34" w:rsidR="00C41472" w:rsidRPr="004C5FF8" w:rsidRDefault="0003135B" w:rsidP="00C459BC">
      <w:pPr>
        <w:rPr>
          <w:rFonts w:asciiTheme="majorHAnsi" w:eastAsia="Lato" w:hAnsiTheme="majorHAnsi" w:cstheme="majorHAnsi"/>
          <w:color w:val="auto"/>
        </w:rPr>
      </w:pPr>
      <w:r w:rsidRPr="004C5FF8">
        <w:rPr>
          <w:rFonts w:asciiTheme="majorHAnsi" w:eastAsia="Lato" w:hAnsiTheme="majorHAnsi" w:cstheme="majorHAnsi"/>
          <w:color w:val="auto"/>
        </w:rPr>
        <w:t>O GitHub é onde o meu código está guardado na internet. Juntamente com o Git, serviu para fazer o controlo de versões. Assim, se eu cometesse um erro grave, podia sempre voltar atrás a uma versão anterior do site que estivesse a funcionar bem.</w:t>
      </w:r>
    </w:p>
    <w:p w14:paraId="59CCA3C9" w14:textId="6C2D6BAD" w:rsidR="00097E7F" w:rsidRPr="004C5FF8" w:rsidRDefault="0086654E" w:rsidP="00AB10C8">
      <w:pPr>
        <w:ind w:left="709" w:hanging="709"/>
        <w:rPr>
          <w:rFonts w:asciiTheme="majorHAnsi" w:eastAsia="Lato" w:hAnsiTheme="majorHAnsi" w:cstheme="majorHAnsi"/>
          <w:color w:val="auto"/>
        </w:rPr>
      </w:pPr>
      <w:r w:rsidRPr="004C5FF8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24800" behindDoc="1" locked="0" layoutInCell="1" allowOverlap="1" wp14:anchorId="27870ACD" wp14:editId="7EEBDA04">
                <wp:simplePos x="0" y="0"/>
                <wp:positionH relativeFrom="column">
                  <wp:posOffset>4568825</wp:posOffset>
                </wp:positionH>
                <wp:positionV relativeFrom="paragraph">
                  <wp:posOffset>321310</wp:posOffset>
                </wp:positionV>
                <wp:extent cx="1272540" cy="259080"/>
                <wp:effectExtent l="0" t="0" r="3810" b="7620"/>
                <wp:wrapTight wrapText="bothSides">
                  <wp:wrapPolygon edited="0">
                    <wp:start x="0" y="0"/>
                    <wp:lineTo x="0" y="20647"/>
                    <wp:lineTo x="21341" y="20647"/>
                    <wp:lineTo x="21341" y="0"/>
                    <wp:lineTo x="0" y="0"/>
                  </wp:wrapPolygon>
                </wp:wrapTight>
                <wp:docPr id="10643947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540" cy="2590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4D8970" w14:textId="302C92AA" w:rsidR="00027BCA" w:rsidRPr="00027BCA" w:rsidRDefault="00027BCA" w:rsidP="00027BCA">
                            <w:pPr>
                              <w:pStyle w:val="Caption"/>
                              <w:rPr>
                                <w:rFonts w:asciiTheme="majorHAnsi" w:eastAsia="Calibri" w:hAnsiTheme="majorHAnsi" w:cstheme="majorHAnsi"/>
                                <w:noProof/>
                                <w:color w:val="4F81BD"/>
                                <w:sz w:val="24"/>
                                <w:szCs w:val="20"/>
                              </w:rPr>
                            </w:pPr>
                            <w:bookmarkStart w:id="60" w:name="_Toc219823566"/>
                            <w:r w:rsidRPr="00027BCA">
                              <w:rPr>
                                <w:rFonts w:asciiTheme="majorHAnsi" w:hAnsiTheme="majorHAnsi" w:cstheme="majorHAnsi"/>
                              </w:rPr>
                              <w:t xml:space="preserve">Figura </w:t>
                            </w:r>
                            <w:r w:rsidRPr="00027BCA">
                              <w:rPr>
                                <w:rFonts w:asciiTheme="majorHAnsi" w:hAnsiTheme="majorHAnsi" w:cstheme="majorHAnsi"/>
                              </w:rPr>
                              <w:fldChar w:fldCharType="begin"/>
                            </w:r>
                            <w:r w:rsidRPr="00027BCA">
                              <w:rPr>
                                <w:rFonts w:asciiTheme="majorHAnsi" w:hAnsiTheme="majorHAnsi" w:cstheme="majorHAnsi"/>
                              </w:rPr>
                              <w:instrText xml:space="preserve"> SEQ Figura \* ARABIC </w:instrText>
                            </w:r>
                            <w:r w:rsidRPr="00027BCA">
                              <w:rPr>
                                <w:rFonts w:asciiTheme="majorHAnsi" w:hAnsiTheme="majorHAnsi" w:cstheme="majorHAnsi"/>
                              </w:rPr>
                              <w:fldChar w:fldCharType="separate"/>
                            </w:r>
                            <w:r w:rsidR="004F6DF1">
                              <w:rPr>
                                <w:rFonts w:asciiTheme="majorHAnsi" w:hAnsiTheme="majorHAnsi" w:cstheme="majorHAnsi"/>
                                <w:noProof/>
                              </w:rPr>
                              <w:t>12</w:t>
                            </w:r>
                            <w:r w:rsidRPr="00027BCA">
                              <w:rPr>
                                <w:rFonts w:asciiTheme="majorHAnsi" w:hAnsiTheme="majorHAnsi" w:cstheme="majorHAnsi"/>
                              </w:rPr>
                              <w:fldChar w:fldCharType="end"/>
                            </w:r>
                            <w:r w:rsidRPr="00027BCA">
                              <w:rPr>
                                <w:rFonts w:asciiTheme="majorHAnsi" w:hAnsiTheme="majorHAnsi" w:cstheme="majorHAnsi"/>
                              </w:rPr>
                              <w:t xml:space="preserve"> - Logótipo GitHub</w:t>
                            </w:r>
                            <w:bookmarkEnd w:id="6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870ACD" id="_x0000_s1037" type="#_x0000_t202" style="position:absolute;left:0;text-align:left;margin-left:359.75pt;margin-top:25.3pt;width:100.2pt;height:20.4pt;z-index:-25159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" stroked="f">
                <v:textbox inset="0,0,0,0">
                  <w:txbxContent>
                    <w:p w14:paraId="274D8970" w14:textId="302C92AA" w:rsidR="00027BCA" w:rsidRPr="00027BCA" w:rsidRDefault="00027BCA" w:rsidP="00027BCA">
                      <w:pPr>
                        <w:pStyle w:val="Caption"/>
                        <w:rPr>
                          <w:rFonts w:asciiTheme="majorHAnsi" w:eastAsia="Calibri" w:hAnsiTheme="majorHAnsi" w:cstheme="majorHAnsi"/>
                          <w:noProof/>
                          <w:color w:val="4F81BD"/>
                          <w:sz w:val="24"/>
                          <w:szCs w:val="20"/>
                        </w:rPr>
                      </w:pPr>
                      <w:bookmarkStart w:id="61" w:name="_Toc219823566"/>
                      <w:r w:rsidRPr="00027BCA">
                        <w:rPr>
                          <w:rFonts w:asciiTheme="majorHAnsi" w:hAnsiTheme="majorHAnsi" w:cstheme="majorHAnsi"/>
                        </w:rPr>
                        <w:t xml:space="preserve">Figura </w:t>
                      </w:r>
                      <w:r w:rsidRPr="00027BCA">
                        <w:rPr>
                          <w:rFonts w:asciiTheme="majorHAnsi" w:hAnsiTheme="majorHAnsi" w:cstheme="majorHAnsi"/>
                        </w:rPr>
                        <w:fldChar w:fldCharType="begin"/>
                      </w:r>
                      <w:r w:rsidRPr="00027BCA">
                        <w:rPr>
                          <w:rFonts w:asciiTheme="majorHAnsi" w:hAnsiTheme="majorHAnsi" w:cstheme="majorHAnsi"/>
                        </w:rPr>
                        <w:instrText xml:space="preserve"> SEQ Figura \* ARABIC </w:instrText>
                      </w:r>
                      <w:r w:rsidRPr="00027BCA">
                        <w:rPr>
                          <w:rFonts w:asciiTheme="majorHAnsi" w:hAnsiTheme="majorHAnsi" w:cstheme="majorHAnsi"/>
                        </w:rPr>
                        <w:fldChar w:fldCharType="separate"/>
                      </w:r>
                      <w:r w:rsidR="004F6DF1">
                        <w:rPr>
                          <w:rFonts w:asciiTheme="majorHAnsi" w:hAnsiTheme="majorHAnsi" w:cstheme="majorHAnsi"/>
                          <w:noProof/>
                        </w:rPr>
                        <w:t>12</w:t>
                      </w:r>
                      <w:r w:rsidRPr="00027BCA">
                        <w:rPr>
                          <w:rFonts w:asciiTheme="majorHAnsi" w:hAnsiTheme="majorHAnsi" w:cstheme="majorHAnsi"/>
                        </w:rPr>
                        <w:fldChar w:fldCharType="end"/>
                      </w:r>
                      <w:r w:rsidRPr="00027BCA">
                        <w:rPr>
                          <w:rFonts w:asciiTheme="majorHAnsi" w:hAnsiTheme="majorHAnsi" w:cstheme="majorHAnsi"/>
                        </w:rPr>
                        <w:t xml:space="preserve"> - Logótipo GitHub</w:t>
                      </w:r>
                      <w:bookmarkEnd w:id="61"/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49DD1DD7" w14:textId="77777777" w:rsidR="004F6DF1" w:rsidRPr="004C5FF8" w:rsidRDefault="004F6DF1" w:rsidP="00AB10C8">
      <w:pPr>
        <w:ind w:left="709" w:hanging="709"/>
        <w:rPr>
          <w:rFonts w:asciiTheme="majorHAnsi" w:eastAsia="Lato" w:hAnsiTheme="majorHAnsi" w:cstheme="majorHAnsi"/>
          <w:color w:val="auto"/>
        </w:rPr>
      </w:pPr>
    </w:p>
    <w:p w14:paraId="6B1BF460" w14:textId="77777777" w:rsidR="004F6DF1" w:rsidRPr="004C5FF8" w:rsidRDefault="004F6DF1" w:rsidP="00AB10C8">
      <w:pPr>
        <w:ind w:left="709" w:hanging="709"/>
        <w:rPr>
          <w:rFonts w:asciiTheme="majorHAnsi" w:eastAsia="Lato" w:hAnsiTheme="majorHAnsi" w:cstheme="majorHAnsi"/>
          <w:color w:val="auto"/>
        </w:rPr>
      </w:pPr>
    </w:p>
    <w:p w14:paraId="15AC27E6" w14:textId="46FB45A3" w:rsidR="004F6DF1" w:rsidRPr="004C5FF8" w:rsidRDefault="004F6DF1" w:rsidP="00F11AE0">
      <w:pPr>
        <w:pStyle w:val="Heading3"/>
      </w:pPr>
      <w:bookmarkStart w:id="62" w:name="_Toc224220170"/>
      <w:r w:rsidRPr="008125A9">
        <w:rPr>
          <w:rFonts w:asciiTheme="majorHAnsi" w:hAnsiTheme="majorHAnsi" w:cstheme="majorHAnsi"/>
        </w:rPr>
        <w:t>Google</w:t>
      </w:r>
      <w:r w:rsidRPr="004C5FF8">
        <w:t xml:space="preserve"> </w:t>
      </w:r>
      <w:r w:rsidRPr="008125A9">
        <w:rPr>
          <w:rFonts w:asciiTheme="majorHAnsi" w:hAnsiTheme="majorHAnsi" w:cstheme="majorHAnsi"/>
        </w:rPr>
        <w:t>Gemini</w:t>
      </w:r>
      <w:bookmarkEnd w:id="62"/>
    </w:p>
    <w:p w14:paraId="1082C377" w14:textId="0FDEABD1" w:rsidR="004F6DF1" w:rsidRPr="004C5FF8" w:rsidRDefault="004F6DF1" w:rsidP="00C459BC">
      <w:pPr>
        <w:rPr>
          <w:rFonts w:asciiTheme="majorHAnsi" w:hAnsiTheme="majorHAnsi" w:cstheme="majorHAnsi"/>
        </w:rPr>
      </w:pPr>
      <w:r w:rsidRPr="004C5FF8">
        <w:rPr>
          <w:rFonts w:asciiTheme="majorHAnsi" w:hAnsiTheme="majorHAnsi" w:cstheme="majorHAnsi"/>
        </w:rPr>
        <w:t>Utilizei o Google Gemini como um assistente de inteligência artificial durante todo o projeto. Esta ferramenta funcionou como um "copiloto", ajudando-me a esclarecer dúvidas sobre código, a encontrar soluções para erros (debugging) e a melhorar a redação dos textos deste relatório. Foi um recurso essencial para aumentar a minha produtividade e aprender novos conceitos mais rapidamente.</w:t>
      </w:r>
    </w:p>
    <w:p w14:paraId="4D94494B" w14:textId="77777777" w:rsidR="00535503" w:rsidRPr="004C5FF8" w:rsidRDefault="00535503" w:rsidP="00AB10C8">
      <w:pPr>
        <w:ind w:left="709" w:hanging="709"/>
        <w:rPr>
          <w:rFonts w:asciiTheme="majorHAnsi" w:hAnsiTheme="majorHAnsi" w:cstheme="majorHAnsi"/>
          <w:color w:val="auto"/>
        </w:rPr>
      </w:pPr>
    </w:p>
    <w:p w14:paraId="7167F84A" w14:textId="77777777" w:rsidR="004F6DF1" w:rsidRPr="004C5FF8" w:rsidRDefault="004F6DF1" w:rsidP="00AB10C8">
      <w:pPr>
        <w:pStyle w:val="Caption"/>
        <w:keepNext/>
        <w:ind w:left="709" w:hanging="709"/>
        <w:rPr>
          <w:rFonts w:asciiTheme="majorHAnsi" w:hAnsiTheme="majorHAnsi" w:cstheme="majorHAnsi"/>
        </w:rPr>
      </w:pPr>
      <w:r w:rsidRPr="004C5FF8">
        <w:rPr>
          <w:rFonts w:asciiTheme="majorHAnsi" w:hAnsiTheme="majorHAnsi" w:cstheme="majorHAnsi"/>
          <w:noProof/>
        </w:rPr>
        <w:drawing>
          <wp:inline distT="0" distB="0" distL="0" distR="0" wp14:anchorId="4D50C06D" wp14:editId="7AF38685">
            <wp:extent cx="5523865" cy="1485900"/>
            <wp:effectExtent l="0" t="0" r="635" b="0"/>
            <wp:docPr id="2043165538" name="Picture 14" descr="Imagens de Gemini Logo – Explore Fotografias do Stock, Vetores e Vídeos de  9,641 | Adobe 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ns de Gemini Logo – Explore Fotografias do Stock, Vetores e Vídeos de  9,641 | Adobe 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" t="16551" r="6" b="16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1213" cy="1487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AD2BCA" w14:textId="00A689C9" w:rsidR="004F6DF1" w:rsidRPr="004C5FF8" w:rsidRDefault="004F6DF1" w:rsidP="00AB10C8">
      <w:pPr>
        <w:pStyle w:val="Caption"/>
        <w:ind w:left="709" w:hanging="709"/>
        <w:rPr>
          <w:rFonts w:asciiTheme="majorHAnsi" w:hAnsiTheme="majorHAnsi" w:cstheme="majorHAnsi"/>
        </w:rPr>
      </w:pPr>
      <w:bookmarkStart w:id="63" w:name="_Toc219823567"/>
      <w:r w:rsidRPr="004C5FF8">
        <w:rPr>
          <w:rFonts w:asciiTheme="majorHAnsi" w:hAnsiTheme="majorHAnsi" w:cstheme="majorHAnsi"/>
        </w:rPr>
        <w:t xml:space="preserve">Figura </w:t>
      </w:r>
      <w:r w:rsidRPr="004C5FF8">
        <w:rPr>
          <w:rFonts w:asciiTheme="majorHAnsi" w:hAnsiTheme="majorHAnsi" w:cstheme="majorHAnsi"/>
        </w:rPr>
        <w:fldChar w:fldCharType="begin"/>
      </w:r>
      <w:r w:rsidRPr="004C5FF8">
        <w:rPr>
          <w:rFonts w:asciiTheme="majorHAnsi" w:hAnsiTheme="majorHAnsi" w:cstheme="majorHAnsi"/>
        </w:rPr>
        <w:instrText xml:space="preserve"> SEQ Figura \* ARABIC </w:instrText>
      </w:r>
      <w:r w:rsidRPr="004C5FF8">
        <w:rPr>
          <w:rFonts w:asciiTheme="majorHAnsi" w:hAnsiTheme="majorHAnsi" w:cstheme="majorHAnsi"/>
        </w:rPr>
        <w:fldChar w:fldCharType="separate"/>
      </w:r>
      <w:r w:rsidRPr="004C5FF8">
        <w:rPr>
          <w:rFonts w:asciiTheme="majorHAnsi" w:hAnsiTheme="majorHAnsi" w:cstheme="majorHAnsi"/>
          <w:noProof/>
        </w:rPr>
        <w:t>13</w:t>
      </w:r>
      <w:r w:rsidRPr="004C5FF8">
        <w:rPr>
          <w:rFonts w:asciiTheme="majorHAnsi" w:hAnsiTheme="majorHAnsi" w:cstheme="majorHAnsi"/>
        </w:rPr>
        <w:fldChar w:fldCharType="end"/>
      </w:r>
      <w:r w:rsidRPr="004C5FF8">
        <w:rPr>
          <w:rFonts w:asciiTheme="majorHAnsi" w:hAnsiTheme="majorHAnsi" w:cstheme="majorHAnsi"/>
        </w:rPr>
        <w:t xml:space="preserve"> - Logótipo Google Gemini</w:t>
      </w:r>
      <w:bookmarkEnd w:id="63"/>
    </w:p>
    <w:p w14:paraId="4CCCA095" w14:textId="131C6537" w:rsidR="00087F07" w:rsidRPr="00307997" w:rsidRDefault="00185319" w:rsidP="00C459BC">
      <w:pPr>
        <w:pStyle w:val="Heading1"/>
        <w:rPr>
          <w:rFonts w:asciiTheme="majorHAnsi" w:hAnsiTheme="majorHAnsi" w:cstheme="majorHAnsi"/>
        </w:rPr>
      </w:pPr>
      <w:r w:rsidRPr="004C5FF8">
        <w:rPr>
          <w:rFonts w:asciiTheme="majorHAnsi" w:hAnsiTheme="majorHAnsi" w:cstheme="majorHAnsi"/>
        </w:rPr>
        <w:br w:type="page"/>
      </w:r>
      <w:bookmarkStart w:id="64" w:name="_Toc224220171"/>
      <w:r w:rsidR="001733D6" w:rsidRPr="00307997">
        <w:rPr>
          <w:rFonts w:asciiTheme="majorHAnsi" w:hAnsiTheme="majorHAnsi" w:cstheme="majorHAnsi"/>
        </w:rPr>
        <w:lastRenderedPageBreak/>
        <w:t>Componente Prática</w:t>
      </w:r>
      <w:r w:rsidR="00875885" w:rsidRPr="00307997">
        <w:rPr>
          <w:rFonts w:asciiTheme="majorHAnsi" w:hAnsiTheme="majorHAnsi" w:cstheme="majorHAnsi"/>
        </w:rPr>
        <w:t xml:space="preserve"> e Desenvolvimento</w:t>
      </w:r>
      <w:bookmarkEnd w:id="64"/>
    </w:p>
    <w:p w14:paraId="24224433" w14:textId="0345AA43" w:rsidR="00EF411F" w:rsidRPr="00307997" w:rsidRDefault="001733D6" w:rsidP="00C459BC">
      <w:pPr>
        <w:rPr>
          <w:rFonts w:asciiTheme="majorHAnsi" w:eastAsia="Lato" w:hAnsiTheme="majorHAnsi" w:cstheme="majorHAnsi"/>
          <w:color w:val="auto"/>
        </w:rPr>
      </w:pPr>
      <w:r w:rsidRPr="00307997">
        <w:rPr>
          <w:rFonts w:asciiTheme="majorHAnsi" w:hAnsiTheme="majorHAnsi" w:cstheme="majorHAnsi"/>
          <w:color w:val="auto"/>
        </w:rPr>
        <w:t>Este capítulo descreve em detalhe a implementação prática da Loja Online Kid to Kid Braga, apresentando a arquitetura do sistema, as funcionalidades desenvolvidas e as decisões técnicas tomadas durante o processo de desenvolvimento.</w:t>
      </w:r>
    </w:p>
    <w:p w14:paraId="519F10CC" w14:textId="000AA09E" w:rsidR="00087F07" w:rsidRPr="00307997" w:rsidRDefault="00762BD2" w:rsidP="00C459BC">
      <w:pPr>
        <w:pStyle w:val="Heading2"/>
        <w:rPr>
          <w:rFonts w:asciiTheme="majorHAnsi" w:hAnsiTheme="majorHAnsi" w:cstheme="majorHAnsi"/>
        </w:rPr>
      </w:pPr>
      <w:bookmarkStart w:id="65" w:name="_Toc224220172"/>
      <w:r w:rsidRPr="00307997">
        <w:rPr>
          <w:rFonts w:asciiTheme="majorHAnsi" w:hAnsiTheme="majorHAnsi" w:cstheme="majorHAnsi"/>
        </w:rPr>
        <w:t>Arquitetura do Sistema</w:t>
      </w:r>
      <w:bookmarkEnd w:id="65"/>
    </w:p>
    <w:p w14:paraId="1ADD0D61" w14:textId="2D56FE1C" w:rsidR="001733D6" w:rsidRPr="00307997" w:rsidRDefault="001733D6" w:rsidP="00C459BC">
      <w:pPr>
        <w:rPr>
          <w:rFonts w:asciiTheme="majorHAnsi" w:hAnsiTheme="majorHAnsi" w:cstheme="majorHAnsi"/>
          <w:color w:val="auto"/>
        </w:rPr>
      </w:pPr>
      <w:r w:rsidRPr="00307997">
        <w:rPr>
          <w:rFonts w:asciiTheme="majorHAnsi" w:hAnsiTheme="majorHAnsi" w:cstheme="majorHAnsi"/>
          <w:color w:val="auto"/>
        </w:rPr>
        <w:t>O projeto segue uma arquitetura moderna de três camadas, separando claramente as responsabilidades entre apresentação, lógica de negócio e persistência de dados.</w:t>
      </w:r>
    </w:p>
    <w:p w14:paraId="7638F6C5" w14:textId="30C48533" w:rsidR="00762BD2" w:rsidRPr="00307997" w:rsidRDefault="001733D6" w:rsidP="00875885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Camada de Apresentação (Frontend)</w:t>
      </w:r>
    </w:p>
    <w:p w14:paraId="56E8E376" w14:textId="77777777" w:rsidR="001733D6" w:rsidRPr="00307997" w:rsidRDefault="001733D6" w:rsidP="00C459BC">
      <w:pPr>
        <w:rPr>
          <w:rFonts w:asciiTheme="majorHAnsi" w:hAnsiTheme="majorHAnsi" w:cstheme="majorHAnsi"/>
          <w:color w:val="auto"/>
        </w:rPr>
      </w:pPr>
      <w:r w:rsidRPr="00307997">
        <w:rPr>
          <w:rFonts w:asciiTheme="majorHAnsi" w:hAnsiTheme="majorHAnsi" w:cstheme="majorHAnsi"/>
          <w:color w:val="auto"/>
        </w:rPr>
        <w:t>A camada de apresentação é construída com React 18 e TypeScript, utilizando Vite como ferramenta de build. Esta camada é responsável por toda a interface do utilizador, incluindo:</w:t>
      </w:r>
    </w:p>
    <w:p w14:paraId="3F6B1510" w14:textId="77777777" w:rsidR="001733D6" w:rsidRPr="00307997" w:rsidRDefault="001733D6" w:rsidP="00C459BC">
      <w:pPr>
        <w:rPr>
          <w:rFonts w:asciiTheme="majorHAnsi" w:hAnsiTheme="majorHAnsi" w:cstheme="majorHAnsi"/>
          <w:color w:val="auto"/>
        </w:rPr>
      </w:pPr>
      <w:r w:rsidRPr="00307997">
        <w:rPr>
          <w:rFonts w:asciiTheme="majorHAnsi" w:hAnsiTheme="majorHAnsi" w:cstheme="majorHAnsi"/>
          <w:color w:val="auto"/>
        </w:rPr>
        <w:t>Renderização de componentes React</w:t>
      </w:r>
    </w:p>
    <w:p w14:paraId="0A13CF92" w14:textId="77777777" w:rsidR="001733D6" w:rsidRPr="00307997" w:rsidRDefault="001733D6" w:rsidP="00C459BC">
      <w:pPr>
        <w:rPr>
          <w:rFonts w:asciiTheme="majorHAnsi" w:hAnsiTheme="majorHAnsi" w:cstheme="majorHAnsi"/>
          <w:color w:val="auto"/>
        </w:rPr>
      </w:pPr>
      <w:r w:rsidRPr="00307997">
        <w:rPr>
          <w:rFonts w:asciiTheme="majorHAnsi" w:hAnsiTheme="majorHAnsi" w:cstheme="majorHAnsi"/>
          <w:color w:val="auto"/>
        </w:rPr>
        <w:t>Gestão de estado da aplicação</w:t>
      </w:r>
    </w:p>
    <w:p w14:paraId="350ED5D4" w14:textId="77777777" w:rsidR="001733D6" w:rsidRPr="00307997" w:rsidRDefault="001733D6" w:rsidP="00C459BC">
      <w:pPr>
        <w:rPr>
          <w:rFonts w:asciiTheme="majorHAnsi" w:hAnsiTheme="majorHAnsi" w:cstheme="majorHAnsi"/>
          <w:color w:val="auto"/>
        </w:rPr>
      </w:pPr>
      <w:r w:rsidRPr="00307997">
        <w:rPr>
          <w:rFonts w:asciiTheme="majorHAnsi" w:hAnsiTheme="majorHAnsi" w:cstheme="majorHAnsi"/>
          <w:color w:val="auto"/>
        </w:rPr>
        <w:t>Navegação entre páginas (React Router)</w:t>
      </w:r>
    </w:p>
    <w:p w14:paraId="152DEBED" w14:textId="77777777" w:rsidR="001733D6" w:rsidRPr="00307997" w:rsidRDefault="001733D6" w:rsidP="00C459BC">
      <w:pPr>
        <w:rPr>
          <w:rFonts w:asciiTheme="majorHAnsi" w:hAnsiTheme="majorHAnsi" w:cstheme="majorHAnsi"/>
          <w:color w:val="auto"/>
        </w:rPr>
      </w:pPr>
      <w:r w:rsidRPr="00307997">
        <w:rPr>
          <w:rFonts w:asciiTheme="majorHAnsi" w:hAnsiTheme="majorHAnsi" w:cstheme="majorHAnsi"/>
          <w:color w:val="auto"/>
        </w:rPr>
        <w:t>Comunicação com o backend via APIs</w:t>
      </w:r>
    </w:p>
    <w:p w14:paraId="7209282A" w14:textId="35E55AC0" w:rsidR="00762BD2" w:rsidRPr="00307997" w:rsidRDefault="001733D6" w:rsidP="00C459BC">
      <w:pPr>
        <w:rPr>
          <w:rFonts w:asciiTheme="majorHAnsi" w:hAnsiTheme="majorHAnsi" w:cstheme="majorHAnsi"/>
          <w:color w:val="auto"/>
          <w:lang w:val="en-US"/>
        </w:rPr>
      </w:pPr>
      <w:proofErr w:type="spellStart"/>
      <w:r w:rsidRPr="00307997">
        <w:rPr>
          <w:rFonts w:asciiTheme="majorHAnsi" w:hAnsiTheme="majorHAnsi" w:cstheme="majorHAnsi"/>
          <w:color w:val="auto"/>
          <w:lang w:val="en-US"/>
        </w:rPr>
        <w:t>Validação</w:t>
      </w:r>
      <w:proofErr w:type="spellEnd"/>
      <w:r w:rsidRPr="00307997">
        <w:rPr>
          <w:rFonts w:asciiTheme="majorHAnsi" w:hAnsiTheme="majorHAnsi" w:cstheme="majorHAnsi"/>
          <w:color w:val="auto"/>
          <w:lang w:val="en-US"/>
        </w:rPr>
        <w:t xml:space="preserve"> de </w:t>
      </w:r>
      <w:proofErr w:type="spellStart"/>
      <w:r w:rsidRPr="00307997">
        <w:rPr>
          <w:rFonts w:asciiTheme="majorHAnsi" w:hAnsiTheme="majorHAnsi" w:cstheme="majorHAnsi"/>
          <w:color w:val="auto"/>
          <w:lang w:val="en-US"/>
        </w:rPr>
        <w:t>formulários</w:t>
      </w:r>
      <w:proofErr w:type="spellEnd"/>
      <w:r w:rsidRPr="00307997">
        <w:rPr>
          <w:rFonts w:asciiTheme="majorHAnsi" w:hAnsiTheme="majorHAnsi" w:cstheme="majorHAnsi"/>
          <w:color w:val="auto"/>
          <w:lang w:val="en-US"/>
        </w:rPr>
        <w:t xml:space="preserve"> no </w:t>
      </w:r>
      <w:proofErr w:type="spellStart"/>
      <w:r w:rsidRPr="00307997">
        <w:rPr>
          <w:rFonts w:asciiTheme="majorHAnsi" w:hAnsiTheme="majorHAnsi" w:cstheme="majorHAnsi"/>
          <w:color w:val="auto"/>
          <w:lang w:val="en-US"/>
        </w:rPr>
        <w:t>cliente</w:t>
      </w:r>
      <w:proofErr w:type="spellEnd"/>
    </w:p>
    <w:p w14:paraId="2749058B" w14:textId="509219E0" w:rsidR="00762BD2" w:rsidRPr="00307997" w:rsidRDefault="001733D6" w:rsidP="00875885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Camada de Lógica de Negócio</w:t>
      </w:r>
    </w:p>
    <w:p w14:paraId="4CF93053" w14:textId="77777777" w:rsidR="001733D6" w:rsidRPr="00307997" w:rsidRDefault="001733D6" w:rsidP="00C459BC">
      <w:pPr>
        <w:rPr>
          <w:rFonts w:asciiTheme="majorHAnsi" w:hAnsiTheme="majorHAnsi" w:cstheme="majorHAnsi"/>
          <w:color w:val="auto"/>
        </w:rPr>
      </w:pPr>
      <w:r w:rsidRPr="00307997">
        <w:rPr>
          <w:rFonts w:asciiTheme="majorHAnsi" w:hAnsiTheme="majorHAnsi" w:cstheme="majorHAnsi"/>
          <w:color w:val="auto"/>
        </w:rPr>
        <w:t>A lógica de negócio é distribuída entre o frontend e os serviços Firebase. Inclui:</w:t>
      </w:r>
    </w:p>
    <w:p w14:paraId="0EBFCE00" w14:textId="77777777" w:rsidR="001733D6" w:rsidRPr="00307997" w:rsidRDefault="001733D6" w:rsidP="00C459BC">
      <w:pPr>
        <w:rPr>
          <w:rFonts w:asciiTheme="majorHAnsi" w:hAnsiTheme="majorHAnsi" w:cstheme="majorHAnsi"/>
          <w:color w:val="auto"/>
        </w:rPr>
      </w:pPr>
      <w:r w:rsidRPr="00307997">
        <w:rPr>
          <w:rFonts w:asciiTheme="majorHAnsi" w:hAnsiTheme="majorHAnsi" w:cstheme="majorHAnsi"/>
          <w:color w:val="auto"/>
        </w:rPr>
        <w:t>Autenticação e autorização de utilizadores</w:t>
      </w:r>
    </w:p>
    <w:p w14:paraId="6F4E946A" w14:textId="77777777" w:rsidR="001733D6" w:rsidRPr="00307997" w:rsidRDefault="001733D6" w:rsidP="00C459BC">
      <w:pPr>
        <w:rPr>
          <w:rFonts w:asciiTheme="majorHAnsi" w:hAnsiTheme="majorHAnsi" w:cstheme="majorHAnsi"/>
          <w:color w:val="auto"/>
        </w:rPr>
      </w:pPr>
      <w:r w:rsidRPr="00307997">
        <w:rPr>
          <w:rFonts w:asciiTheme="majorHAnsi" w:hAnsiTheme="majorHAnsi" w:cstheme="majorHAnsi"/>
          <w:color w:val="auto"/>
        </w:rPr>
        <w:t>Processamento de encomendas</w:t>
      </w:r>
    </w:p>
    <w:p w14:paraId="34A08C1D" w14:textId="77777777" w:rsidR="001733D6" w:rsidRPr="00307997" w:rsidRDefault="001733D6" w:rsidP="00C459BC">
      <w:pPr>
        <w:rPr>
          <w:rFonts w:asciiTheme="majorHAnsi" w:hAnsiTheme="majorHAnsi" w:cstheme="majorHAnsi"/>
          <w:color w:val="auto"/>
        </w:rPr>
      </w:pPr>
      <w:r w:rsidRPr="00307997">
        <w:rPr>
          <w:rFonts w:asciiTheme="majorHAnsi" w:hAnsiTheme="majorHAnsi" w:cstheme="majorHAnsi"/>
          <w:color w:val="auto"/>
        </w:rPr>
        <w:t>Cálculo de preços e descontos</w:t>
      </w:r>
    </w:p>
    <w:p w14:paraId="7ACAE031" w14:textId="22DB58BD" w:rsidR="00762BD2" w:rsidRPr="00307997" w:rsidRDefault="001733D6" w:rsidP="00C459BC">
      <w:pPr>
        <w:rPr>
          <w:rFonts w:asciiTheme="majorHAnsi" w:hAnsiTheme="majorHAnsi" w:cstheme="majorHAnsi"/>
          <w:color w:val="auto"/>
          <w:lang w:val="en-US"/>
        </w:rPr>
      </w:pPr>
      <w:proofErr w:type="spellStart"/>
      <w:r w:rsidRPr="00307997">
        <w:rPr>
          <w:rFonts w:asciiTheme="majorHAnsi" w:hAnsiTheme="majorHAnsi" w:cstheme="majorHAnsi"/>
          <w:color w:val="auto"/>
          <w:lang w:val="en-US"/>
        </w:rPr>
        <w:t>Gestão</w:t>
      </w:r>
      <w:proofErr w:type="spellEnd"/>
      <w:r w:rsidRPr="00307997">
        <w:rPr>
          <w:rFonts w:asciiTheme="majorHAnsi" w:hAnsiTheme="majorHAnsi" w:cstheme="majorHAnsi"/>
          <w:color w:val="auto"/>
          <w:lang w:val="en-US"/>
        </w:rPr>
        <w:t xml:space="preserve"> de stock e </w:t>
      </w:r>
      <w:proofErr w:type="spellStart"/>
      <w:r w:rsidRPr="00307997">
        <w:rPr>
          <w:rFonts w:asciiTheme="majorHAnsi" w:hAnsiTheme="majorHAnsi" w:cstheme="majorHAnsi"/>
          <w:color w:val="auto"/>
          <w:lang w:val="en-US"/>
        </w:rPr>
        <w:t>favoritos</w:t>
      </w:r>
      <w:proofErr w:type="spellEnd"/>
    </w:p>
    <w:p w14:paraId="77ED0756" w14:textId="42291DF6" w:rsidR="00762BD2" w:rsidRPr="00307997" w:rsidRDefault="00762BD2" w:rsidP="00875885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lastRenderedPageBreak/>
        <w:t>Camada de Dados (Backend)</w:t>
      </w:r>
    </w:p>
    <w:p w14:paraId="744B53B9" w14:textId="50A7EDA6" w:rsidR="001733D6" w:rsidRPr="00307997" w:rsidRDefault="001733D6" w:rsidP="00C459BC">
      <w:pPr>
        <w:rPr>
          <w:rFonts w:asciiTheme="majorHAnsi" w:hAnsiTheme="majorHAnsi" w:cstheme="majorHAnsi"/>
          <w:color w:val="auto"/>
        </w:rPr>
      </w:pPr>
      <w:r w:rsidRPr="00307997">
        <w:rPr>
          <w:rFonts w:asciiTheme="majorHAnsi" w:hAnsiTheme="majorHAnsi" w:cstheme="majorHAnsi"/>
          <w:color w:val="auto"/>
        </w:rPr>
        <w:t>A camada de dados é implementada com Firebase, fornecendo:</w:t>
      </w:r>
    </w:p>
    <w:p w14:paraId="08D7C943" w14:textId="77777777" w:rsidR="001733D6" w:rsidRPr="00307997" w:rsidRDefault="001733D6" w:rsidP="00C459BC">
      <w:pPr>
        <w:rPr>
          <w:rFonts w:asciiTheme="majorHAnsi" w:hAnsiTheme="majorHAnsi" w:cstheme="majorHAnsi"/>
          <w:color w:val="auto"/>
        </w:rPr>
      </w:pPr>
      <w:r w:rsidRPr="00307997">
        <w:rPr>
          <w:rFonts w:asciiTheme="majorHAnsi" w:hAnsiTheme="majorHAnsi" w:cstheme="majorHAnsi"/>
          <w:color w:val="auto"/>
        </w:rPr>
        <w:t>Firestore Database para persistência de dados</w:t>
      </w:r>
    </w:p>
    <w:p w14:paraId="5950B5ED" w14:textId="77777777" w:rsidR="001733D6" w:rsidRPr="00307997" w:rsidRDefault="001733D6" w:rsidP="00C459BC">
      <w:pPr>
        <w:rPr>
          <w:rFonts w:asciiTheme="majorHAnsi" w:hAnsiTheme="majorHAnsi" w:cstheme="majorHAnsi"/>
          <w:color w:val="auto"/>
        </w:rPr>
      </w:pPr>
      <w:r w:rsidRPr="00307997">
        <w:rPr>
          <w:rFonts w:asciiTheme="majorHAnsi" w:hAnsiTheme="majorHAnsi" w:cstheme="majorHAnsi"/>
          <w:color w:val="auto"/>
        </w:rPr>
        <w:t>Firebase Authentication para gestão de utilizadores</w:t>
      </w:r>
    </w:p>
    <w:p w14:paraId="086033D8" w14:textId="77777777" w:rsidR="001733D6" w:rsidRPr="00307997" w:rsidRDefault="001733D6" w:rsidP="00C459BC">
      <w:pPr>
        <w:rPr>
          <w:rFonts w:asciiTheme="majorHAnsi" w:hAnsiTheme="majorHAnsi" w:cstheme="majorHAnsi"/>
          <w:color w:val="auto"/>
        </w:rPr>
      </w:pPr>
      <w:r w:rsidRPr="00307997">
        <w:rPr>
          <w:rFonts w:asciiTheme="majorHAnsi" w:hAnsiTheme="majorHAnsi" w:cstheme="majorHAnsi"/>
          <w:color w:val="auto"/>
        </w:rPr>
        <w:t>Firebase Storage para armazenamento de imagens</w:t>
      </w:r>
    </w:p>
    <w:p w14:paraId="3C2DCCCC" w14:textId="1E1661F2" w:rsidR="00762BD2" w:rsidRPr="00307997" w:rsidRDefault="001733D6" w:rsidP="00C459BC">
      <w:pPr>
        <w:rPr>
          <w:rFonts w:asciiTheme="majorHAnsi" w:hAnsiTheme="majorHAnsi" w:cstheme="majorHAnsi"/>
          <w:color w:val="auto"/>
        </w:rPr>
      </w:pPr>
      <w:r w:rsidRPr="00307997">
        <w:rPr>
          <w:rFonts w:asciiTheme="majorHAnsi" w:hAnsiTheme="majorHAnsi" w:cstheme="majorHAnsi"/>
          <w:color w:val="auto"/>
        </w:rPr>
        <w:t>Firebase Security Rules para controlo de acesso</w:t>
      </w:r>
    </w:p>
    <w:p w14:paraId="604DED7A" w14:textId="4228A0DA" w:rsidR="00F04587" w:rsidRPr="00307997" w:rsidRDefault="00F04587" w:rsidP="00875885">
      <w:pPr>
        <w:pStyle w:val="Heading3"/>
        <w:rPr>
          <w:rFonts w:asciiTheme="majorHAnsi" w:hAnsiTheme="majorHAnsi" w:cstheme="majorHAnsi"/>
        </w:rPr>
      </w:pPr>
      <w:bookmarkStart w:id="66" w:name="_Toc224220173"/>
      <w:r w:rsidRPr="00307997">
        <w:rPr>
          <w:rFonts w:asciiTheme="majorHAnsi" w:hAnsiTheme="majorHAnsi" w:cstheme="majorHAnsi"/>
        </w:rPr>
        <w:t>Estrutura do Projeto</w:t>
      </w:r>
      <w:bookmarkEnd w:id="66"/>
    </w:p>
    <w:p w14:paraId="50F9275A" w14:textId="08A9876F" w:rsidR="00F04587" w:rsidRPr="00307997" w:rsidRDefault="001733D6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O projeto está organizado seguindo as melhores práticas de desenvolvimento React. A estrutura de diretórios reflete a separação de responsabilidades da aplicação:</w:t>
      </w:r>
    </w:p>
    <w:p w14:paraId="31D25968" w14:textId="0BF3874D" w:rsidR="00F04587" w:rsidRPr="00307997" w:rsidRDefault="001733D6" w:rsidP="00875885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Diretório src/</w:t>
      </w:r>
    </w:p>
    <w:p w14:paraId="0E91E574" w14:textId="17BBFB40" w:rsidR="001733D6" w:rsidRPr="00307997" w:rsidRDefault="001733D6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O diretório src/ contém todo o código fonte da aplicação. É subdividido em vários subdiretórios com responsabilidades específicas.</w:t>
      </w:r>
    </w:p>
    <w:p w14:paraId="2B4E412D" w14:textId="139883A9" w:rsidR="00F04587" w:rsidRPr="00307997" w:rsidRDefault="001733D6" w:rsidP="00875885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Diretório components/</w:t>
      </w:r>
    </w:p>
    <w:p w14:paraId="34DC6156" w14:textId="77777777" w:rsidR="001733D6" w:rsidRPr="00307997" w:rsidRDefault="001733D6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Contém todos os componentes React reutilizáveis da aplicação. Estão organizados por funcionalidade:</w:t>
      </w:r>
    </w:p>
    <w:p w14:paraId="058EEB79" w14:textId="77777777" w:rsidR="001733D6" w:rsidRPr="00307997" w:rsidRDefault="001733D6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ui/ - Componentes base de interface (Button, Input, Card, Modal)</w:t>
      </w:r>
    </w:p>
    <w:p w14:paraId="56EC4285" w14:textId="77777777" w:rsidR="001733D6" w:rsidRPr="00307997" w:rsidRDefault="001733D6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layout/ - Componentes de estrutura visual (Header, Footer, Sidebar)</w:t>
      </w:r>
    </w:p>
    <w:p w14:paraId="40C0BFAF" w14:textId="77777777" w:rsidR="001733D6" w:rsidRPr="00307997" w:rsidRDefault="001733D6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product/ - Componentes relacionados com a exibição de produtos</w:t>
      </w:r>
    </w:p>
    <w:p w14:paraId="3D866E79" w14:textId="77777777" w:rsidR="001733D6" w:rsidRPr="00307997" w:rsidRDefault="001733D6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cart/ - Componentes do carrinho de compras</w:t>
      </w:r>
    </w:p>
    <w:p w14:paraId="6948DFE3" w14:textId="77777777" w:rsidR="001733D6" w:rsidRPr="00307997" w:rsidRDefault="001733D6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auth/ - Componentes de autenticação e proteção de rotas</w:t>
      </w:r>
    </w:p>
    <w:p w14:paraId="2BC1EFB1" w14:textId="77777777" w:rsidR="001733D6" w:rsidRPr="00307997" w:rsidRDefault="001733D6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admin/ - Componentes exclusivos da área de gestão (Backoffice)</w:t>
      </w:r>
    </w:p>
    <w:p w14:paraId="232B61F8" w14:textId="77777777" w:rsidR="001733D6" w:rsidRPr="00307997" w:rsidRDefault="001733D6" w:rsidP="00C459BC">
      <w:pPr>
        <w:rPr>
          <w:rFonts w:asciiTheme="majorHAnsi" w:hAnsiTheme="majorHAnsi" w:cstheme="majorHAnsi"/>
        </w:rPr>
      </w:pPr>
    </w:p>
    <w:p w14:paraId="41030205" w14:textId="1B1EBB4D" w:rsidR="00F04587" w:rsidRPr="00307997" w:rsidRDefault="001733D6" w:rsidP="00875885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Diretório pages/</w:t>
      </w:r>
    </w:p>
    <w:p w14:paraId="63AA0A79" w14:textId="77777777" w:rsidR="0021182C" w:rsidRPr="00307997" w:rsidRDefault="0021182C" w:rsidP="00C459BC">
      <w:pPr>
        <w:rPr>
          <w:rFonts w:asciiTheme="majorHAnsi" w:hAnsiTheme="majorHAnsi" w:cstheme="majorHAnsi"/>
          <w:color w:val="auto"/>
          <w:sz w:val="24"/>
          <w:szCs w:val="24"/>
          <w:lang w:eastAsia="en-US"/>
        </w:rPr>
      </w:pPr>
      <w:r w:rsidRPr="00307997">
        <w:rPr>
          <w:rFonts w:asciiTheme="majorHAnsi" w:hAnsiTheme="majorHAnsi" w:cstheme="majorHAnsi"/>
          <w:color w:val="auto"/>
          <w:sz w:val="24"/>
          <w:szCs w:val="24"/>
          <w:lang w:eastAsia="en-US"/>
        </w:rPr>
        <w:lastRenderedPageBreak/>
        <w:t>Contém os componentes de página da aplicação. Cada página representa uma rota diferente:</w:t>
      </w:r>
    </w:p>
    <w:p w14:paraId="2AD333C0" w14:textId="4B67AECF" w:rsidR="0021182C" w:rsidRPr="00307997" w:rsidRDefault="0021182C" w:rsidP="00C459BC">
      <w:pPr>
        <w:pStyle w:val="ListParagraph"/>
        <w:rPr>
          <w:rFonts w:asciiTheme="majorHAnsi" w:hAnsiTheme="majorHAnsi" w:cstheme="majorHAnsi"/>
          <w:color w:val="auto"/>
          <w:sz w:val="24"/>
          <w:szCs w:val="24"/>
          <w:lang w:eastAsia="en-US"/>
        </w:rPr>
      </w:pPr>
      <w:r w:rsidRPr="00307997">
        <w:rPr>
          <w:rFonts w:asciiTheme="majorHAnsi" w:hAnsiTheme="majorHAnsi" w:cstheme="majorHAnsi"/>
          <w:color w:val="auto"/>
          <w:sz w:val="20"/>
          <w:lang w:eastAsia="en-US"/>
        </w:rPr>
        <w:t>HomePage.tsx</w:t>
      </w:r>
      <w:r w:rsidRPr="00307997">
        <w:rPr>
          <w:rFonts w:asciiTheme="majorHAnsi" w:hAnsiTheme="majorHAnsi" w:cstheme="majorHAnsi"/>
          <w:color w:val="auto"/>
          <w:sz w:val="24"/>
          <w:szCs w:val="24"/>
          <w:lang w:eastAsia="en-US"/>
        </w:rPr>
        <w:t xml:space="preserve"> - Página inicial da loja</w:t>
      </w:r>
    </w:p>
    <w:p w14:paraId="0375083F" w14:textId="77777777" w:rsidR="0021182C" w:rsidRPr="00307997" w:rsidRDefault="0021182C" w:rsidP="00C459BC">
      <w:pPr>
        <w:rPr>
          <w:rFonts w:asciiTheme="majorHAnsi" w:hAnsiTheme="majorHAnsi" w:cstheme="majorHAnsi"/>
          <w:color w:val="auto"/>
          <w:sz w:val="24"/>
          <w:szCs w:val="24"/>
          <w:lang w:eastAsia="en-US"/>
        </w:rPr>
      </w:pPr>
      <w:r w:rsidRPr="00307997">
        <w:rPr>
          <w:rFonts w:asciiTheme="majorHAnsi" w:hAnsiTheme="majorHAnsi" w:cstheme="majorHAnsi"/>
          <w:color w:val="auto"/>
          <w:sz w:val="20"/>
          <w:lang w:eastAsia="en-US"/>
        </w:rPr>
        <w:t>CategoryPage.tsx</w:t>
      </w:r>
      <w:r w:rsidRPr="00307997">
        <w:rPr>
          <w:rFonts w:asciiTheme="majorHAnsi" w:hAnsiTheme="majorHAnsi" w:cstheme="majorHAnsi"/>
          <w:color w:val="auto"/>
          <w:sz w:val="24"/>
          <w:szCs w:val="24"/>
          <w:lang w:eastAsia="en-US"/>
        </w:rPr>
        <w:t xml:space="preserve"> - Listagem e filtragem de produtos por categoria</w:t>
      </w:r>
    </w:p>
    <w:p w14:paraId="3BCA14E8" w14:textId="77777777" w:rsidR="0021182C" w:rsidRPr="00307997" w:rsidRDefault="0021182C" w:rsidP="00C459BC">
      <w:pPr>
        <w:rPr>
          <w:rFonts w:asciiTheme="majorHAnsi" w:hAnsiTheme="majorHAnsi" w:cstheme="majorHAnsi"/>
          <w:color w:val="auto"/>
          <w:sz w:val="24"/>
          <w:szCs w:val="24"/>
          <w:lang w:eastAsia="en-US"/>
        </w:rPr>
      </w:pPr>
      <w:r w:rsidRPr="00307997">
        <w:rPr>
          <w:rFonts w:asciiTheme="majorHAnsi" w:hAnsiTheme="majorHAnsi" w:cstheme="majorHAnsi"/>
          <w:color w:val="auto"/>
          <w:sz w:val="20"/>
          <w:lang w:eastAsia="en-US"/>
        </w:rPr>
        <w:t>ProductPage.tsx</w:t>
      </w:r>
      <w:r w:rsidRPr="00307997">
        <w:rPr>
          <w:rFonts w:asciiTheme="majorHAnsi" w:hAnsiTheme="majorHAnsi" w:cstheme="majorHAnsi"/>
          <w:color w:val="auto"/>
          <w:sz w:val="24"/>
          <w:szCs w:val="24"/>
          <w:lang w:eastAsia="en-US"/>
        </w:rPr>
        <w:t xml:space="preserve"> - Detalhe individual do produto</w:t>
      </w:r>
    </w:p>
    <w:p w14:paraId="5290CEB7" w14:textId="77777777" w:rsidR="0021182C" w:rsidRPr="00307997" w:rsidRDefault="0021182C" w:rsidP="00C459BC">
      <w:pPr>
        <w:rPr>
          <w:rFonts w:asciiTheme="majorHAnsi" w:hAnsiTheme="majorHAnsi" w:cstheme="majorHAnsi"/>
          <w:color w:val="auto"/>
          <w:sz w:val="24"/>
          <w:szCs w:val="24"/>
          <w:lang w:eastAsia="en-US"/>
        </w:rPr>
      </w:pPr>
      <w:r w:rsidRPr="00307997">
        <w:rPr>
          <w:rFonts w:asciiTheme="majorHAnsi" w:hAnsiTheme="majorHAnsi" w:cstheme="majorHAnsi"/>
          <w:color w:val="auto"/>
          <w:sz w:val="20"/>
          <w:lang w:eastAsia="en-US"/>
        </w:rPr>
        <w:t>SearchPage.tsx</w:t>
      </w:r>
      <w:r w:rsidRPr="00307997">
        <w:rPr>
          <w:rFonts w:asciiTheme="majorHAnsi" w:hAnsiTheme="majorHAnsi" w:cstheme="majorHAnsi"/>
          <w:color w:val="auto"/>
          <w:sz w:val="24"/>
          <w:szCs w:val="24"/>
          <w:lang w:eastAsia="en-US"/>
        </w:rPr>
        <w:t xml:space="preserve"> - Página de pesquisa de produtos</w:t>
      </w:r>
    </w:p>
    <w:p w14:paraId="1857126F" w14:textId="77777777" w:rsidR="0021182C" w:rsidRPr="00307997" w:rsidRDefault="0021182C" w:rsidP="00C459BC">
      <w:pPr>
        <w:rPr>
          <w:rFonts w:asciiTheme="majorHAnsi" w:hAnsiTheme="majorHAnsi" w:cstheme="majorHAnsi"/>
          <w:color w:val="auto"/>
          <w:sz w:val="24"/>
          <w:szCs w:val="24"/>
          <w:lang w:eastAsia="en-US"/>
        </w:rPr>
      </w:pPr>
      <w:r w:rsidRPr="00307997">
        <w:rPr>
          <w:rFonts w:asciiTheme="majorHAnsi" w:hAnsiTheme="majorHAnsi" w:cstheme="majorHAnsi"/>
          <w:color w:val="auto"/>
          <w:sz w:val="20"/>
          <w:lang w:eastAsia="en-US"/>
        </w:rPr>
        <w:t>CartPage.tsx</w:t>
      </w:r>
      <w:r w:rsidRPr="00307997">
        <w:rPr>
          <w:rFonts w:asciiTheme="majorHAnsi" w:hAnsiTheme="majorHAnsi" w:cstheme="majorHAnsi"/>
          <w:color w:val="auto"/>
          <w:sz w:val="24"/>
          <w:szCs w:val="24"/>
          <w:lang w:eastAsia="en-US"/>
        </w:rPr>
        <w:t xml:space="preserve"> - Carrinho de compras</w:t>
      </w:r>
    </w:p>
    <w:p w14:paraId="5F6AD888" w14:textId="77777777" w:rsidR="0021182C" w:rsidRPr="00307997" w:rsidRDefault="0021182C" w:rsidP="00C459BC">
      <w:pPr>
        <w:rPr>
          <w:rFonts w:asciiTheme="majorHAnsi" w:hAnsiTheme="majorHAnsi" w:cstheme="majorHAnsi"/>
          <w:color w:val="auto"/>
          <w:sz w:val="24"/>
          <w:szCs w:val="24"/>
          <w:lang w:eastAsia="en-US"/>
        </w:rPr>
      </w:pPr>
      <w:r w:rsidRPr="00307997">
        <w:rPr>
          <w:rFonts w:asciiTheme="majorHAnsi" w:hAnsiTheme="majorHAnsi" w:cstheme="majorHAnsi"/>
          <w:color w:val="auto"/>
          <w:sz w:val="20"/>
          <w:lang w:eastAsia="en-US"/>
        </w:rPr>
        <w:t>CheckoutPage.tsx</w:t>
      </w:r>
      <w:r w:rsidRPr="00307997">
        <w:rPr>
          <w:rFonts w:asciiTheme="majorHAnsi" w:hAnsiTheme="majorHAnsi" w:cstheme="majorHAnsi"/>
          <w:color w:val="auto"/>
          <w:sz w:val="24"/>
          <w:szCs w:val="24"/>
          <w:lang w:eastAsia="en-US"/>
        </w:rPr>
        <w:t xml:space="preserve"> - Processo de finalização de compra</w:t>
      </w:r>
    </w:p>
    <w:p w14:paraId="2101B9B1" w14:textId="77777777" w:rsidR="0021182C" w:rsidRPr="00307997" w:rsidRDefault="0021182C" w:rsidP="00C459BC">
      <w:pPr>
        <w:rPr>
          <w:rFonts w:asciiTheme="majorHAnsi" w:hAnsiTheme="majorHAnsi" w:cstheme="majorHAnsi"/>
          <w:color w:val="auto"/>
          <w:sz w:val="24"/>
          <w:szCs w:val="24"/>
          <w:lang w:eastAsia="en-US"/>
        </w:rPr>
      </w:pPr>
      <w:r w:rsidRPr="00307997">
        <w:rPr>
          <w:rFonts w:asciiTheme="majorHAnsi" w:hAnsiTheme="majorHAnsi" w:cstheme="majorHAnsi"/>
          <w:color w:val="auto"/>
          <w:sz w:val="20"/>
          <w:lang w:eastAsia="en-US"/>
        </w:rPr>
        <w:t>OrderSuccessPage.tsx</w:t>
      </w:r>
      <w:r w:rsidRPr="00307997">
        <w:rPr>
          <w:rFonts w:asciiTheme="majorHAnsi" w:hAnsiTheme="majorHAnsi" w:cstheme="majorHAnsi"/>
          <w:color w:val="auto"/>
          <w:sz w:val="24"/>
          <w:szCs w:val="24"/>
          <w:lang w:eastAsia="en-US"/>
        </w:rPr>
        <w:t xml:space="preserve"> - Página de confirmação após pagamento bem-sucedido</w:t>
      </w:r>
    </w:p>
    <w:p w14:paraId="5A3D7E6F" w14:textId="77777777" w:rsidR="0021182C" w:rsidRPr="00307997" w:rsidRDefault="0021182C" w:rsidP="00C459BC">
      <w:pPr>
        <w:rPr>
          <w:rFonts w:asciiTheme="majorHAnsi" w:hAnsiTheme="majorHAnsi" w:cstheme="majorHAnsi"/>
          <w:color w:val="auto"/>
          <w:sz w:val="24"/>
          <w:szCs w:val="24"/>
          <w:lang w:eastAsia="en-US"/>
        </w:rPr>
      </w:pPr>
      <w:r w:rsidRPr="00307997">
        <w:rPr>
          <w:rFonts w:asciiTheme="majorHAnsi" w:hAnsiTheme="majorHAnsi" w:cstheme="majorHAnsi"/>
          <w:color w:val="auto"/>
          <w:sz w:val="20"/>
          <w:lang w:eastAsia="en-US"/>
        </w:rPr>
        <w:t>FavoritesPage.tsx</w:t>
      </w:r>
      <w:r w:rsidRPr="00307997">
        <w:rPr>
          <w:rFonts w:asciiTheme="majorHAnsi" w:hAnsiTheme="majorHAnsi" w:cstheme="majorHAnsi"/>
          <w:color w:val="auto"/>
          <w:sz w:val="24"/>
          <w:szCs w:val="24"/>
          <w:lang w:eastAsia="en-US"/>
        </w:rPr>
        <w:t xml:space="preserve"> - Página da lista de produtos favoritos</w:t>
      </w:r>
    </w:p>
    <w:p w14:paraId="04285EF1" w14:textId="77777777" w:rsidR="0021182C" w:rsidRPr="00307997" w:rsidRDefault="0021182C" w:rsidP="00C459BC">
      <w:pPr>
        <w:rPr>
          <w:rFonts w:asciiTheme="majorHAnsi" w:hAnsiTheme="majorHAnsi" w:cstheme="majorHAnsi"/>
          <w:color w:val="auto"/>
          <w:sz w:val="24"/>
          <w:szCs w:val="24"/>
          <w:lang w:eastAsia="en-US"/>
        </w:rPr>
      </w:pPr>
      <w:r w:rsidRPr="00307997">
        <w:rPr>
          <w:rFonts w:asciiTheme="majorHAnsi" w:hAnsiTheme="majorHAnsi" w:cstheme="majorHAnsi"/>
          <w:color w:val="auto"/>
          <w:sz w:val="20"/>
          <w:lang w:eastAsia="en-US"/>
        </w:rPr>
        <w:t>LoginPage.tsx</w:t>
      </w:r>
      <w:r w:rsidRPr="00307997">
        <w:rPr>
          <w:rFonts w:asciiTheme="majorHAnsi" w:hAnsiTheme="majorHAnsi" w:cstheme="majorHAnsi"/>
          <w:color w:val="auto"/>
          <w:sz w:val="24"/>
          <w:szCs w:val="24"/>
          <w:lang w:eastAsia="en-US"/>
        </w:rPr>
        <w:t xml:space="preserve"> / </w:t>
      </w:r>
      <w:r w:rsidRPr="00307997">
        <w:rPr>
          <w:rFonts w:asciiTheme="majorHAnsi" w:hAnsiTheme="majorHAnsi" w:cstheme="majorHAnsi"/>
          <w:color w:val="auto"/>
          <w:sz w:val="20"/>
          <w:lang w:eastAsia="en-US"/>
        </w:rPr>
        <w:t>RegisterPage.tsx</w:t>
      </w:r>
      <w:r w:rsidRPr="00307997">
        <w:rPr>
          <w:rFonts w:asciiTheme="majorHAnsi" w:hAnsiTheme="majorHAnsi" w:cstheme="majorHAnsi"/>
          <w:color w:val="auto"/>
          <w:sz w:val="24"/>
          <w:szCs w:val="24"/>
          <w:lang w:eastAsia="en-US"/>
        </w:rPr>
        <w:t xml:space="preserve"> - Ecrãs de autenticação</w:t>
      </w:r>
    </w:p>
    <w:p w14:paraId="1BCEE545" w14:textId="77777777" w:rsidR="0021182C" w:rsidRPr="00307997" w:rsidRDefault="0021182C" w:rsidP="00C459BC">
      <w:pPr>
        <w:rPr>
          <w:rFonts w:asciiTheme="majorHAnsi" w:hAnsiTheme="majorHAnsi" w:cstheme="majorHAnsi"/>
          <w:color w:val="auto"/>
          <w:sz w:val="24"/>
          <w:szCs w:val="24"/>
          <w:lang w:eastAsia="en-US"/>
        </w:rPr>
      </w:pPr>
      <w:r w:rsidRPr="00307997">
        <w:rPr>
          <w:rFonts w:asciiTheme="majorHAnsi" w:hAnsiTheme="majorHAnsi" w:cstheme="majorHAnsi"/>
          <w:color w:val="auto"/>
          <w:sz w:val="20"/>
          <w:lang w:eastAsia="en-US"/>
        </w:rPr>
        <w:t>AccountPage.tsx</w:t>
      </w:r>
      <w:r w:rsidRPr="00307997">
        <w:rPr>
          <w:rFonts w:asciiTheme="majorHAnsi" w:hAnsiTheme="majorHAnsi" w:cstheme="majorHAnsi"/>
          <w:color w:val="auto"/>
          <w:sz w:val="24"/>
          <w:szCs w:val="24"/>
          <w:lang w:eastAsia="en-US"/>
        </w:rPr>
        <w:t xml:space="preserve"> - Perfil e histórico do utilizador</w:t>
      </w:r>
    </w:p>
    <w:p w14:paraId="1678B204" w14:textId="2712FF07" w:rsidR="0021182C" w:rsidRPr="00307997" w:rsidRDefault="0021182C" w:rsidP="00C459BC">
      <w:pPr>
        <w:rPr>
          <w:rFonts w:asciiTheme="majorHAnsi" w:hAnsiTheme="majorHAnsi" w:cstheme="majorHAnsi"/>
          <w:color w:val="auto"/>
          <w:sz w:val="24"/>
          <w:szCs w:val="24"/>
          <w:lang w:eastAsia="en-US"/>
        </w:rPr>
      </w:pPr>
      <w:r w:rsidRPr="00307997">
        <w:rPr>
          <w:rFonts w:asciiTheme="majorHAnsi" w:hAnsiTheme="majorHAnsi" w:cstheme="majorHAnsi"/>
          <w:color w:val="auto"/>
          <w:sz w:val="20"/>
          <w:lang w:eastAsia="en-US"/>
        </w:rPr>
        <w:t>admin/</w:t>
      </w:r>
      <w:r w:rsidRPr="00307997">
        <w:rPr>
          <w:rFonts w:asciiTheme="majorHAnsi" w:hAnsiTheme="majorHAnsi" w:cstheme="majorHAnsi"/>
          <w:color w:val="auto"/>
          <w:sz w:val="24"/>
          <w:szCs w:val="24"/>
          <w:lang w:eastAsia="en-US"/>
        </w:rPr>
        <w:t xml:space="preserve"> - Diretório com as páginas administrativas (ex: AdminDashboardPage.tsx, AdminProductsPage.tsx, AdminOrdersPage.tsx, etc.)</w:t>
      </w:r>
    </w:p>
    <w:p w14:paraId="20387136" w14:textId="1A6F2AB1" w:rsidR="00F04587" w:rsidRPr="00307997" w:rsidRDefault="001733D6" w:rsidP="00875885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Diretório services/</w:t>
      </w:r>
    </w:p>
    <w:p w14:paraId="53BE0277" w14:textId="77777777" w:rsidR="001733D6" w:rsidRPr="00307997" w:rsidRDefault="001733D6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Contém os serviços que comunicam diretamente com o Firebase e gerem a lógica central:</w:t>
      </w:r>
    </w:p>
    <w:p w14:paraId="3B716D57" w14:textId="77777777" w:rsidR="001733D6" w:rsidRPr="00307997" w:rsidRDefault="001733D6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authService.ts - Serviço de autenticação</w:t>
      </w:r>
    </w:p>
    <w:p w14:paraId="097C81D8" w14:textId="77777777" w:rsidR="001733D6" w:rsidRPr="00307997" w:rsidRDefault="001733D6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productService.ts - Serviço de gestão de produtos</w:t>
      </w:r>
    </w:p>
    <w:p w14:paraId="088DE9C7" w14:textId="77777777" w:rsidR="001733D6" w:rsidRPr="00307997" w:rsidRDefault="001733D6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orderService.ts - Serviço de processamento de encomendas</w:t>
      </w:r>
    </w:p>
    <w:p w14:paraId="474E3482" w14:textId="77777777" w:rsidR="001733D6" w:rsidRPr="00307997" w:rsidRDefault="001733D6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paymentService.ts - Serviço de pagamentos (integração Stripe)</w:t>
      </w:r>
    </w:p>
    <w:p w14:paraId="1E41486E" w14:textId="77777777" w:rsidR="001733D6" w:rsidRPr="00307997" w:rsidRDefault="001733D6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storageService.ts - Serviço de armazenamento de imagens</w:t>
      </w:r>
    </w:p>
    <w:p w14:paraId="49845856" w14:textId="77777777" w:rsidR="001733D6" w:rsidRPr="00307997" w:rsidRDefault="001733D6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favoritesService.ts - Serviço de gestão de produtos favoritos</w:t>
      </w:r>
    </w:p>
    <w:p w14:paraId="753DB3CE" w14:textId="77777777" w:rsidR="001733D6" w:rsidRPr="00307997" w:rsidRDefault="001733D6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lastRenderedPageBreak/>
        <w:t>couponService.ts - Serviço de validação de cupões de desconto</w:t>
      </w:r>
    </w:p>
    <w:p w14:paraId="5B27DA7F" w14:textId="77777777" w:rsidR="001733D6" w:rsidRPr="00307997" w:rsidRDefault="001733D6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reviewService.ts - Serviço de avaliações de produtos</w:t>
      </w:r>
    </w:p>
    <w:p w14:paraId="328D92C3" w14:textId="2681B1D6" w:rsidR="001733D6" w:rsidRPr="00307997" w:rsidRDefault="001733D6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notificationService.ts e settingsService.ts - Serviços de apoio à gestão</w:t>
      </w:r>
    </w:p>
    <w:p w14:paraId="085120DD" w14:textId="5A0E4E04" w:rsidR="00F04587" w:rsidRPr="00307997" w:rsidRDefault="00CD4D8D" w:rsidP="00875885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Diretório hooks/</w:t>
      </w:r>
    </w:p>
    <w:p w14:paraId="07A576B7" w14:textId="323ECB4E" w:rsidR="00CD4D8D" w:rsidRPr="00307997" w:rsidRDefault="00F24D2A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 xml:space="preserve">Contém </w:t>
      </w:r>
      <w:r w:rsidRPr="00307997">
        <w:rPr>
          <w:rFonts w:asciiTheme="majorHAnsi" w:hAnsiTheme="majorHAnsi" w:cstheme="majorHAnsi"/>
          <w:i/>
          <w:iCs/>
        </w:rPr>
        <w:t>custom hooks</w:t>
      </w:r>
      <w:r w:rsidRPr="00307997">
        <w:rPr>
          <w:rFonts w:asciiTheme="majorHAnsi" w:hAnsiTheme="majorHAnsi" w:cstheme="majorHAnsi"/>
        </w:rPr>
        <w:t xml:space="preserve"> (ganchos personalizados) em React para encapsular lógica reutilizável em diferentes partes da aplicação:</w:t>
      </w:r>
    </w:p>
    <w:p w14:paraId="7430D681" w14:textId="469BD77B" w:rsidR="001733D6" w:rsidRPr="00307997" w:rsidRDefault="00CD4D8D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usePageTitle.ts - Hook responsável pela atualização e gestão dinâmica do título da página no separador do navegador, dependendo da rota em que o utilizador se encontra.</w:t>
      </w:r>
    </w:p>
    <w:p w14:paraId="5428EC2B" w14:textId="78DFE0BE" w:rsidR="001733D6" w:rsidRPr="00307997" w:rsidRDefault="00CD4D8D" w:rsidP="00875885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Diretório contexts/</w:t>
      </w:r>
    </w:p>
    <w:p w14:paraId="2FFD0D40" w14:textId="77777777" w:rsidR="00351B67" w:rsidRPr="00307997" w:rsidRDefault="00351B67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Contém os contextos React para gestão de estado global:</w:t>
      </w:r>
    </w:p>
    <w:p w14:paraId="19F22871" w14:textId="77777777" w:rsidR="00351B67" w:rsidRPr="00307997" w:rsidRDefault="00351B67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AuthContext.tsx - Contexto de autenticação</w:t>
      </w:r>
    </w:p>
    <w:p w14:paraId="7A0648DF" w14:textId="77777777" w:rsidR="00351B67" w:rsidRPr="00307997" w:rsidRDefault="00351B67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CartContext.tsx - Contexto do carrinho de compras</w:t>
      </w:r>
    </w:p>
    <w:p w14:paraId="5E267A56" w14:textId="77777777" w:rsidR="00351B67" w:rsidRPr="00307997" w:rsidRDefault="00351B67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FavoritesContext.tsx - Contexto da lista de favoritos</w:t>
      </w:r>
    </w:p>
    <w:p w14:paraId="053021AB" w14:textId="77777777" w:rsidR="00351B67" w:rsidRPr="00307997" w:rsidRDefault="00351B67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ThemeContext.tsx - Contexto para o tema da aplicação (Modo Claro/Escuro)</w:t>
      </w:r>
    </w:p>
    <w:p w14:paraId="3D789CE5" w14:textId="4C4C7F32" w:rsidR="00351B67" w:rsidRPr="00307997" w:rsidRDefault="00351B67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AdminThemeContext.tsx - Contexto para o tema do painel administrativo</w:t>
      </w:r>
    </w:p>
    <w:p w14:paraId="22CF15DC" w14:textId="06D7047B" w:rsidR="001733D6" w:rsidRPr="00307997" w:rsidRDefault="00351B67" w:rsidP="00875885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Diretório types/</w:t>
      </w:r>
    </w:p>
    <w:p w14:paraId="3F2EB3B2" w14:textId="77777777" w:rsidR="00351B67" w:rsidRPr="00307997" w:rsidRDefault="00351B67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Contém as definições de tipos TypeScript:</w:t>
      </w:r>
    </w:p>
    <w:p w14:paraId="11AC5163" w14:textId="474B174B" w:rsidR="001733D6" w:rsidRPr="00307997" w:rsidRDefault="00351B67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index.ts - Ficheiro centralizado que contém todas as definições de tipos e interfaces utilizadas na aplicação (tipagens para produtos, utilizadores, encomendas, carrinho, etc.).</w:t>
      </w:r>
    </w:p>
    <w:p w14:paraId="1214B5B3" w14:textId="1087D1D5" w:rsidR="00F04587" w:rsidRPr="00307997" w:rsidRDefault="00351B67" w:rsidP="00875885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Diretório lib/</w:t>
      </w:r>
    </w:p>
    <w:p w14:paraId="4AC08B2D" w14:textId="77777777" w:rsidR="00351B67" w:rsidRPr="00307997" w:rsidRDefault="00351B67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Contém os ficheiros de configuração base e funções utilitárias reutilizáveis:</w:t>
      </w:r>
    </w:p>
    <w:p w14:paraId="57A81EE7" w14:textId="77777777" w:rsidR="00351B67" w:rsidRPr="00307997" w:rsidRDefault="00351B67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utils.ts - Funções utilitárias partilhadas pela aplicação (como a formatação condicional de classes CSS com o Tailwind).</w:t>
      </w:r>
    </w:p>
    <w:p w14:paraId="03B8E8E5" w14:textId="728EC7CB" w:rsidR="00F24D2A" w:rsidRPr="00307997" w:rsidRDefault="00351B67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firebase.ts - Ficheiro de configuração central e inicialização dos serviços do Google Firebase</w:t>
      </w:r>
    </w:p>
    <w:p w14:paraId="2F1641C4" w14:textId="1E05ABB8" w:rsidR="00762BD2" w:rsidRPr="00307997" w:rsidRDefault="00351B67" w:rsidP="00875885">
      <w:pPr>
        <w:pStyle w:val="Heading3"/>
        <w:rPr>
          <w:rFonts w:asciiTheme="majorHAnsi" w:hAnsiTheme="majorHAnsi" w:cstheme="majorHAnsi"/>
        </w:rPr>
      </w:pPr>
      <w:bookmarkStart w:id="67" w:name="_Toc224220174"/>
      <w:r w:rsidRPr="00307997">
        <w:rPr>
          <w:rFonts w:asciiTheme="majorHAnsi" w:hAnsiTheme="majorHAnsi" w:cstheme="majorHAnsi"/>
        </w:rPr>
        <w:lastRenderedPageBreak/>
        <w:t>Configuração do Projeto</w:t>
      </w:r>
      <w:bookmarkEnd w:id="67"/>
    </w:p>
    <w:p w14:paraId="7E91DF78" w14:textId="69D58A75" w:rsidR="00351B67" w:rsidRPr="00307997" w:rsidRDefault="00351B67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O projeto utiliza vários ficheiros de configuração para definir o comportamento das ferramentas utilizadas:</w:t>
      </w:r>
    </w:p>
    <w:p w14:paraId="0CFA52C1" w14:textId="4CC5E9C3" w:rsidR="00351B67" w:rsidRPr="00307997" w:rsidRDefault="00351B67" w:rsidP="00875885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vite.config.ts</w:t>
      </w:r>
    </w:p>
    <w:p w14:paraId="07B1BDEC" w14:textId="14F46B5C" w:rsidR="00351B67" w:rsidRPr="00307997" w:rsidRDefault="00351B67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 xml:space="preserve">Configuração do Vite com plugins para React, mapeamento de caminhos (aliases de importação), e configurações de </w:t>
      </w:r>
      <w:r w:rsidRPr="00307997">
        <w:rPr>
          <w:rFonts w:asciiTheme="majorHAnsi" w:hAnsiTheme="majorHAnsi" w:cstheme="majorHAnsi"/>
          <w:i/>
          <w:iCs/>
        </w:rPr>
        <w:t>build</w:t>
      </w:r>
      <w:r w:rsidRPr="00307997">
        <w:rPr>
          <w:rFonts w:asciiTheme="majorHAnsi" w:hAnsiTheme="majorHAnsi" w:cstheme="majorHAnsi"/>
        </w:rPr>
        <w:t xml:space="preserve"> otimizadas para produção.</w:t>
      </w:r>
    </w:p>
    <w:p w14:paraId="59AC2697" w14:textId="665AB4AF" w:rsidR="00351B67" w:rsidRPr="00307997" w:rsidRDefault="00351B67" w:rsidP="00875885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tsconfig.json</w:t>
      </w:r>
    </w:p>
    <w:p w14:paraId="5C30B999" w14:textId="145055AC" w:rsidR="00351B67" w:rsidRPr="00307997" w:rsidRDefault="00351B67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Configuração do TypeScript com opções estritas de tipo, caminhos para aliases, e configurações de compilação.</w:t>
      </w:r>
    </w:p>
    <w:p w14:paraId="63357F31" w14:textId="372E6313" w:rsidR="00351B67" w:rsidRPr="00307997" w:rsidRDefault="00351B67" w:rsidP="00875885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tailwind.config.js</w:t>
      </w:r>
    </w:p>
    <w:p w14:paraId="107DD1CB" w14:textId="7C0A5D29" w:rsidR="00351B67" w:rsidRPr="00307997" w:rsidRDefault="00351B67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Configuração do Tailwind CSS com tema customizado, cores da marca, e plugins adicionais.</w:t>
      </w:r>
    </w:p>
    <w:p w14:paraId="61DA4BCF" w14:textId="4D1A8AC9" w:rsidR="00351B67" w:rsidRPr="00307997" w:rsidRDefault="00351B67" w:rsidP="00875885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package.json</w:t>
      </w:r>
    </w:p>
    <w:p w14:paraId="649D1E16" w14:textId="6D16C2E1" w:rsidR="00351B67" w:rsidRPr="00307997" w:rsidRDefault="00351B67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 xml:space="preserve">Define todas as dependências do projeto, </w:t>
      </w:r>
      <w:r w:rsidRPr="00307997">
        <w:rPr>
          <w:rFonts w:asciiTheme="majorHAnsi" w:hAnsiTheme="majorHAnsi" w:cstheme="majorHAnsi"/>
          <w:i/>
          <w:iCs/>
        </w:rPr>
        <w:t>scripts</w:t>
      </w:r>
      <w:r w:rsidRPr="00307997">
        <w:rPr>
          <w:rFonts w:asciiTheme="majorHAnsi" w:hAnsiTheme="majorHAnsi" w:cstheme="majorHAnsi"/>
        </w:rPr>
        <w:t xml:space="preserve"> de execução e de </w:t>
      </w:r>
      <w:r w:rsidRPr="00307997">
        <w:rPr>
          <w:rFonts w:asciiTheme="majorHAnsi" w:hAnsiTheme="majorHAnsi" w:cstheme="majorHAnsi"/>
          <w:i/>
          <w:iCs/>
        </w:rPr>
        <w:t>build</w:t>
      </w:r>
      <w:r w:rsidRPr="00307997">
        <w:rPr>
          <w:rFonts w:asciiTheme="majorHAnsi" w:hAnsiTheme="majorHAnsi" w:cstheme="majorHAnsi"/>
        </w:rPr>
        <w:t>, e configurações de metadados.</w:t>
      </w:r>
    </w:p>
    <w:p w14:paraId="70EE7DA1" w14:textId="6747838D" w:rsidR="00351B67" w:rsidRPr="00307997" w:rsidRDefault="00351B67" w:rsidP="00875885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components.json</w:t>
      </w:r>
    </w:p>
    <w:p w14:paraId="4A68AF4D" w14:textId="77777777" w:rsidR="00351B67" w:rsidRPr="00307997" w:rsidRDefault="00351B67" w:rsidP="00C459BC">
      <w:pPr>
        <w:rPr>
          <w:rFonts w:asciiTheme="majorHAnsi" w:hAnsiTheme="majorHAnsi" w:cstheme="majorHAnsi"/>
          <w:color w:val="auto"/>
          <w:sz w:val="24"/>
          <w:szCs w:val="24"/>
          <w:lang w:eastAsia="en-US"/>
        </w:rPr>
      </w:pPr>
      <w:r w:rsidRPr="00307997">
        <w:rPr>
          <w:rFonts w:asciiTheme="majorHAnsi" w:hAnsiTheme="majorHAnsi" w:cstheme="majorHAnsi"/>
          <w:color w:val="auto"/>
          <w:sz w:val="24"/>
          <w:szCs w:val="24"/>
          <w:lang w:eastAsia="en-US"/>
        </w:rPr>
        <w:t xml:space="preserve">Ficheiro de configuração específico da biblioteca de interface </w:t>
      </w:r>
      <w:r w:rsidRPr="00307997">
        <w:rPr>
          <w:rFonts w:asciiTheme="majorHAnsi" w:hAnsiTheme="majorHAnsi" w:cstheme="majorHAnsi"/>
          <w:i/>
          <w:iCs/>
          <w:color w:val="auto"/>
          <w:sz w:val="24"/>
          <w:szCs w:val="24"/>
          <w:lang w:eastAsia="en-US"/>
        </w:rPr>
        <w:t>shadcn/ui</w:t>
      </w:r>
      <w:r w:rsidRPr="00307997">
        <w:rPr>
          <w:rFonts w:asciiTheme="majorHAnsi" w:hAnsiTheme="majorHAnsi" w:cstheme="majorHAnsi"/>
          <w:color w:val="auto"/>
          <w:sz w:val="24"/>
          <w:szCs w:val="24"/>
          <w:lang w:eastAsia="en-US"/>
        </w:rPr>
        <w:t>, responsável por gerir a instalação e a estrutura dos componentes visuais pré-construídos.</w:t>
      </w:r>
    </w:p>
    <w:p w14:paraId="317C3C34" w14:textId="3B5FF271" w:rsidR="00F24D2A" w:rsidRPr="00307997" w:rsidRDefault="00F24D2A" w:rsidP="00875885">
      <w:pPr>
        <w:pStyle w:val="Heading4"/>
        <w:rPr>
          <w:rFonts w:asciiTheme="majorHAnsi" w:hAnsiTheme="majorHAnsi" w:cstheme="majorHAnsi"/>
          <w:lang w:eastAsia="en-US"/>
        </w:rPr>
      </w:pPr>
      <w:r w:rsidRPr="00307997">
        <w:rPr>
          <w:rFonts w:asciiTheme="majorHAnsi" w:hAnsiTheme="majorHAnsi" w:cstheme="majorHAnsi"/>
          <w:lang w:eastAsia="en-US"/>
        </w:rPr>
        <w:t>firebase.json e .firebaserc</w:t>
      </w:r>
    </w:p>
    <w:p w14:paraId="1E977026" w14:textId="029B1453" w:rsidR="00F24D2A" w:rsidRPr="00307997" w:rsidRDefault="00F24D2A" w:rsidP="00C459BC">
      <w:pPr>
        <w:rPr>
          <w:rFonts w:asciiTheme="majorHAnsi" w:hAnsiTheme="majorHAnsi" w:cstheme="majorHAnsi"/>
          <w:lang w:eastAsia="en-US"/>
        </w:rPr>
      </w:pPr>
      <w:r w:rsidRPr="00307997">
        <w:rPr>
          <w:rFonts w:asciiTheme="majorHAnsi" w:hAnsiTheme="majorHAnsi" w:cstheme="majorHAnsi"/>
          <w:lang w:eastAsia="en-US"/>
        </w:rPr>
        <w:t xml:space="preserve">Ficheiros de configuração da </w:t>
      </w:r>
      <w:r w:rsidRPr="00307997">
        <w:rPr>
          <w:rFonts w:asciiTheme="majorHAnsi" w:hAnsiTheme="majorHAnsi" w:cstheme="majorHAnsi"/>
          <w:i/>
          <w:iCs/>
          <w:lang w:eastAsia="en-US"/>
        </w:rPr>
        <w:t>Firebase CLI</w:t>
      </w:r>
      <w:r w:rsidRPr="00307997">
        <w:rPr>
          <w:rFonts w:asciiTheme="majorHAnsi" w:hAnsiTheme="majorHAnsi" w:cstheme="majorHAnsi"/>
          <w:lang w:eastAsia="en-US"/>
        </w:rPr>
        <w:t xml:space="preserve">, utilizados para definir as regras de </w:t>
      </w:r>
      <w:r w:rsidRPr="00307997">
        <w:rPr>
          <w:rFonts w:asciiTheme="majorHAnsi" w:hAnsiTheme="majorHAnsi" w:cstheme="majorHAnsi"/>
          <w:i/>
          <w:iCs/>
          <w:lang w:eastAsia="en-US"/>
        </w:rPr>
        <w:t>hosting</w:t>
      </w:r>
      <w:r w:rsidRPr="00307997">
        <w:rPr>
          <w:rFonts w:asciiTheme="majorHAnsi" w:hAnsiTheme="majorHAnsi" w:cstheme="majorHAnsi"/>
          <w:lang w:eastAsia="en-US"/>
        </w:rPr>
        <w:t xml:space="preserve"> (alojamento) e associar o código local ao projeto correto na nuvem.</w:t>
      </w:r>
    </w:p>
    <w:p w14:paraId="61202717" w14:textId="29E387C1" w:rsidR="00F24D2A" w:rsidRPr="00307997" w:rsidRDefault="00F24D2A" w:rsidP="00875885">
      <w:pPr>
        <w:pStyle w:val="Heading4"/>
        <w:rPr>
          <w:rFonts w:asciiTheme="majorHAnsi" w:hAnsiTheme="majorHAnsi" w:cstheme="majorHAnsi"/>
          <w:lang w:eastAsia="en-US"/>
        </w:rPr>
      </w:pPr>
      <w:r w:rsidRPr="00307997">
        <w:rPr>
          <w:rFonts w:asciiTheme="majorHAnsi" w:hAnsiTheme="majorHAnsi" w:cstheme="majorHAnsi"/>
          <w:lang w:eastAsia="en-US"/>
        </w:rPr>
        <w:t>firestore.rules e storage.rules</w:t>
      </w:r>
    </w:p>
    <w:p w14:paraId="0FE89600" w14:textId="4391BB2E" w:rsidR="00F24D2A" w:rsidRPr="00307997" w:rsidRDefault="00F24D2A" w:rsidP="00C459BC">
      <w:pPr>
        <w:rPr>
          <w:rFonts w:asciiTheme="majorHAnsi" w:hAnsiTheme="majorHAnsi" w:cstheme="majorHAnsi"/>
          <w:lang w:eastAsia="en-US"/>
        </w:rPr>
      </w:pPr>
      <w:r w:rsidRPr="00307997">
        <w:rPr>
          <w:rFonts w:asciiTheme="majorHAnsi" w:hAnsiTheme="majorHAnsi" w:cstheme="majorHAnsi"/>
          <w:lang w:eastAsia="en-US"/>
        </w:rPr>
        <w:t>Ficheiros que contêm as regras de segurança (Security Rules) da base de dados Firestore e do Storage, garantindo que apenas utilizadores autorizados podem ler ou modificar os dados e imagens da loja.</w:t>
      </w:r>
    </w:p>
    <w:p w14:paraId="01D75A22" w14:textId="77777777" w:rsidR="00EF411F" w:rsidRPr="00307997" w:rsidRDefault="00EF411F" w:rsidP="00C459BC">
      <w:pPr>
        <w:rPr>
          <w:rFonts w:asciiTheme="majorHAnsi" w:eastAsia="Lato" w:hAnsiTheme="majorHAnsi" w:cstheme="majorHAnsi"/>
          <w:color w:val="auto"/>
        </w:rPr>
      </w:pPr>
      <w:r w:rsidRPr="00307997">
        <w:rPr>
          <w:rFonts w:asciiTheme="majorHAnsi" w:eastAsia="Lato" w:hAnsiTheme="majorHAnsi" w:cstheme="majorHAnsi"/>
          <w:color w:val="auto"/>
        </w:rPr>
        <w:lastRenderedPageBreak/>
        <w:br w:type="page"/>
      </w:r>
    </w:p>
    <w:p w14:paraId="3D39583D" w14:textId="1120E42D" w:rsidR="006B44E5" w:rsidRPr="00307997" w:rsidRDefault="006B44E5" w:rsidP="003F502F">
      <w:pPr>
        <w:pStyle w:val="Heading2"/>
        <w:rPr>
          <w:rFonts w:asciiTheme="majorHAnsi" w:hAnsiTheme="majorHAnsi" w:cstheme="majorHAnsi"/>
        </w:rPr>
      </w:pPr>
      <w:bookmarkStart w:id="68" w:name="_Toc224220175"/>
      <w:r w:rsidRPr="00307997">
        <w:rPr>
          <w:rFonts w:asciiTheme="majorHAnsi" w:hAnsiTheme="majorHAnsi" w:cstheme="majorHAnsi"/>
        </w:rPr>
        <w:lastRenderedPageBreak/>
        <w:t>Análise da Base de Dados</w:t>
      </w:r>
      <w:bookmarkEnd w:id="68"/>
    </w:p>
    <w:p w14:paraId="7C623475" w14:textId="249E0A32" w:rsidR="00EF411F" w:rsidRPr="00307997" w:rsidRDefault="00AB10C8" w:rsidP="00C459BC">
      <w:pPr>
        <w:rPr>
          <w:rFonts w:asciiTheme="majorHAnsi" w:hAnsiTheme="majorHAnsi" w:cstheme="majorHAnsi"/>
          <w:color w:val="auto"/>
        </w:rPr>
      </w:pPr>
      <w:r w:rsidRPr="00307997">
        <w:rPr>
          <w:rFonts w:asciiTheme="majorHAnsi" w:hAnsiTheme="majorHAnsi" w:cstheme="majorHAnsi"/>
          <w:color w:val="auto"/>
        </w:rPr>
        <w:t>Este capítulo apresenta uma análise detalhada da base de dados Firebase Firestore utilizada na Loja Online Kid to Kid Braga. Serão abordadas a estrutura das coleções, os tipos de dados, as relações entre documentos e as regras de segurança implementadas.</w:t>
      </w:r>
    </w:p>
    <w:p w14:paraId="71B7BB77" w14:textId="5F80322D" w:rsidR="00087F07" w:rsidRPr="00307997" w:rsidRDefault="006B44E5" w:rsidP="003F502F">
      <w:pPr>
        <w:pStyle w:val="Heading3"/>
        <w:rPr>
          <w:rFonts w:asciiTheme="majorHAnsi" w:hAnsiTheme="majorHAnsi" w:cstheme="majorHAnsi"/>
        </w:rPr>
      </w:pPr>
      <w:bookmarkStart w:id="69" w:name="_Toc224220176"/>
      <w:r w:rsidRPr="00307997">
        <w:rPr>
          <w:rFonts w:asciiTheme="majorHAnsi" w:hAnsiTheme="majorHAnsi" w:cstheme="majorHAnsi"/>
        </w:rPr>
        <w:t>Firestore Database</w:t>
      </w:r>
      <w:bookmarkEnd w:id="69"/>
    </w:p>
    <w:p w14:paraId="309FBBAB" w14:textId="283561DE" w:rsidR="00EF411F" w:rsidRPr="00307997" w:rsidRDefault="00AB10C8" w:rsidP="00C459BC">
      <w:pPr>
        <w:rPr>
          <w:rFonts w:asciiTheme="majorHAnsi" w:hAnsiTheme="majorHAnsi" w:cstheme="majorHAnsi"/>
          <w:color w:val="auto"/>
        </w:rPr>
      </w:pPr>
      <w:r w:rsidRPr="00307997">
        <w:rPr>
          <w:rFonts w:asciiTheme="majorHAnsi" w:hAnsiTheme="majorHAnsi" w:cstheme="majorHAnsi"/>
          <w:color w:val="auto"/>
        </w:rPr>
        <w:t>O Cloud Firestore é a base de dados NoSQL document-oriented da Google, integrada na plataforma Firebase. Foi escolhida para este projeto devido às suas características de escalabilidade automática, sincronização em tempo real e modelo de preços baseado em utilização.</w:t>
      </w:r>
    </w:p>
    <w:p w14:paraId="7AEF5746" w14:textId="4CB8AC1E" w:rsidR="00432A43" w:rsidRPr="00307997" w:rsidRDefault="006B44E5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Características do Firestore</w:t>
      </w:r>
    </w:p>
    <w:p w14:paraId="2FA69F5F" w14:textId="20F75720" w:rsidR="00AB10C8" w:rsidRPr="00307997" w:rsidRDefault="00AB10C8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O Firestore oferece várias características que o tornam ideal para aplicações web modernas:</w:t>
      </w:r>
    </w:p>
    <w:p w14:paraId="263CCC2A" w14:textId="77777777" w:rsidR="00AB10C8" w:rsidRPr="00307997" w:rsidRDefault="00AB10C8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  <w:b/>
          <w:bCs/>
        </w:rPr>
        <w:t>Modelo de dados flexível:</w:t>
      </w:r>
      <w:r w:rsidRPr="00307997">
        <w:rPr>
          <w:rFonts w:asciiTheme="majorHAnsi" w:hAnsiTheme="majorHAnsi" w:cstheme="majorHAnsi"/>
        </w:rPr>
        <w:t xml:space="preserve"> Documentos JSON com suporte para tipos complexos e sub-coleções.</w:t>
      </w:r>
    </w:p>
    <w:p w14:paraId="05713A22" w14:textId="77777777" w:rsidR="00AB10C8" w:rsidRPr="00307997" w:rsidRDefault="00AB10C8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  <w:b/>
          <w:bCs/>
        </w:rPr>
        <w:t>Queries poderosas:</w:t>
      </w:r>
      <w:r w:rsidRPr="00307997">
        <w:rPr>
          <w:rFonts w:asciiTheme="majorHAnsi" w:hAnsiTheme="majorHAnsi" w:cstheme="majorHAnsi"/>
        </w:rPr>
        <w:t xml:space="preserve"> Filtragem, ordenação e paginação nativas.</w:t>
      </w:r>
    </w:p>
    <w:p w14:paraId="63CFD9C8" w14:textId="77777777" w:rsidR="00AB10C8" w:rsidRPr="00307997" w:rsidRDefault="00AB10C8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  <w:b/>
          <w:bCs/>
        </w:rPr>
        <w:t>Sincronização em tempo real:</w:t>
      </w:r>
      <w:r w:rsidRPr="00307997">
        <w:rPr>
          <w:rFonts w:asciiTheme="majorHAnsi" w:hAnsiTheme="majorHAnsi" w:cstheme="majorHAnsi"/>
        </w:rPr>
        <w:t xml:space="preserve"> Atualizações instantâneas em todos os clientes.</w:t>
      </w:r>
    </w:p>
    <w:p w14:paraId="37E2A6AC" w14:textId="77777777" w:rsidR="00AB10C8" w:rsidRPr="00307997" w:rsidRDefault="00AB10C8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  <w:b/>
          <w:bCs/>
        </w:rPr>
        <w:t>Offline persistence:</w:t>
      </w:r>
      <w:r w:rsidRPr="00307997">
        <w:rPr>
          <w:rFonts w:asciiTheme="majorHAnsi" w:hAnsiTheme="majorHAnsi" w:cstheme="majorHAnsi"/>
        </w:rPr>
        <w:t xml:space="preserve"> Dados disponíveis mesmo sem conexão à internet.</w:t>
      </w:r>
    </w:p>
    <w:p w14:paraId="523FB2FD" w14:textId="3B6CB5E0" w:rsidR="006B44E5" w:rsidRPr="00307997" w:rsidRDefault="00AB10C8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  <w:b/>
          <w:bCs/>
        </w:rPr>
        <w:t>Segurança integrada:</w:t>
      </w:r>
      <w:r w:rsidRPr="00307997">
        <w:rPr>
          <w:rFonts w:asciiTheme="majorHAnsi" w:hAnsiTheme="majorHAnsi" w:cstheme="majorHAnsi"/>
        </w:rPr>
        <w:t xml:space="preserve"> Firebase Security Rules rigorosas para controlo de acesso.</w:t>
      </w:r>
    </w:p>
    <w:p w14:paraId="4002F16A" w14:textId="74B3C008" w:rsidR="006B44E5" w:rsidRPr="00307997" w:rsidRDefault="006B44E5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Estrutura de Dados</w:t>
      </w:r>
    </w:p>
    <w:p w14:paraId="50B88F37" w14:textId="3C5EAE8F" w:rsidR="00AB10C8" w:rsidRPr="00307997" w:rsidRDefault="00AB10C8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O Firestore organiza dados em coleções de documentos. Cada documento é um objeto JSON com campos e valores. A estrutura do projeto utiliza principalmente coleções planas, mas recorre a sub-coleções (como nas moradas dos utilizadores ou itens do carrinho) quando faz sentido isolar dados de forma hierárquica.</w:t>
      </w:r>
    </w:p>
    <w:p w14:paraId="38894250" w14:textId="77777777" w:rsidR="006B44E5" w:rsidRPr="00307997" w:rsidRDefault="006B44E5" w:rsidP="00C459BC">
      <w:pPr>
        <w:rPr>
          <w:rFonts w:asciiTheme="majorHAnsi" w:hAnsiTheme="majorHAnsi" w:cstheme="majorHAnsi"/>
        </w:rPr>
      </w:pPr>
    </w:p>
    <w:p w14:paraId="1702A76D" w14:textId="77777777" w:rsidR="006B44E5" w:rsidRPr="00307997" w:rsidRDefault="006B44E5" w:rsidP="00C459BC">
      <w:pPr>
        <w:rPr>
          <w:rFonts w:asciiTheme="majorHAnsi" w:hAnsiTheme="majorHAnsi" w:cstheme="majorHAnsi"/>
        </w:rPr>
      </w:pPr>
    </w:p>
    <w:p w14:paraId="63BF49A8" w14:textId="0BB36BDE" w:rsidR="006B44E5" w:rsidRPr="00307997" w:rsidRDefault="006B44E5" w:rsidP="003F502F">
      <w:pPr>
        <w:pStyle w:val="Heading3"/>
        <w:rPr>
          <w:rFonts w:asciiTheme="majorHAnsi" w:hAnsiTheme="majorHAnsi" w:cstheme="majorHAnsi"/>
        </w:rPr>
      </w:pPr>
      <w:bookmarkStart w:id="70" w:name="_Toc224220177"/>
      <w:r w:rsidRPr="00307997">
        <w:rPr>
          <w:rFonts w:asciiTheme="majorHAnsi" w:hAnsiTheme="majorHAnsi" w:cstheme="majorHAnsi"/>
        </w:rPr>
        <w:t>Estrutura das Coleções</w:t>
      </w:r>
      <w:bookmarkEnd w:id="70"/>
    </w:p>
    <w:p w14:paraId="590F9B9B" w14:textId="26FE2858" w:rsidR="006B44E5" w:rsidRPr="00307997" w:rsidRDefault="006B44E5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lastRenderedPageBreak/>
        <w:t>A base de dados do projeto contém as seguintes coleções principais:</w:t>
      </w:r>
    </w:p>
    <w:p w14:paraId="1A4FBF02" w14:textId="4F9AD45D" w:rsidR="006B44E5" w:rsidRPr="00307997" w:rsidRDefault="006B44E5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Coleção: products</w:t>
      </w:r>
    </w:p>
    <w:p w14:paraId="42FBDB0B" w14:textId="77777777" w:rsidR="006B44E5" w:rsidRPr="00307997" w:rsidRDefault="006B44E5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A coleção products armazena todos os produtos disponíveis na loja. Cada documento representa um produto único com os seguintes campos:</w:t>
      </w:r>
    </w:p>
    <w:p w14:paraId="530EFB5A" w14:textId="77777777" w:rsidR="006B44E5" w:rsidRPr="00307997" w:rsidRDefault="006B44E5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id: Identificador único do produto (string)</w:t>
      </w:r>
    </w:p>
    <w:p w14:paraId="00CD9B0B" w14:textId="77777777" w:rsidR="006B44E5" w:rsidRPr="00307997" w:rsidRDefault="006B44E5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title: Título do produto (string)</w:t>
      </w:r>
    </w:p>
    <w:p w14:paraId="6AC1A553" w14:textId="77777777" w:rsidR="006B44E5" w:rsidRPr="00307997" w:rsidRDefault="006B44E5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description: Descrição detalhada (string)</w:t>
      </w:r>
    </w:p>
    <w:p w14:paraId="21F04110" w14:textId="77777777" w:rsidR="006B44E5" w:rsidRPr="00307997" w:rsidRDefault="006B44E5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price: Preço em euros (number)</w:t>
      </w:r>
    </w:p>
    <w:p w14:paraId="18FCD4F0" w14:textId="77777777" w:rsidR="006B44E5" w:rsidRPr="00307997" w:rsidRDefault="006B44E5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originalPrice: Preço original antes de desconto (number, opcional)</w:t>
      </w:r>
    </w:p>
    <w:p w14:paraId="3681B1A9" w14:textId="77777777" w:rsidR="006B44E5" w:rsidRPr="00307997" w:rsidRDefault="006B44E5" w:rsidP="00C459BC">
      <w:pPr>
        <w:rPr>
          <w:rFonts w:asciiTheme="majorHAnsi" w:hAnsiTheme="majorHAnsi" w:cstheme="majorHAnsi"/>
          <w:lang w:val="en-US"/>
        </w:rPr>
      </w:pPr>
      <w:r w:rsidRPr="00307997">
        <w:rPr>
          <w:rFonts w:asciiTheme="majorHAnsi" w:hAnsiTheme="majorHAnsi" w:cstheme="majorHAnsi"/>
          <w:lang w:val="en-US"/>
        </w:rPr>
        <w:t xml:space="preserve">category: </w:t>
      </w:r>
      <w:proofErr w:type="spellStart"/>
      <w:r w:rsidRPr="00307997">
        <w:rPr>
          <w:rFonts w:asciiTheme="majorHAnsi" w:hAnsiTheme="majorHAnsi" w:cstheme="majorHAnsi"/>
          <w:lang w:val="en-US"/>
        </w:rPr>
        <w:t>Categoria</w:t>
      </w:r>
      <w:proofErr w:type="spellEnd"/>
      <w:r w:rsidRPr="00307997">
        <w:rPr>
          <w:rFonts w:asciiTheme="majorHAnsi" w:hAnsiTheme="majorHAnsi" w:cstheme="majorHAnsi"/>
          <w:lang w:val="en-US"/>
        </w:rPr>
        <w:t xml:space="preserve"> principal (string)</w:t>
      </w:r>
    </w:p>
    <w:p w14:paraId="28897C42" w14:textId="77777777" w:rsidR="006B44E5" w:rsidRPr="00307997" w:rsidRDefault="006B44E5" w:rsidP="00C459BC">
      <w:pPr>
        <w:rPr>
          <w:rFonts w:asciiTheme="majorHAnsi" w:hAnsiTheme="majorHAnsi" w:cstheme="majorHAnsi"/>
          <w:lang w:val="en-US"/>
        </w:rPr>
      </w:pPr>
      <w:r w:rsidRPr="00307997">
        <w:rPr>
          <w:rFonts w:asciiTheme="majorHAnsi" w:hAnsiTheme="majorHAnsi" w:cstheme="majorHAnsi"/>
          <w:lang w:val="en-US"/>
        </w:rPr>
        <w:t xml:space="preserve">subcategory: </w:t>
      </w:r>
      <w:proofErr w:type="spellStart"/>
      <w:r w:rsidRPr="00307997">
        <w:rPr>
          <w:rFonts w:asciiTheme="majorHAnsi" w:hAnsiTheme="majorHAnsi" w:cstheme="majorHAnsi"/>
          <w:lang w:val="en-US"/>
        </w:rPr>
        <w:t>Subcategoria</w:t>
      </w:r>
      <w:proofErr w:type="spellEnd"/>
      <w:r w:rsidRPr="00307997">
        <w:rPr>
          <w:rFonts w:asciiTheme="majorHAnsi" w:hAnsiTheme="majorHAnsi" w:cstheme="majorHAnsi"/>
          <w:lang w:val="en-US"/>
        </w:rPr>
        <w:t xml:space="preserve"> (string, </w:t>
      </w:r>
      <w:proofErr w:type="spellStart"/>
      <w:r w:rsidRPr="00307997">
        <w:rPr>
          <w:rFonts w:asciiTheme="majorHAnsi" w:hAnsiTheme="majorHAnsi" w:cstheme="majorHAnsi"/>
          <w:lang w:val="en-US"/>
        </w:rPr>
        <w:t>opcional</w:t>
      </w:r>
      <w:proofErr w:type="spellEnd"/>
      <w:r w:rsidRPr="00307997">
        <w:rPr>
          <w:rFonts w:asciiTheme="majorHAnsi" w:hAnsiTheme="majorHAnsi" w:cstheme="majorHAnsi"/>
          <w:lang w:val="en-US"/>
        </w:rPr>
        <w:t>)</w:t>
      </w:r>
    </w:p>
    <w:p w14:paraId="3D70BDFA" w14:textId="77777777" w:rsidR="006B44E5" w:rsidRPr="00307997" w:rsidRDefault="006B44E5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brand: Marca do produto (string)</w:t>
      </w:r>
    </w:p>
    <w:p w14:paraId="2934FD08" w14:textId="77777777" w:rsidR="006B44E5" w:rsidRPr="00307997" w:rsidRDefault="006B44E5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size: Tamanho (string)</w:t>
      </w:r>
    </w:p>
    <w:p w14:paraId="70DBF43E" w14:textId="77777777" w:rsidR="006B44E5" w:rsidRPr="00307997" w:rsidRDefault="006B44E5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condition: Estado do produto ('novo', 'como-novo', 'bom', 'usado')</w:t>
      </w:r>
    </w:p>
    <w:p w14:paraId="4135F4A5" w14:textId="77777777" w:rsidR="006B44E5" w:rsidRPr="00307997" w:rsidRDefault="006B44E5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gender: Género alvo ('menina', 'menino', 'unissexo')</w:t>
      </w:r>
    </w:p>
    <w:p w14:paraId="4DF73D2D" w14:textId="77777777" w:rsidR="006B44E5" w:rsidRPr="00307997" w:rsidRDefault="006B44E5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color e season: Cor principal e Estação do ano (strings)</w:t>
      </w:r>
    </w:p>
    <w:p w14:paraId="20F2BC05" w14:textId="77777777" w:rsidR="006B44E5" w:rsidRPr="00307997" w:rsidRDefault="006B44E5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images: Array de URLs das imagens do produto</w:t>
      </w:r>
    </w:p>
    <w:p w14:paraId="1B23C909" w14:textId="77777777" w:rsidR="006B44E5" w:rsidRPr="00307997" w:rsidRDefault="006B44E5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stock: Quantidade disponível (number)</w:t>
      </w:r>
    </w:p>
    <w:p w14:paraId="46E4211B" w14:textId="77777777" w:rsidR="006B44E5" w:rsidRPr="00307997" w:rsidRDefault="006B44E5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isReserved: Se o produto está reservado no momento (boolean)</w:t>
      </w:r>
    </w:p>
    <w:p w14:paraId="38D6E38C" w14:textId="77777777" w:rsidR="006B44E5" w:rsidRPr="00307997" w:rsidRDefault="006B44E5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sku: Código de referência interno (string)</w:t>
      </w:r>
    </w:p>
    <w:p w14:paraId="26E44A6D" w14:textId="77777777" w:rsidR="006B44E5" w:rsidRPr="00307997" w:rsidRDefault="006B44E5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rating e reviewCount: Média de avaliações e total de comentários</w:t>
      </w:r>
    </w:p>
    <w:p w14:paraId="7CA54E07" w14:textId="0DF37FB6" w:rsidR="00AB10C8" w:rsidRPr="00307997" w:rsidRDefault="006B44E5" w:rsidP="00C459BC">
      <w:pPr>
        <w:rPr>
          <w:rFonts w:asciiTheme="majorHAnsi" w:hAnsiTheme="majorHAnsi" w:cstheme="majorHAnsi"/>
          <w:lang w:val="en-US"/>
        </w:rPr>
      </w:pPr>
      <w:proofErr w:type="spellStart"/>
      <w:r w:rsidRPr="00307997">
        <w:rPr>
          <w:rFonts w:asciiTheme="majorHAnsi" w:hAnsiTheme="majorHAnsi" w:cstheme="majorHAnsi"/>
          <w:lang w:val="en-US"/>
        </w:rPr>
        <w:t>createdAt</w:t>
      </w:r>
      <w:proofErr w:type="spellEnd"/>
      <w:r w:rsidRPr="00307997">
        <w:rPr>
          <w:rFonts w:asciiTheme="majorHAnsi" w:hAnsiTheme="majorHAnsi" w:cstheme="majorHAnsi"/>
          <w:lang w:val="en-US"/>
        </w:rPr>
        <w:t xml:space="preserve"> / </w:t>
      </w:r>
      <w:proofErr w:type="spellStart"/>
      <w:r w:rsidRPr="00307997">
        <w:rPr>
          <w:rFonts w:asciiTheme="majorHAnsi" w:hAnsiTheme="majorHAnsi" w:cstheme="majorHAnsi"/>
          <w:lang w:val="en-US"/>
        </w:rPr>
        <w:t>updatedAt</w:t>
      </w:r>
      <w:proofErr w:type="spellEnd"/>
      <w:r w:rsidRPr="00307997">
        <w:rPr>
          <w:rFonts w:asciiTheme="majorHAnsi" w:hAnsiTheme="majorHAnsi" w:cstheme="majorHAnsi"/>
          <w:lang w:val="en-US"/>
        </w:rPr>
        <w:t xml:space="preserve">: </w:t>
      </w:r>
      <w:proofErr w:type="spellStart"/>
      <w:r w:rsidRPr="00307997">
        <w:rPr>
          <w:rFonts w:asciiTheme="majorHAnsi" w:hAnsiTheme="majorHAnsi" w:cstheme="majorHAnsi"/>
          <w:lang w:val="en-US"/>
        </w:rPr>
        <w:t>Datas</w:t>
      </w:r>
      <w:proofErr w:type="spellEnd"/>
      <w:r w:rsidRPr="00307997">
        <w:rPr>
          <w:rFonts w:asciiTheme="majorHAnsi" w:hAnsiTheme="majorHAnsi" w:cstheme="majorHAnsi"/>
          <w:lang w:val="en-US"/>
        </w:rPr>
        <w:t xml:space="preserve"> de </w:t>
      </w:r>
      <w:proofErr w:type="spellStart"/>
      <w:r w:rsidRPr="00307997">
        <w:rPr>
          <w:rFonts w:asciiTheme="majorHAnsi" w:hAnsiTheme="majorHAnsi" w:cstheme="majorHAnsi"/>
          <w:lang w:val="en-US"/>
        </w:rPr>
        <w:t>registo</w:t>
      </w:r>
      <w:proofErr w:type="spellEnd"/>
      <w:r w:rsidRPr="00307997">
        <w:rPr>
          <w:rFonts w:asciiTheme="majorHAnsi" w:hAnsiTheme="majorHAnsi" w:cstheme="majorHAnsi"/>
          <w:lang w:val="en-US"/>
        </w:rPr>
        <w:t xml:space="preserve"> (timestamp)</w:t>
      </w:r>
    </w:p>
    <w:p w14:paraId="5B022041" w14:textId="280A5EA7" w:rsidR="006B44E5" w:rsidRPr="00307997" w:rsidRDefault="006B44E5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Coleção: users e sub-coleção addresses</w:t>
      </w:r>
    </w:p>
    <w:p w14:paraId="3C0D877A" w14:textId="77777777" w:rsidR="006B44E5" w:rsidRPr="00307997" w:rsidRDefault="006B44E5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lastRenderedPageBreak/>
        <w:t>A coleção users armazena informações sobre os utilizadores registados na plataforma:</w:t>
      </w:r>
    </w:p>
    <w:p w14:paraId="6E13278A" w14:textId="77777777" w:rsidR="006B44E5" w:rsidRPr="00307997" w:rsidRDefault="006B44E5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uid: Identificador único associado ao Firebase Auth (string)</w:t>
      </w:r>
    </w:p>
    <w:p w14:paraId="6FE0B943" w14:textId="77777777" w:rsidR="006B44E5" w:rsidRPr="00307997" w:rsidRDefault="006B44E5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email: Email do utilizador (string)</w:t>
      </w:r>
    </w:p>
    <w:p w14:paraId="1B304158" w14:textId="77777777" w:rsidR="006B44E5" w:rsidRPr="00307997" w:rsidRDefault="006B44E5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firstName, lastName e displayName: Nomes do utilizador</w:t>
      </w:r>
    </w:p>
    <w:p w14:paraId="25478624" w14:textId="77777777" w:rsidR="006B44E5" w:rsidRPr="00307997" w:rsidRDefault="006B44E5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phone: Número de telefone de contacto</w:t>
      </w:r>
    </w:p>
    <w:p w14:paraId="43F1DD42" w14:textId="77777777" w:rsidR="006B44E5" w:rsidRPr="00307997" w:rsidRDefault="006B44E5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photoURL: URL da foto de perfil</w:t>
      </w:r>
    </w:p>
    <w:p w14:paraId="30C20013" w14:textId="77777777" w:rsidR="006B44E5" w:rsidRPr="00307997" w:rsidRDefault="006B44E5" w:rsidP="00C459BC">
      <w:pPr>
        <w:rPr>
          <w:rFonts w:asciiTheme="majorHAnsi" w:hAnsiTheme="majorHAnsi" w:cstheme="majorHAnsi"/>
          <w:lang w:val="en-US"/>
        </w:rPr>
      </w:pPr>
      <w:r w:rsidRPr="00307997">
        <w:rPr>
          <w:rFonts w:asciiTheme="majorHAnsi" w:hAnsiTheme="majorHAnsi" w:cstheme="majorHAnsi"/>
          <w:lang w:val="en-US"/>
        </w:rPr>
        <w:t xml:space="preserve">newsletter: </w:t>
      </w:r>
      <w:proofErr w:type="spellStart"/>
      <w:r w:rsidRPr="00307997">
        <w:rPr>
          <w:rFonts w:asciiTheme="majorHAnsi" w:hAnsiTheme="majorHAnsi" w:cstheme="majorHAnsi"/>
          <w:lang w:val="en-US"/>
        </w:rPr>
        <w:t>Subscrição</w:t>
      </w:r>
      <w:proofErr w:type="spellEnd"/>
      <w:r w:rsidRPr="00307997">
        <w:rPr>
          <w:rFonts w:asciiTheme="majorHAnsi" w:hAnsiTheme="majorHAnsi" w:cstheme="majorHAnsi"/>
          <w:lang w:val="en-US"/>
        </w:rPr>
        <w:t xml:space="preserve"> da newsletter (</w:t>
      </w:r>
      <w:proofErr w:type="spellStart"/>
      <w:r w:rsidRPr="00307997">
        <w:rPr>
          <w:rFonts w:asciiTheme="majorHAnsi" w:hAnsiTheme="majorHAnsi" w:cstheme="majorHAnsi"/>
          <w:lang w:val="en-US"/>
        </w:rPr>
        <w:t>boolean</w:t>
      </w:r>
      <w:proofErr w:type="spellEnd"/>
      <w:r w:rsidRPr="00307997">
        <w:rPr>
          <w:rFonts w:asciiTheme="majorHAnsi" w:hAnsiTheme="majorHAnsi" w:cstheme="majorHAnsi"/>
          <w:lang w:val="en-US"/>
        </w:rPr>
        <w:t>)</w:t>
      </w:r>
    </w:p>
    <w:p w14:paraId="1D899D3D" w14:textId="77777777" w:rsidR="006B44E5" w:rsidRPr="00307997" w:rsidRDefault="006B44E5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role: Papel do utilizador ('customer', 'admin')</w:t>
      </w:r>
    </w:p>
    <w:p w14:paraId="31DD1C6E" w14:textId="36F83300" w:rsidR="006B44E5" w:rsidRPr="00307997" w:rsidRDefault="006B44E5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Para organizar melhor os dados, as moradas de envio não ficam diretamente no perfil, mas sim numa sub-coleção chamada addresses, permitindo que cada cliente tenha múltiplas moradas.</w:t>
      </w:r>
    </w:p>
    <w:p w14:paraId="622EC72A" w14:textId="6C1FD6FE" w:rsidR="006B44E5" w:rsidRPr="00307997" w:rsidRDefault="006B44E5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Coleção: orders</w:t>
      </w:r>
    </w:p>
    <w:p w14:paraId="32C642CB" w14:textId="77777777" w:rsidR="006B44E5" w:rsidRPr="00307997" w:rsidRDefault="006B44E5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A coleção orders armazena as encomendas realizadas:</w:t>
      </w:r>
    </w:p>
    <w:p w14:paraId="7AFD22CF" w14:textId="77777777" w:rsidR="006B44E5" w:rsidRPr="00307997" w:rsidRDefault="006B44E5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id: Identificador único da encomenda</w:t>
      </w:r>
    </w:p>
    <w:p w14:paraId="5C2D60D3" w14:textId="77777777" w:rsidR="006B44E5" w:rsidRPr="00307997" w:rsidRDefault="006B44E5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userId e userEmail: Referência ao cliente</w:t>
      </w:r>
    </w:p>
    <w:p w14:paraId="53E861C8" w14:textId="77777777" w:rsidR="006B44E5" w:rsidRPr="00307997" w:rsidRDefault="006B44E5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items: Array com o detalhe dos produtos comprados</w:t>
      </w:r>
    </w:p>
    <w:p w14:paraId="14FC1B69" w14:textId="77777777" w:rsidR="006B44E5" w:rsidRPr="00307997" w:rsidRDefault="006B44E5" w:rsidP="00C459BC">
      <w:pPr>
        <w:rPr>
          <w:rFonts w:asciiTheme="majorHAnsi" w:hAnsiTheme="majorHAnsi" w:cstheme="majorHAnsi"/>
          <w:lang w:val="en-US"/>
        </w:rPr>
      </w:pPr>
      <w:r w:rsidRPr="00307997">
        <w:rPr>
          <w:rFonts w:asciiTheme="majorHAnsi" w:hAnsiTheme="majorHAnsi" w:cstheme="majorHAnsi"/>
          <w:lang w:val="en-US"/>
        </w:rPr>
        <w:t xml:space="preserve">subtotal, </w:t>
      </w:r>
      <w:proofErr w:type="spellStart"/>
      <w:r w:rsidRPr="00307997">
        <w:rPr>
          <w:rFonts w:asciiTheme="majorHAnsi" w:hAnsiTheme="majorHAnsi" w:cstheme="majorHAnsi"/>
          <w:lang w:val="en-US"/>
        </w:rPr>
        <w:t>shippingCost</w:t>
      </w:r>
      <w:proofErr w:type="spellEnd"/>
      <w:r w:rsidRPr="00307997">
        <w:rPr>
          <w:rFonts w:asciiTheme="majorHAnsi" w:hAnsiTheme="majorHAnsi" w:cstheme="majorHAnsi"/>
          <w:lang w:val="en-US"/>
        </w:rPr>
        <w:t xml:space="preserve">, total: Valores da </w:t>
      </w:r>
      <w:proofErr w:type="spellStart"/>
      <w:r w:rsidRPr="00307997">
        <w:rPr>
          <w:rFonts w:asciiTheme="majorHAnsi" w:hAnsiTheme="majorHAnsi" w:cstheme="majorHAnsi"/>
          <w:lang w:val="en-US"/>
        </w:rPr>
        <w:t>encomenda</w:t>
      </w:r>
      <w:proofErr w:type="spellEnd"/>
      <w:r w:rsidRPr="00307997">
        <w:rPr>
          <w:rFonts w:asciiTheme="majorHAnsi" w:hAnsiTheme="majorHAnsi" w:cstheme="majorHAnsi"/>
          <w:lang w:val="en-US"/>
        </w:rPr>
        <w:t xml:space="preserve"> (number)</w:t>
      </w:r>
    </w:p>
    <w:p w14:paraId="26B4583F" w14:textId="77777777" w:rsidR="006B44E5" w:rsidRPr="00307997" w:rsidRDefault="006B44E5" w:rsidP="00C459BC">
      <w:pPr>
        <w:rPr>
          <w:rFonts w:asciiTheme="majorHAnsi" w:hAnsiTheme="majorHAnsi" w:cstheme="majorHAnsi"/>
          <w:lang w:val="en-US"/>
        </w:rPr>
      </w:pPr>
      <w:r w:rsidRPr="00307997">
        <w:rPr>
          <w:rFonts w:asciiTheme="majorHAnsi" w:hAnsiTheme="majorHAnsi" w:cstheme="majorHAnsi"/>
          <w:lang w:val="en-US"/>
        </w:rPr>
        <w:t xml:space="preserve">status: Estado </w:t>
      </w:r>
      <w:proofErr w:type="spellStart"/>
      <w:r w:rsidRPr="00307997">
        <w:rPr>
          <w:rFonts w:asciiTheme="majorHAnsi" w:hAnsiTheme="majorHAnsi" w:cstheme="majorHAnsi"/>
          <w:lang w:val="en-US"/>
        </w:rPr>
        <w:t>logístico</w:t>
      </w:r>
      <w:proofErr w:type="spellEnd"/>
      <w:r w:rsidRPr="00307997">
        <w:rPr>
          <w:rFonts w:asciiTheme="majorHAnsi" w:hAnsiTheme="majorHAnsi" w:cstheme="majorHAnsi"/>
          <w:lang w:val="en-US"/>
        </w:rPr>
        <w:t xml:space="preserve"> (pending, paid, shipped, delivered, cancelled)</w:t>
      </w:r>
    </w:p>
    <w:p w14:paraId="6FAA3F34" w14:textId="77777777" w:rsidR="006B44E5" w:rsidRPr="00307997" w:rsidRDefault="006B44E5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paymentMethod e paymentStatus: Detalhes do pagamento</w:t>
      </w:r>
    </w:p>
    <w:p w14:paraId="71479151" w14:textId="77777777" w:rsidR="006B44E5" w:rsidRPr="00307997" w:rsidRDefault="006B44E5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stripeSessionId: ID da sessão de pagamento segura no Stripe</w:t>
      </w:r>
    </w:p>
    <w:p w14:paraId="619ED220" w14:textId="77777777" w:rsidR="006B44E5" w:rsidRPr="00307997" w:rsidRDefault="006B44E5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shippingAddress e billingAddress: Dados de morada estáticos para manter o histórico</w:t>
      </w:r>
    </w:p>
    <w:p w14:paraId="24EFFFA7" w14:textId="77777777" w:rsidR="006B44E5" w:rsidRPr="00307997" w:rsidRDefault="006B44E5" w:rsidP="00C459BC">
      <w:pPr>
        <w:rPr>
          <w:rFonts w:asciiTheme="majorHAnsi" w:hAnsiTheme="majorHAnsi" w:cstheme="majorHAnsi"/>
          <w:lang w:val="en-US"/>
        </w:rPr>
      </w:pPr>
      <w:proofErr w:type="spellStart"/>
      <w:r w:rsidRPr="00307997">
        <w:rPr>
          <w:rFonts w:asciiTheme="majorHAnsi" w:hAnsiTheme="majorHAnsi" w:cstheme="majorHAnsi"/>
          <w:lang w:val="en-US"/>
        </w:rPr>
        <w:t>createdAt</w:t>
      </w:r>
      <w:proofErr w:type="spellEnd"/>
      <w:r w:rsidRPr="00307997">
        <w:rPr>
          <w:rFonts w:asciiTheme="majorHAnsi" w:hAnsiTheme="majorHAnsi" w:cstheme="majorHAnsi"/>
          <w:lang w:val="en-US"/>
        </w:rPr>
        <w:t xml:space="preserve"> / </w:t>
      </w:r>
      <w:proofErr w:type="spellStart"/>
      <w:r w:rsidRPr="00307997">
        <w:rPr>
          <w:rFonts w:asciiTheme="majorHAnsi" w:hAnsiTheme="majorHAnsi" w:cstheme="majorHAnsi"/>
          <w:lang w:val="en-US"/>
        </w:rPr>
        <w:t>updatedAt</w:t>
      </w:r>
      <w:proofErr w:type="spellEnd"/>
      <w:r w:rsidRPr="00307997">
        <w:rPr>
          <w:rFonts w:asciiTheme="majorHAnsi" w:hAnsiTheme="majorHAnsi" w:cstheme="majorHAnsi"/>
          <w:lang w:val="en-US"/>
        </w:rPr>
        <w:t xml:space="preserve">: </w:t>
      </w:r>
      <w:proofErr w:type="spellStart"/>
      <w:r w:rsidRPr="00307997">
        <w:rPr>
          <w:rFonts w:asciiTheme="majorHAnsi" w:hAnsiTheme="majorHAnsi" w:cstheme="majorHAnsi"/>
          <w:lang w:val="en-US"/>
        </w:rPr>
        <w:t>Datas</w:t>
      </w:r>
      <w:proofErr w:type="spellEnd"/>
      <w:r w:rsidRPr="00307997">
        <w:rPr>
          <w:rFonts w:asciiTheme="majorHAnsi" w:hAnsiTheme="majorHAnsi" w:cstheme="majorHAnsi"/>
          <w:lang w:val="en-US"/>
        </w:rPr>
        <w:t xml:space="preserve"> de </w:t>
      </w:r>
      <w:proofErr w:type="spellStart"/>
      <w:r w:rsidRPr="00307997">
        <w:rPr>
          <w:rFonts w:asciiTheme="majorHAnsi" w:hAnsiTheme="majorHAnsi" w:cstheme="majorHAnsi"/>
          <w:lang w:val="en-US"/>
        </w:rPr>
        <w:t>alteração</w:t>
      </w:r>
      <w:proofErr w:type="spellEnd"/>
    </w:p>
    <w:p w14:paraId="73E8FEC0" w14:textId="4EADC578" w:rsidR="006B44E5" w:rsidRPr="00307997" w:rsidRDefault="006B44E5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Coleção: categories</w:t>
      </w:r>
    </w:p>
    <w:p w14:paraId="44CB2E74" w14:textId="77777777" w:rsidR="006B44E5" w:rsidRPr="00307997" w:rsidRDefault="006B44E5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lastRenderedPageBreak/>
        <w:t>A coleção categories define rigidamente o catálogo de navegação:</w:t>
      </w:r>
    </w:p>
    <w:p w14:paraId="41C1EFCF" w14:textId="77777777" w:rsidR="006B44E5" w:rsidRPr="00307997" w:rsidRDefault="006B44E5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Estão limitadas a 7 categorias principais (validadas por regras de segurança): 'roupa', 'calcado', 'brinquedos', 'bebe', 'equipamento', 'maternidade', 'ocasioes'.</w:t>
      </w:r>
    </w:p>
    <w:p w14:paraId="48199F9B" w14:textId="77777777" w:rsidR="006B44E5" w:rsidRPr="00307997" w:rsidRDefault="006B44E5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Guardam campos como name, icon, color e image para a construção da interface gráfica.</w:t>
      </w:r>
    </w:p>
    <w:p w14:paraId="6BCB95F6" w14:textId="71AC0645" w:rsidR="006B44E5" w:rsidRPr="00307997" w:rsidRDefault="006B44E5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Coleção: reviews e reviewVotes</w:t>
      </w:r>
    </w:p>
    <w:p w14:paraId="6495E5CA" w14:textId="03A857C6" w:rsidR="006B44E5" w:rsidRPr="00307997" w:rsidRDefault="006B44E5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A coleção reviews armazena as avaliações dos produtos (comentário, classificação 1 a 5 estrelas e identificação do utilizador). A coleção acessória reviewVotes permite que os clientes votem se uma avaliação foi útil ou não.</w:t>
      </w:r>
    </w:p>
    <w:p w14:paraId="14D28EBC" w14:textId="25235B2B" w:rsidR="006B44E5" w:rsidRPr="00307997" w:rsidRDefault="006B44E5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Outras Coleções Importantes</w:t>
      </w:r>
    </w:p>
    <w:p w14:paraId="012D7D59" w14:textId="6EC6D834" w:rsidR="00AB10C8" w:rsidRPr="00307997" w:rsidRDefault="00AB10C8" w:rsidP="00C459BC">
      <w:pPr>
        <w:pStyle w:val="ListParagraph"/>
        <w:rPr>
          <w:rFonts w:asciiTheme="majorHAnsi" w:hAnsiTheme="majorHAnsi" w:cstheme="majorHAnsi"/>
          <w:i w:val="0"/>
          <w:iCs/>
          <w:color w:val="auto"/>
          <w:sz w:val="24"/>
          <w:szCs w:val="24"/>
          <w:lang w:eastAsia="en-US"/>
        </w:rPr>
      </w:pPr>
      <w:r w:rsidRPr="00307997">
        <w:rPr>
          <w:rFonts w:asciiTheme="majorHAnsi" w:hAnsiTheme="majorHAnsi" w:cstheme="majorHAnsi"/>
          <w:i w:val="0"/>
          <w:iCs/>
          <w:color w:val="auto"/>
          <w:sz w:val="20"/>
          <w:lang w:eastAsia="en-US"/>
        </w:rPr>
        <w:t>carts</w:t>
      </w:r>
      <w:r w:rsidRPr="00307997">
        <w:rPr>
          <w:rFonts w:asciiTheme="majorHAnsi" w:hAnsiTheme="majorHAnsi" w:cstheme="majorHAnsi"/>
          <w:i w:val="0"/>
          <w:iCs/>
          <w:color w:val="auto"/>
          <w:sz w:val="24"/>
          <w:szCs w:val="24"/>
          <w:lang w:eastAsia="en-US"/>
        </w:rPr>
        <w:t xml:space="preserve">: Coleção (e respetiva sub-coleção </w:t>
      </w:r>
      <w:r w:rsidRPr="00307997">
        <w:rPr>
          <w:rFonts w:asciiTheme="majorHAnsi" w:hAnsiTheme="majorHAnsi" w:cstheme="majorHAnsi"/>
          <w:i w:val="0"/>
          <w:iCs/>
          <w:color w:val="auto"/>
          <w:sz w:val="20"/>
          <w:lang w:eastAsia="en-US"/>
        </w:rPr>
        <w:t>items</w:t>
      </w:r>
      <w:r w:rsidRPr="00307997">
        <w:rPr>
          <w:rFonts w:asciiTheme="majorHAnsi" w:hAnsiTheme="majorHAnsi" w:cstheme="majorHAnsi"/>
          <w:i w:val="0"/>
          <w:iCs/>
          <w:color w:val="auto"/>
          <w:sz w:val="24"/>
          <w:szCs w:val="24"/>
          <w:lang w:eastAsia="en-US"/>
        </w:rPr>
        <w:t>) gerida pelo Firestore para guardar o estado do carrinho de compras de cada utilizador de forma segura.</w:t>
      </w:r>
    </w:p>
    <w:p w14:paraId="492E829E" w14:textId="07432CBF" w:rsidR="00AB10C8" w:rsidRPr="00307997" w:rsidRDefault="00AB10C8" w:rsidP="00C459BC">
      <w:pPr>
        <w:pStyle w:val="ListParagraph"/>
        <w:rPr>
          <w:rFonts w:asciiTheme="majorHAnsi" w:hAnsiTheme="majorHAnsi" w:cstheme="majorHAnsi"/>
          <w:i w:val="0"/>
          <w:iCs/>
          <w:color w:val="auto"/>
          <w:sz w:val="24"/>
          <w:szCs w:val="24"/>
          <w:lang w:eastAsia="en-US"/>
        </w:rPr>
      </w:pPr>
      <w:r w:rsidRPr="00307997">
        <w:rPr>
          <w:rFonts w:asciiTheme="majorHAnsi" w:hAnsiTheme="majorHAnsi" w:cstheme="majorHAnsi"/>
          <w:i w:val="0"/>
          <w:iCs/>
          <w:color w:val="auto"/>
          <w:sz w:val="20"/>
          <w:lang w:eastAsia="en-US"/>
        </w:rPr>
        <w:t>favorites</w:t>
      </w:r>
      <w:r w:rsidRPr="00307997">
        <w:rPr>
          <w:rFonts w:asciiTheme="majorHAnsi" w:hAnsiTheme="majorHAnsi" w:cstheme="majorHAnsi"/>
          <w:i w:val="0"/>
          <w:iCs/>
          <w:color w:val="auto"/>
          <w:sz w:val="24"/>
          <w:szCs w:val="24"/>
          <w:lang w:eastAsia="en-US"/>
        </w:rPr>
        <w:t xml:space="preserve">: Lista de desejos que mapeia um </w:t>
      </w:r>
      <w:r w:rsidRPr="00307997">
        <w:rPr>
          <w:rFonts w:asciiTheme="majorHAnsi" w:hAnsiTheme="majorHAnsi" w:cstheme="majorHAnsi"/>
          <w:i w:val="0"/>
          <w:iCs/>
          <w:color w:val="auto"/>
          <w:sz w:val="20"/>
          <w:lang w:eastAsia="en-US"/>
        </w:rPr>
        <w:t>userId</w:t>
      </w:r>
      <w:r w:rsidRPr="00307997">
        <w:rPr>
          <w:rFonts w:asciiTheme="majorHAnsi" w:hAnsiTheme="majorHAnsi" w:cstheme="majorHAnsi"/>
          <w:i w:val="0"/>
          <w:iCs/>
          <w:color w:val="auto"/>
          <w:sz w:val="24"/>
          <w:szCs w:val="24"/>
          <w:lang w:eastAsia="en-US"/>
        </w:rPr>
        <w:t xml:space="preserve"> a um </w:t>
      </w:r>
      <w:r w:rsidRPr="00307997">
        <w:rPr>
          <w:rFonts w:asciiTheme="majorHAnsi" w:hAnsiTheme="majorHAnsi" w:cstheme="majorHAnsi"/>
          <w:i w:val="0"/>
          <w:iCs/>
          <w:color w:val="auto"/>
          <w:sz w:val="20"/>
          <w:lang w:eastAsia="en-US"/>
        </w:rPr>
        <w:t>productId</w:t>
      </w:r>
      <w:r w:rsidRPr="00307997">
        <w:rPr>
          <w:rFonts w:asciiTheme="majorHAnsi" w:hAnsiTheme="majorHAnsi" w:cstheme="majorHAnsi"/>
          <w:i w:val="0"/>
          <w:iCs/>
          <w:color w:val="auto"/>
          <w:sz w:val="24"/>
          <w:szCs w:val="24"/>
          <w:lang w:eastAsia="en-US"/>
        </w:rPr>
        <w:t>.</w:t>
      </w:r>
    </w:p>
    <w:p w14:paraId="1855C596" w14:textId="50035BA2" w:rsidR="00AB10C8" w:rsidRPr="00307997" w:rsidRDefault="00AB10C8" w:rsidP="00C459BC">
      <w:pPr>
        <w:pStyle w:val="ListParagraph"/>
        <w:rPr>
          <w:rFonts w:asciiTheme="majorHAnsi" w:hAnsiTheme="majorHAnsi" w:cstheme="majorHAnsi"/>
          <w:i w:val="0"/>
          <w:iCs/>
          <w:color w:val="auto"/>
          <w:sz w:val="24"/>
          <w:szCs w:val="24"/>
          <w:lang w:eastAsia="en-US"/>
        </w:rPr>
      </w:pPr>
      <w:r w:rsidRPr="00307997">
        <w:rPr>
          <w:rFonts w:asciiTheme="majorHAnsi" w:hAnsiTheme="majorHAnsi" w:cstheme="majorHAnsi"/>
          <w:i w:val="0"/>
          <w:iCs/>
          <w:color w:val="auto"/>
          <w:sz w:val="20"/>
          <w:lang w:eastAsia="en-US"/>
        </w:rPr>
        <w:t>coupons</w:t>
      </w:r>
      <w:r w:rsidRPr="00307997">
        <w:rPr>
          <w:rFonts w:asciiTheme="majorHAnsi" w:hAnsiTheme="majorHAnsi" w:cstheme="majorHAnsi"/>
          <w:i w:val="0"/>
          <w:iCs/>
          <w:color w:val="auto"/>
          <w:sz w:val="24"/>
          <w:szCs w:val="24"/>
          <w:lang w:eastAsia="en-US"/>
        </w:rPr>
        <w:t>: Códigos de desconto (lidos apenas pelos administradores para segurança).</w:t>
      </w:r>
    </w:p>
    <w:p w14:paraId="2D89D6CC" w14:textId="101E8A0F" w:rsidR="00AB10C8" w:rsidRPr="00307997" w:rsidRDefault="00AB10C8" w:rsidP="00C459BC">
      <w:pPr>
        <w:pStyle w:val="ListParagraph"/>
        <w:rPr>
          <w:rFonts w:asciiTheme="majorHAnsi" w:hAnsiTheme="majorHAnsi" w:cstheme="majorHAnsi"/>
          <w:i w:val="0"/>
          <w:iCs/>
          <w:color w:val="auto"/>
          <w:sz w:val="24"/>
          <w:szCs w:val="24"/>
          <w:lang w:eastAsia="en-US"/>
        </w:rPr>
      </w:pPr>
      <w:r w:rsidRPr="00307997">
        <w:rPr>
          <w:rFonts w:asciiTheme="majorHAnsi" w:hAnsiTheme="majorHAnsi" w:cstheme="majorHAnsi"/>
          <w:i w:val="0"/>
          <w:iCs/>
          <w:color w:val="auto"/>
          <w:sz w:val="20"/>
          <w:lang w:eastAsia="en-US"/>
        </w:rPr>
        <w:t>contacts</w:t>
      </w:r>
      <w:r w:rsidRPr="00307997">
        <w:rPr>
          <w:rFonts w:asciiTheme="majorHAnsi" w:hAnsiTheme="majorHAnsi" w:cstheme="majorHAnsi"/>
          <w:i w:val="0"/>
          <w:iCs/>
          <w:color w:val="auto"/>
          <w:sz w:val="24"/>
          <w:szCs w:val="24"/>
          <w:lang w:eastAsia="en-US"/>
        </w:rPr>
        <w:t xml:space="preserve"> e </w:t>
      </w:r>
      <w:r w:rsidRPr="00307997">
        <w:rPr>
          <w:rFonts w:asciiTheme="majorHAnsi" w:hAnsiTheme="majorHAnsi" w:cstheme="majorHAnsi"/>
          <w:i w:val="0"/>
          <w:iCs/>
          <w:color w:val="auto"/>
          <w:sz w:val="20"/>
          <w:lang w:eastAsia="en-US"/>
        </w:rPr>
        <w:t>newsletter</w:t>
      </w:r>
      <w:r w:rsidRPr="00307997">
        <w:rPr>
          <w:rFonts w:asciiTheme="majorHAnsi" w:hAnsiTheme="majorHAnsi" w:cstheme="majorHAnsi"/>
          <w:i w:val="0"/>
          <w:iCs/>
          <w:color w:val="auto"/>
          <w:sz w:val="24"/>
          <w:szCs w:val="24"/>
          <w:lang w:eastAsia="en-US"/>
        </w:rPr>
        <w:t>: Formulários de contacto da loja e subscrições de emails.</w:t>
      </w:r>
    </w:p>
    <w:p w14:paraId="1C0218A4" w14:textId="6D9C65EE" w:rsidR="00AB10C8" w:rsidRPr="00307997" w:rsidRDefault="00AB10C8" w:rsidP="00C459BC">
      <w:pPr>
        <w:pStyle w:val="ListParagraph"/>
        <w:rPr>
          <w:rFonts w:asciiTheme="majorHAnsi" w:hAnsiTheme="majorHAnsi" w:cstheme="majorHAnsi"/>
          <w:i w:val="0"/>
          <w:iCs/>
          <w:color w:val="auto"/>
          <w:sz w:val="24"/>
          <w:szCs w:val="24"/>
          <w:lang w:eastAsia="en-US"/>
        </w:rPr>
      </w:pPr>
      <w:r w:rsidRPr="00307997">
        <w:rPr>
          <w:rFonts w:asciiTheme="majorHAnsi" w:hAnsiTheme="majorHAnsi" w:cstheme="majorHAnsi"/>
          <w:i w:val="0"/>
          <w:iCs/>
          <w:color w:val="auto"/>
          <w:sz w:val="20"/>
          <w:lang w:eastAsia="en-US"/>
        </w:rPr>
        <w:t>settings</w:t>
      </w:r>
      <w:r w:rsidRPr="00307997">
        <w:rPr>
          <w:rFonts w:asciiTheme="majorHAnsi" w:hAnsiTheme="majorHAnsi" w:cstheme="majorHAnsi"/>
          <w:i w:val="0"/>
          <w:iCs/>
          <w:color w:val="auto"/>
          <w:sz w:val="24"/>
          <w:szCs w:val="24"/>
          <w:lang w:eastAsia="en-US"/>
        </w:rPr>
        <w:t>: Configurações gerais da loja geriadas pelo painel administrativo.</w:t>
      </w:r>
    </w:p>
    <w:p w14:paraId="17781ED4" w14:textId="12E253E4" w:rsidR="00AB10C8" w:rsidRPr="00307997" w:rsidRDefault="00AB10C8" w:rsidP="00C459BC">
      <w:pPr>
        <w:pStyle w:val="ListParagraph"/>
        <w:rPr>
          <w:rFonts w:asciiTheme="majorHAnsi" w:hAnsiTheme="majorHAnsi" w:cstheme="majorHAnsi"/>
          <w:i w:val="0"/>
          <w:iCs/>
          <w:color w:val="auto"/>
          <w:sz w:val="24"/>
          <w:szCs w:val="24"/>
          <w:lang w:eastAsia="en-US"/>
        </w:rPr>
      </w:pPr>
      <w:r w:rsidRPr="00307997">
        <w:rPr>
          <w:rFonts w:asciiTheme="majorHAnsi" w:hAnsiTheme="majorHAnsi" w:cstheme="majorHAnsi"/>
          <w:i w:val="0"/>
          <w:iCs/>
          <w:color w:val="auto"/>
          <w:sz w:val="20"/>
          <w:lang w:eastAsia="en-US"/>
        </w:rPr>
        <w:t>reviewReports</w:t>
      </w:r>
      <w:r w:rsidRPr="00307997">
        <w:rPr>
          <w:rFonts w:asciiTheme="majorHAnsi" w:hAnsiTheme="majorHAnsi" w:cstheme="majorHAnsi"/>
          <w:i w:val="0"/>
          <w:iCs/>
          <w:color w:val="auto"/>
          <w:sz w:val="24"/>
          <w:szCs w:val="24"/>
          <w:lang w:eastAsia="en-US"/>
        </w:rPr>
        <w:t>: Registo de denúncias feitas a avaliações de produtos.</w:t>
      </w:r>
    </w:p>
    <w:p w14:paraId="63E0EA3F" w14:textId="13029674" w:rsidR="00AB10C8" w:rsidRPr="00307997" w:rsidRDefault="00AB10C8" w:rsidP="00C459BC">
      <w:pPr>
        <w:pStyle w:val="ListParagraph"/>
        <w:rPr>
          <w:rFonts w:asciiTheme="majorHAnsi" w:hAnsiTheme="majorHAnsi" w:cstheme="majorHAnsi"/>
          <w:i w:val="0"/>
          <w:iCs/>
          <w:color w:val="auto"/>
          <w:sz w:val="24"/>
          <w:szCs w:val="24"/>
          <w:lang w:eastAsia="en-US"/>
        </w:rPr>
      </w:pPr>
      <w:r w:rsidRPr="00307997">
        <w:rPr>
          <w:rFonts w:asciiTheme="majorHAnsi" w:hAnsiTheme="majorHAnsi" w:cstheme="majorHAnsi"/>
          <w:i w:val="0"/>
          <w:iCs/>
          <w:color w:val="auto"/>
          <w:sz w:val="20"/>
          <w:lang w:eastAsia="en-US"/>
        </w:rPr>
        <w:t>audit_logs</w:t>
      </w:r>
      <w:r w:rsidRPr="00307997">
        <w:rPr>
          <w:rFonts w:asciiTheme="majorHAnsi" w:hAnsiTheme="majorHAnsi" w:cstheme="majorHAnsi"/>
          <w:i w:val="0"/>
          <w:iCs/>
          <w:color w:val="auto"/>
          <w:sz w:val="24"/>
          <w:szCs w:val="24"/>
          <w:lang w:eastAsia="en-US"/>
        </w:rPr>
        <w:t xml:space="preserve"> e </w:t>
      </w:r>
      <w:r w:rsidRPr="00307997">
        <w:rPr>
          <w:rFonts w:asciiTheme="majorHAnsi" w:hAnsiTheme="majorHAnsi" w:cstheme="majorHAnsi"/>
          <w:i w:val="0"/>
          <w:iCs/>
          <w:color w:val="auto"/>
          <w:sz w:val="20"/>
          <w:lang w:eastAsia="en-US"/>
        </w:rPr>
        <w:t>analytics</w:t>
      </w:r>
      <w:r w:rsidRPr="00307997">
        <w:rPr>
          <w:rFonts w:asciiTheme="majorHAnsi" w:hAnsiTheme="majorHAnsi" w:cstheme="majorHAnsi"/>
          <w:i w:val="0"/>
          <w:iCs/>
          <w:color w:val="auto"/>
          <w:sz w:val="24"/>
          <w:szCs w:val="24"/>
          <w:lang w:eastAsia="en-US"/>
        </w:rPr>
        <w:t>: Logs de segurança e estatísticas exclusivas para a equipa de staff.</w:t>
      </w:r>
    </w:p>
    <w:p w14:paraId="3BE3EA70" w14:textId="72E08BBD" w:rsidR="006B44E5" w:rsidRPr="00307997" w:rsidRDefault="00CC2E14" w:rsidP="003F502F">
      <w:pPr>
        <w:pStyle w:val="Heading3"/>
        <w:rPr>
          <w:rFonts w:asciiTheme="majorHAnsi" w:hAnsiTheme="majorHAnsi" w:cstheme="majorHAnsi"/>
        </w:rPr>
      </w:pPr>
      <w:bookmarkStart w:id="71" w:name="_Toc224220178"/>
      <w:r w:rsidRPr="00307997">
        <w:rPr>
          <w:rFonts w:asciiTheme="majorHAnsi" w:hAnsiTheme="majorHAnsi" w:cstheme="majorHAnsi"/>
        </w:rPr>
        <w:t>Relações entre Coleções</w:t>
      </w:r>
      <w:bookmarkEnd w:id="71"/>
    </w:p>
    <w:p w14:paraId="7C7A372E" w14:textId="77777777" w:rsidR="00CC2E14" w:rsidRPr="00307997" w:rsidRDefault="00CC2E14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 xml:space="preserve">O Firestore é uma base de dados NoSQL que não suporta </w:t>
      </w:r>
      <w:r w:rsidRPr="00307997">
        <w:rPr>
          <w:rFonts w:asciiTheme="majorHAnsi" w:hAnsiTheme="majorHAnsi" w:cstheme="majorHAnsi"/>
          <w:i/>
          <w:iCs/>
        </w:rPr>
        <w:t>joins</w:t>
      </w:r>
      <w:r w:rsidRPr="00307997">
        <w:rPr>
          <w:rFonts w:asciiTheme="majorHAnsi" w:hAnsiTheme="majorHAnsi" w:cstheme="majorHAnsi"/>
        </w:rPr>
        <w:t xml:space="preserve"> nativos. Portanto, as relações são geridas através de:</w:t>
      </w:r>
    </w:p>
    <w:p w14:paraId="77A3E06F" w14:textId="77777777" w:rsidR="00CC2E14" w:rsidRPr="00307997" w:rsidRDefault="00CC2E14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  <w:b/>
          <w:bCs/>
        </w:rPr>
        <w:t>Referências por ID:</w:t>
      </w:r>
      <w:r w:rsidRPr="00307997">
        <w:rPr>
          <w:rFonts w:asciiTheme="majorHAnsi" w:hAnsiTheme="majorHAnsi" w:cstheme="majorHAnsi"/>
        </w:rPr>
        <w:t xml:space="preserve"> A coleção orders contém um campo userId que referencia a coleção users.</w:t>
      </w:r>
    </w:p>
    <w:p w14:paraId="64E604EC" w14:textId="77777777" w:rsidR="00CC2E14" w:rsidRPr="00307997" w:rsidRDefault="00CC2E14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  <w:b/>
          <w:bCs/>
        </w:rPr>
        <w:t>Desnormalização de Dados:</w:t>
      </w:r>
      <w:r w:rsidRPr="00307997">
        <w:rPr>
          <w:rFonts w:asciiTheme="majorHAnsi" w:hAnsiTheme="majorHAnsi" w:cstheme="majorHAnsi"/>
        </w:rPr>
        <w:t xml:space="preserve"> Para otimizar a leitura, cada encomenda copia os dados do utilizador e da morada no momento exato da compra. Isto evita </w:t>
      </w:r>
      <w:r w:rsidRPr="00307997">
        <w:rPr>
          <w:rFonts w:asciiTheme="majorHAnsi" w:hAnsiTheme="majorHAnsi" w:cstheme="majorHAnsi"/>
          <w:i/>
          <w:iCs/>
        </w:rPr>
        <w:t>joins</w:t>
      </w:r>
      <w:r w:rsidRPr="00307997">
        <w:rPr>
          <w:rFonts w:asciiTheme="majorHAnsi" w:hAnsiTheme="majorHAnsi" w:cstheme="majorHAnsi"/>
        </w:rPr>
        <w:t xml:space="preserve"> futuros e garante que a fatura não se altera mesmo que o cliente mude de morada anos depois.</w:t>
      </w:r>
    </w:p>
    <w:p w14:paraId="3D9A7765" w14:textId="52083468" w:rsidR="00CC2E14" w:rsidRPr="00307997" w:rsidRDefault="00CC2E14" w:rsidP="003F502F">
      <w:pPr>
        <w:pStyle w:val="Heading3"/>
        <w:rPr>
          <w:rFonts w:asciiTheme="majorHAnsi" w:hAnsiTheme="majorHAnsi" w:cstheme="majorHAnsi"/>
        </w:rPr>
      </w:pPr>
      <w:bookmarkStart w:id="72" w:name="_Toc224220179"/>
      <w:r w:rsidRPr="00307997">
        <w:rPr>
          <w:rFonts w:asciiTheme="majorHAnsi" w:hAnsiTheme="majorHAnsi" w:cstheme="majorHAnsi"/>
        </w:rPr>
        <w:lastRenderedPageBreak/>
        <w:t>Firebase Security Rules</w:t>
      </w:r>
      <w:bookmarkEnd w:id="72"/>
    </w:p>
    <w:p w14:paraId="6994B182" w14:textId="39051058" w:rsidR="00CC2E14" w:rsidRPr="00307997" w:rsidRDefault="00CC2E14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As Regras de Segurança do Firebase avaliam quem pode ler ou escrever na base de dados, garantindo proteção a nível do servidor. No projeto, foram implementadas funções auxiliares (como isAuthenticated(), isOwner() e isStaff()) para tornar as regras impenetráveis.</w:t>
      </w:r>
    </w:p>
    <w:p w14:paraId="3E7A6C3D" w14:textId="69B7DA6F" w:rsidR="00CC2E14" w:rsidRPr="00307997" w:rsidRDefault="00CC2E14" w:rsidP="003F502F">
      <w:pPr>
        <w:pStyle w:val="Heading4"/>
        <w:rPr>
          <w:rFonts w:asciiTheme="majorHAnsi" w:hAnsiTheme="majorHAnsi" w:cstheme="majorHAnsi"/>
          <w:iCs/>
        </w:rPr>
      </w:pPr>
      <w:r w:rsidRPr="00307997">
        <w:rPr>
          <w:rFonts w:asciiTheme="majorHAnsi" w:hAnsiTheme="majorHAnsi" w:cstheme="majorHAnsi"/>
        </w:rPr>
        <w:t xml:space="preserve">Regras de Administração e </w:t>
      </w:r>
      <w:r w:rsidRPr="00307997">
        <w:rPr>
          <w:rFonts w:asciiTheme="majorHAnsi" w:hAnsiTheme="majorHAnsi" w:cstheme="majorHAnsi"/>
          <w:iCs/>
        </w:rPr>
        <w:t>Staff</w:t>
      </w:r>
    </w:p>
    <w:p w14:paraId="4F13F4D4" w14:textId="535DAC99" w:rsidR="00CC2E14" w:rsidRPr="00307997" w:rsidRDefault="00CC2E14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 xml:space="preserve">Apenas utilizadores com papéis de </w:t>
      </w:r>
      <w:r w:rsidRPr="00307997">
        <w:rPr>
          <w:rFonts w:asciiTheme="majorHAnsi" w:hAnsiTheme="majorHAnsi" w:cstheme="majorHAnsi"/>
          <w:i/>
          <w:iCs/>
        </w:rPr>
        <w:t>admin</w:t>
      </w:r>
      <w:r w:rsidRPr="00307997">
        <w:rPr>
          <w:rFonts w:asciiTheme="majorHAnsi" w:hAnsiTheme="majorHAnsi" w:cstheme="majorHAnsi"/>
        </w:rPr>
        <w:t xml:space="preserve"> ou </w:t>
      </w:r>
      <w:r w:rsidRPr="00307997">
        <w:rPr>
          <w:rFonts w:asciiTheme="majorHAnsi" w:hAnsiTheme="majorHAnsi" w:cstheme="majorHAnsi"/>
          <w:i/>
          <w:iCs/>
        </w:rPr>
        <w:t>staff</w:t>
      </w:r>
      <w:r w:rsidRPr="00307997">
        <w:rPr>
          <w:rFonts w:asciiTheme="majorHAnsi" w:hAnsiTheme="majorHAnsi" w:cstheme="majorHAnsi"/>
        </w:rPr>
        <w:t xml:space="preserve"> (validado via "custom claims" ou e-mails específicos) podem criar, editar ou apagar Produtos, Categorias ou Configurações.</w:t>
      </w:r>
    </w:p>
    <w:p w14:paraId="30C8C604" w14:textId="11AA4776" w:rsidR="00CC2E14" w:rsidRPr="00307997" w:rsidRDefault="00CC2E14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Segurança do Perfil e Carrinho</w:t>
      </w:r>
    </w:p>
    <w:p w14:paraId="62A9456B" w14:textId="4C55C85F" w:rsidR="00CC2E14" w:rsidRPr="00307997" w:rsidRDefault="00CC2E14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Para as coleções users, carts e favorites, os documentos só podem ser lidos ou alterados se o uid da sessão ativa for estritamente igual ao ID do dono (isOwner).</w:t>
      </w:r>
    </w:p>
    <w:p w14:paraId="264E818D" w14:textId="785F393A" w:rsidR="00CC2E14" w:rsidRPr="00307997" w:rsidRDefault="00CC2E14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Proteção do Processo de Encomenda (orders)</w:t>
      </w:r>
    </w:p>
    <w:p w14:paraId="2B0BA320" w14:textId="75F0E409" w:rsidR="00CC2E14" w:rsidRPr="00307997" w:rsidRDefault="00CC2E14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 xml:space="preserve">Por motivos de segurança financeira e para evitar manipulação de preços pelo lado do cliente (Frontend), </w:t>
      </w:r>
      <w:r w:rsidRPr="00307997">
        <w:rPr>
          <w:rFonts w:asciiTheme="majorHAnsi" w:hAnsiTheme="majorHAnsi" w:cstheme="majorHAnsi"/>
          <w:b/>
          <w:bCs/>
        </w:rPr>
        <w:t>a criação de encomendas tem a regra de escrita bloqueada (allow create: if false;)</w:t>
      </w:r>
      <w:r w:rsidRPr="00307997">
        <w:rPr>
          <w:rFonts w:asciiTheme="majorHAnsi" w:hAnsiTheme="majorHAnsi" w:cstheme="majorHAnsi"/>
        </w:rPr>
        <w:t>. As encomendas só são efetivadas internamente através do Backend (Cloud Functions) que tem privilégios de Administrador. Os clientes apenas podem atualizar uma encomenda para a cancelar caso esta ainda esteja como "pendente".</w:t>
      </w:r>
    </w:p>
    <w:p w14:paraId="55808D6E" w14:textId="78B8DFFF" w:rsidR="00CC2E14" w:rsidRPr="00307997" w:rsidRDefault="00CC2E14" w:rsidP="003F502F">
      <w:pPr>
        <w:pStyle w:val="Heading3"/>
        <w:rPr>
          <w:rFonts w:asciiTheme="majorHAnsi" w:hAnsiTheme="majorHAnsi" w:cstheme="majorHAnsi"/>
        </w:rPr>
      </w:pPr>
      <w:bookmarkStart w:id="73" w:name="_Toc224220180"/>
      <w:r w:rsidRPr="00307997">
        <w:rPr>
          <w:rFonts w:asciiTheme="majorHAnsi" w:hAnsiTheme="majorHAnsi" w:cstheme="majorHAnsi"/>
        </w:rPr>
        <w:t>Índices e Otimização</w:t>
      </w:r>
      <w:bookmarkEnd w:id="73"/>
    </w:p>
    <w:p w14:paraId="2BFBD929" w14:textId="77777777" w:rsidR="00CC2E14" w:rsidRPr="00307997" w:rsidRDefault="00CC2E14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Para permitir filtragens e ordenações rápidas no catálogo, foram configurados manualmente Índices Compostos no ficheiro firestore.indexes.json. Os principais incluem:</w:t>
      </w:r>
    </w:p>
    <w:p w14:paraId="77C6D06F" w14:textId="77777777" w:rsidR="00CC2E14" w:rsidRPr="00307997" w:rsidRDefault="00CC2E14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products: Filtros combinados de category, gender, condition em relação ao price e data de criação (createdAt).</w:t>
      </w:r>
    </w:p>
    <w:p w14:paraId="21372AA9" w14:textId="77777777" w:rsidR="00CC2E14" w:rsidRPr="00307997" w:rsidRDefault="00CC2E14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products: Filtro de stock, marca e estado de reserva (isReserved).</w:t>
      </w:r>
    </w:p>
    <w:p w14:paraId="5C6C6471" w14:textId="77777777" w:rsidR="00CC2E14" w:rsidRPr="00307997" w:rsidRDefault="00CC2E14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orders: Filtros de pesquisa por cliente (userId) em combinação com o estado da encomenda (status) ou data.</w:t>
      </w:r>
    </w:p>
    <w:p w14:paraId="45563517" w14:textId="77777777" w:rsidR="00CC2E14" w:rsidRPr="00307997" w:rsidRDefault="00CC2E14" w:rsidP="00C459BC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lastRenderedPageBreak/>
        <w:t>reviews: Ordenação das avaliações pela utilidade (helpful) ou pontuação (rating).</w:t>
      </w:r>
    </w:p>
    <w:p w14:paraId="231E1CA8" w14:textId="06E41B27" w:rsidR="00CC2E14" w:rsidRPr="00307997" w:rsidRDefault="00CC2E14" w:rsidP="003F502F">
      <w:pPr>
        <w:pStyle w:val="Heading3"/>
        <w:rPr>
          <w:rFonts w:asciiTheme="majorHAnsi" w:hAnsiTheme="majorHAnsi" w:cstheme="majorHAnsi"/>
        </w:rPr>
      </w:pPr>
      <w:bookmarkStart w:id="74" w:name="_Toc224220181"/>
      <w:r w:rsidRPr="00307997">
        <w:rPr>
          <w:rFonts w:asciiTheme="majorHAnsi" w:hAnsiTheme="majorHAnsi" w:cstheme="majorHAnsi"/>
        </w:rPr>
        <w:t>Backup e Recuperação</w:t>
      </w:r>
      <w:bookmarkEnd w:id="74"/>
    </w:p>
    <w:p w14:paraId="460FA57C" w14:textId="77777777" w:rsidR="00FD6919" w:rsidRPr="00307997" w:rsidRDefault="00CC2E14" w:rsidP="00FD6919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 xml:space="preserve">Para garantir a integridade da loja, os dados são exportados periodicamente, mantendo o histórico de vendas, relatórios de anomalias na coleção reviewReports e um arquivo geral de transações de forma segura na </w:t>
      </w:r>
      <w:r w:rsidRPr="00307997">
        <w:rPr>
          <w:rFonts w:asciiTheme="majorHAnsi" w:hAnsiTheme="majorHAnsi" w:cstheme="majorHAnsi"/>
          <w:i/>
          <w:iCs/>
        </w:rPr>
        <w:t>Google Cloud</w:t>
      </w:r>
      <w:r w:rsidRPr="00307997">
        <w:rPr>
          <w:rFonts w:asciiTheme="majorHAnsi" w:hAnsiTheme="majorHAnsi" w:cstheme="majorHAnsi"/>
        </w:rPr>
        <w:t>.</w:t>
      </w:r>
    </w:p>
    <w:p w14:paraId="614C5F23" w14:textId="0FE1E128" w:rsidR="00FD6919" w:rsidRPr="00307997" w:rsidRDefault="00FD6919" w:rsidP="003F502F">
      <w:pPr>
        <w:pStyle w:val="Heading2"/>
        <w:rPr>
          <w:rFonts w:asciiTheme="majorHAnsi" w:hAnsiTheme="majorHAnsi" w:cstheme="majorHAnsi"/>
        </w:rPr>
      </w:pPr>
      <w:bookmarkStart w:id="75" w:name="_Toc224220182"/>
      <w:r w:rsidRPr="00307997">
        <w:rPr>
          <w:rFonts w:asciiTheme="majorHAnsi" w:hAnsiTheme="majorHAnsi" w:cstheme="majorHAnsi"/>
        </w:rPr>
        <w:t>Análise do Código Fonte</w:t>
      </w:r>
      <w:bookmarkEnd w:id="75"/>
    </w:p>
    <w:p w14:paraId="785FFD66" w14:textId="444A4E70" w:rsidR="00FD6919" w:rsidRPr="00307997" w:rsidRDefault="00FD6919" w:rsidP="00FD6919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Este capítulo apresenta uma análise detalhada do código fonte do projeto, abordando os serviços implementados, os componentes React, os hooks personalizados e a organização geral do código.</w:t>
      </w:r>
    </w:p>
    <w:p w14:paraId="4A681CDC" w14:textId="563E828D" w:rsidR="00FD6919" w:rsidRPr="00307997" w:rsidRDefault="00FD6919" w:rsidP="003F502F">
      <w:pPr>
        <w:pStyle w:val="Heading3"/>
        <w:rPr>
          <w:rFonts w:asciiTheme="majorHAnsi" w:hAnsiTheme="majorHAnsi" w:cstheme="majorHAnsi"/>
        </w:rPr>
      </w:pPr>
      <w:bookmarkStart w:id="76" w:name="_Toc224220183"/>
      <w:r w:rsidRPr="00307997">
        <w:rPr>
          <w:rFonts w:asciiTheme="majorHAnsi" w:hAnsiTheme="majorHAnsi" w:cstheme="majorHAnsi"/>
        </w:rPr>
        <w:t>Serviços Implementados</w:t>
      </w:r>
      <w:bookmarkEnd w:id="76"/>
    </w:p>
    <w:p w14:paraId="71497163" w14:textId="478A6634" w:rsidR="00FD6919" w:rsidRPr="00307997" w:rsidRDefault="00FD6919" w:rsidP="00FD6919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Os serviços (src/services/) são responsáveis pela comunicação com o Firebase e outras APIs externas. Cada serviço tem uma responsabilidade específica e encapsula a lógica de acesso a dados.</w:t>
      </w:r>
    </w:p>
    <w:p w14:paraId="2BA02F25" w14:textId="09F56706" w:rsidR="00610C41" w:rsidRPr="00307997" w:rsidRDefault="00610C41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authService.ts</w:t>
      </w:r>
    </w:p>
    <w:p w14:paraId="5FD1659E" w14:textId="77777777" w:rsidR="00610C41" w:rsidRPr="00610C41" w:rsidRDefault="00610C41" w:rsidP="00610C41">
      <w:pPr>
        <w:rPr>
          <w:rFonts w:asciiTheme="majorHAnsi" w:hAnsiTheme="majorHAnsi" w:cstheme="majorHAnsi"/>
          <w:lang w:val="en-US"/>
        </w:rPr>
      </w:pPr>
      <w:r w:rsidRPr="00610C41">
        <w:rPr>
          <w:rFonts w:asciiTheme="majorHAnsi" w:hAnsiTheme="majorHAnsi" w:cstheme="majorHAnsi"/>
        </w:rPr>
        <w:t xml:space="preserve">O authService gere toda a autenticação da aplicação. Utiliza o Firebase Authentication para registo, login, logout e gestão de utilizadores. </w:t>
      </w:r>
      <w:proofErr w:type="spellStart"/>
      <w:r w:rsidRPr="00610C41">
        <w:rPr>
          <w:rFonts w:asciiTheme="majorHAnsi" w:hAnsiTheme="majorHAnsi" w:cstheme="majorHAnsi"/>
          <w:lang w:val="en-US"/>
        </w:rPr>
        <w:t>Funcionalidades</w:t>
      </w:r>
      <w:proofErr w:type="spellEnd"/>
      <w:r w:rsidRPr="00610C4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610C41">
        <w:rPr>
          <w:rFonts w:asciiTheme="majorHAnsi" w:hAnsiTheme="majorHAnsi" w:cstheme="majorHAnsi"/>
          <w:lang w:val="en-US"/>
        </w:rPr>
        <w:t>principais</w:t>
      </w:r>
      <w:proofErr w:type="spellEnd"/>
      <w:r w:rsidRPr="00610C41">
        <w:rPr>
          <w:rFonts w:asciiTheme="majorHAnsi" w:hAnsiTheme="majorHAnsi" w:cstheme="majorHAnsi"/>
          <w:lang w:val="en-US"/>
        </w:rPr>
        <w:t>:</w:t>
      </w:r>
    </w:p>
    <w:p w14:paraId="7F343F34" w14:textId="77777777" w:rsidR="00610C41" w:rsidRPr="00610C41" w:rsidRDefault="00610C41" w:rsidP="00610C41">
      <w:pPr>
        <w:numPr>
          <w:ilvl w:val="0"/>
          <w:numId w:val="54"/>
        </w:numPr>
        <w:rPr>
          <w:rFonts w:asciiTheme="majorHAnsi" w:hAnsiTheme="majorHAnsi" w:cstheme="majorHAnsi"/>
        </w:rPr>
      </w:pPr>
      <w:r w:rsidRPr="00610C41">
        <w:rPr>
          <w:rFonts w:asciiTheme="majorHAnsi" w:hAnsiTheme="majorHAnsi" w:cstheme="majorHAnsi"/>
        </w:rPr>
        <w:t>Registo de novos utilizadores e autenticação de utilizadores existentes.</w:t>
      </w:r>
    </w:p>
    <w:p w14:paraId="1269A1CF" w14:textId="77777777" w:rsidR="00610C41" w:rsidRPr="00610C41" w:rsidRDefault="00610C41" w:rsidP="00610C41">
      <w:pPr>
        <w:numPr>
          <w:ilvl w:val="0"/>
          <w:numId w:val="54"/>
        </w:numPr>
        <w:rPr>
          <w:rFonts w:asciiTheme="majorHAnsi" w:hAnsiTheme="majorHAnsi" w:cstheme="majorHAnsi"/>
        </w:rPr>
      </w:pPr>
      <w:r w:rsidRPr="00610C41">
        <w:rPr>
          <w:rFonts w:asciiTheme="majorHAnsi" w:hAnsiTheme="majorHAnsi" w:cstheme="majorHAnsi"/>
        </w:rPr>
        <w:t>Término de sessão (logout) e envio de e-mail de recuperação de password.</w:t>
      </w:r>
    </w:p>
    <w:p w14:paraId="797135AC" w14:textId="77777777" w:rsidR="00610C41" w:rsidRPr="00610C41" w:rsidRDefault="00610C41" w:rsidP="00610C41">
      <w:pPr>
        <w:numPr>
          <w:ilvl w:val="0"/>
          <w:numId w:val="54"/>
        </w:numPr>
        <w:rPr>
          <w:rFonts w:asciiTheme="majorHAnsi" w:hAnsiTheme="majorHAnsi" w:cstheme="majorHAnsi"/>
        </w:rPr>
      </w:pPr>
      <w:r w:rsidRPr="00610C41">
        <w:rPr>
          <w:rFonts w:asciiTheme="majorHAnsi" w:hAnsiTheme="majorHAnsi" w:cstheme="majorHAnsi"/>
        </w:rPr>
        <w:t>Após o registo bem-sucedido, os dados adicionais do utilizador são guardados na coleção users do Firestore.</w:t>
      </w:r>
    </w:p>
    <w:p w14:paraId="69D217D2" w14:textId="77777777" w:rsidR="00610C41" w:rsidRPr="00307997" w:rsidRDefault="00610C41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productService.ts</w:t>
      </w:r>
    </w:p>
    <w:p w14:paraId="680CFA57" w14:textId="77777777" w:rsidR="00610C41" w:rsidRPr="00610C41" w:rsidRDefault="00610C41" w:rsidP="00610C41">
      <w:pPr>
        <w:rPr>
          <w:rFonts w:asciiTheme="majorHAnsi" w:hAnsiTheme="majorHAnsi" w:cstheme="majorHAnsi"/>
          <w:lang w:val="en-US"/>
        </w:rPr>
      </w:pPr>
      <w:r w:rsidRPr="00610C41">
        <w:rPr>
          <w:rFonts w:asciiTheme="majorHAnsi" w:hAnsiTheme="majorHAnsi" w:cstheme="majorHAnsi"/>
        </w:rPr>
        <w:t xml:space="preserve">O productService gere todas as operações relacionadas com o catálogo de produtos no Firestore. </w:t>
      </w:r>
      <w:proofErr w:type="spellStart"/>
      <w:r w:rsidRPr="00610C41">
        <w:rPr>
          <w:rFonts w:asciiTheme="majorHAnsi" w:hAnsiTheme="majorHAnsi" w:cstheme="majorHAnsi"/>
          <w:lang w:val="en-US"/>
        </w:rPr>
        <w:t>Funcionalidades</w:t>
      </w:r>
      <w:proofErr w:type="spellEnd"/>
      <w:r w:rsidRPr="00610C4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610C41">
        <w:rPr>
          <w:rFonts w:asciiTheme="majorHAnsi" w:hAnsiTheme="majorHAnsi" w:cstheme="majorHAnsi"/>
          <w:lang w:val="en-US"/>
        </w:rPr>
        <w:t>principais</w:t>
      </w:r>
      <w:proofErr w:type="spellEnd"/>
      <w:r w:rsidRPr="00610C41">
        <w:rPr>
          <w:rFonts w:asciiTheme="majorHAnsi" w:hAnsiTheme="majorHAnsi" w:cstheme="majorHAnsi"/>
          <w:lang w:val="en-US"/>
        </w:rPr>
        <w:t>:</w:t>
      </w:r>
    </w:p>
    <w:p w14:paraId="54ECDAD5" w14:textId="77777777" w:rsidR="00610C41" w:rsidRPr="00610C41" w:rsidRDefault="00610C41" w:rsidP="00610C41">
      <w:pPr>
        <w:numPr>
          <w:ilvl w:val="0"/>
          <w:numId w:val="55"/>
        </w:numPr>
        <w:rPr>
          <w:rFonts w:asciiTheme="majorHAnsi" w:hAnsiTheme="majorHAnsi" w:cstheme="majorHAnsi"/>
        </w:rPr>
      </w:pPr>
      <w:r w:rsidRPr="00610C41">
        <w:rPr>
          <w:rFonts w:asciiTheme="majorHAnsi" w:hAnsiTheme="majorHAnsi" w:cstheme="majorHAnsi"/>
        </w:rPr>
        <w:t>Obtenção de produtos com filtros e pesquisa por texto.</w:t>
      </w:r>
    </w:p>
    <w:p w14:paraId="1D94078E" w14:textId="77777777" w:rsidR="00610C41" w:rsidRPr="00610C41" w:rsidRDefault="00610C41" w:rsidP="00610C41">
      <w:pPr>
        <w:numPr>
          <w:ilvl w:val="0"/>
          <w:numId w:val="55"/>
        </w:numPr>
        <w:rPr>
          <w:rFonts w:asciiTheme="majorHAnsi" w:hAnsiTheme="majorHAnsi" w:cstheme="majorHAnsi"/>
        </w:rPr>
      </w:pPr>
      <w:r w:rsidRPr="00610C41">
        <w:rPr>
          <w:rFonts w:asciiTheme="majorHAnsi" w:hAnsiTheme="majorHAnsi" w:cstheme="majorHAnsi"/>
        </w:rPr>
        <w:t>Operações de administração (Criar, Atualizar e Eliminar produtos).</w:t>
      </w:r>
    </w:p>
    <w:p w14:paraId="52F294D2" w14:textId="77777777" w:rsidR="00610C41" w:rsidRPr="00610C41" w:rsidRDefault="00610C41" w:rsidP="00610C41">
      <w:pPr>
        <w:numPr>
          <w:ilvl w:val="0"/>
          <w:numId w:val="55"/>
        </w:numPr>
        <w:rPr>
          <w:rFonts w:asciiTheme="majorHAnsi" w:hAnsiTheme="majorHAnsi" w:cstheme="majorHAnsi"/>
        </w:rPr>
      </w:pPr>
      <w:r w:rsidRPr="00610C41">
        <w:rPr>
          <w:rFonts w:asciiTheme="majorHAnsi" w:hAnsiTheme="majorHAnsi" w:cstheme="majorHAnsi"/>
        </w:rPr>
        <w:lastRenderedPageBreak/>
        <w:t>Atualização de stock e estado de reserva dos artigos.</w:t>
      </w:r>
    </w:p>
    <w:p w14:paraId="64DAD1D7" w14:textId="77777777" w:rsidR="00610C41" w:rsidRPr="00307997" w:rsidRDefault="00610C41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orderService.ts</w:t>
      </w:r>
    </w:p>
    <w:p w14:paraId="1A27B651" w14:textId="77777777" w:rsidR="00610C41" w:rsidRPr="00610C41" w:rsidRDefault="00610C41" w:rsidP="00610C41">
      <w:pPr>
        <w:rPr>
          <w:rFonts w:asciiTheme="majorHAnsi" w:hAnsiTheme="majorHAnsi" w:cstheme="majorHAnsi"/>
          <w:lang w:val="en-US"/>
        </w:rPr>
      </w:pPr>
      <w:r w:rsidRPr="00610C41">
        <w:rPr>
          <w:rFonts w:asciiTheme="majorHAnsi" w:hAnsiTheme="majorHAnsi" w:cstheme="majorHAnsi"/>
        </w:rPr>
        <w:t xml:space="preserve">O orderService gere as encomendas da plataforma. </w:t>
      </w:r>
      <w:proofErr w:type="spellStart"/>
      <w:r w:rsidRPr="00610C41">
        <w:rPr>
          <w:rFonts w:asciiTheme="majorHAnsi" w:hAnsiTheme="majorHAnsi" w:cstheme="majorHAnsi"/>
          <w:lang w:val="en-US"/>
        </w:rPr>
        <w:t>Funcionalidades</w:t>
      </w:r>
      <w:proofErr w:type="spellEnd"/>
      <w:r w:rsidRPr="00610C4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610C41">
        <w:rPr>
          <w:rFonts w:asciiTheme="majorHAnsi" w:hAnsiTheme="majorHAnsi" w:cstheme="majorHAnsi"/>
          <w:lang w:val="en-US"/>
        </w:rPr>
        <w:t>principais</w:t>
      </w:r>
      <w:proofErr w:type="spellEnd"/>
      <w:r w:rsidRPr="00610C41">
        <w:rPr>
          <w:rFonts w:asciiTheme="majorHAnsi" w:hAnsiTheme="majorHAnsi" w:cstheme="majorHAnsi"/>
          <w:lang w:val="en-US"/>
        </w:rPr>
        <w:t>:</w:t>
      </w:r>
    </w:p>
    <w:p w14:paraId="008A1367" w14:textId="77777777" w:rsidR="00610C41" w:rsidRPr="00610C41" w:rsidRDefault="00610C41" w:rsidP="00610C41">
      <w:pPr>
        <w:numPr>
          <w:ilvl w:val="0"/>
          <w:numId w:val="56"/>
        </w:numPr>
        <w:rPr>
          <w:rFonts w:asciiTheme="majorHAnsi" w:hAnsiTheme="majorHAnsi" w:cstheme="majorHAnsi"/>
        </w:rPr>
      </w:pPr>
      <w:r w:rsidRPr="00610C41">
        <w:rPr>
          <w:rFonts w:asciiTheme="majorHAnsi" w:hAnsiTheme="majorHAnsi" w:cstheme="majorHAnsi"/>
        </w:rPr>
        <w:t>Criação de novas encomendas e obtenção do histórico do utilizador.</w:t>
      </w:r>
    </w:p>
    <w:p w14:paraId="4C16FEF4" w14:textId="77777777" w:rsidR="00610C41" w:rsidRPr="00610C41" w:rsidRDefault="00610C41" w:rsidP="00610C41">
      <w:pPr>
        <w:numPr>
          <w:ilvl w:val="0"/>
          <w:numId w:val="56"/>
        </w:numPr>
        <w:rPr>
          <w:rFonts w:asciiTheme="majorHAnsi" w:hAnsiTheme="majorHAnsi" w:cstheme="majorHAnsi"/>
        </w:rPr>
      </w:pPr>
      <w:r w:rsidRPr="00610C41">
        <w:rPr>
          <w:rFonts w:asciiTheme="majorHAnsi" w:hAnsiTheme="majorHAnsi" w:cstheme="majorHAnsi"/>
        </w:rPr>
        <w:t>Atualização do estado da encomenda (pendente, enviada, entregue) e estado do pagamento.</w:t>
      </w:r>
    </w:p>
    <w:p w14:paraId="293FBABF" w14:textId="77777777" w:rsidR="00610C41" w:rsidRPr="00610C41" w:rsidRDefault="00610C41" w:rsidP="00610C41">
      <w:pPr>
        <w:numPr>
          <w:ilvl w:val="0"/>
          <w:numId w:val="56"/>
        </w:numPr>
        <w:rPr>
          <w:rFonts w:asciiTheme="majorHAnsi" w:hAnsiTheme="majorHAnsi" w:cstheme="majorHAnsi"/>
        </w:rPr>
      </w:pPr>
      <w:r w:rsidRPr="00610C41">
        <w:rPr>
          <w:rFonts w:asciiTheme="majorHAnsi" w:hAnsiTheme="majorHAnsi" w:cstheme="majorHAnsi"/>
        </w:rPr>
        <w:t>O serviço integra-se com a gestão de stock para garantir que os artigos não são vendidos em duplicado.</w:t>
      </w:r>
    </w:p>
    <w:p w14:paraId="2803F729" w14:textId="77777777" w:rsidR="00610C41" w:rsidRPr="00307997" w:rsidRDefault="00610C41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paymentService.ts</w:t>
      </w:r>
    </w:p>
    <w:p w14:paraId="0213DDAD" w14:textId="77777777" w:rsidR="00610C41" w:rsidRPr="00610C41" w:rsidRDefault="00610C41" w:rsidP="00610C41">
      <w:pPr>
        <w:rPr>
          <w:rFonts w:asciiTheme="majorHAnsi" w:hAnsiTheme="majorHAnsi" w:cstheme="majorHAnsi"/>
          <w:lang w:val="en-US"/>
        </w:rPr>
      </w:pPr>
      <w:r w:rsidRPr="00610C41">
        <w:rPr>
          <w:rFonts w:asciiTheme="majorHAnsi" w:hAnsiTheme="majorHAnsi" w:cstheme="majorHAnsi"/>
        </w:rPr>
        <w:t xml:space="preserve">O paymentService gere os pagamentos através da integração segura com a API do Stripe. </w:t>
      </w:r>
      <w:proofErr w:type="spellStart"/>
      <w:r w:rsidRPr="00610C41">
        <w:rPr>
          <w:rFonts w:asciiTheme="majorHAnsi" w:hAnsiTheme="majorHAnsi" w:cstheme="majorHAnsi"/>
          <w:lang w:val="en-US"/>
        </w:rPr>
        <w:t>Funcionalidades</w:t>
      </w:r>
      <w:proofErr w:type="spellEnd"/>
      <w:r w:rsidRPr="00610C4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610C41">
        <w:rPr>
          <w:rFonts w:asciiTheme="majorHAnsi" w:hAnsiTheme="majorHAnsi" w:cstheme="majorHAnsi"/>
          <w:lang w:val="en-US"/>
        </w:rPr>
        <w:t>principais</w:t>
      </w:r>
      <w:proofErr w:type="spellEnd"/>
      <w:r w:rsidRPr="00610C41">
        <w:rPr>
          <w:rFonts w:asciiTheme="majorHAnsi" w:hAnsiTheme="majorHAnsi" w:cstheme="majorHAnsi"/>
          <w:lang w:val="en-US"/>
        </w:rPr>
        <w:t>:</w:t>
      </w:r>
    </w:p>
    <w:p w14:paraId="4F2BE607" w14:textId="77777777" w:rsidR="00610C41" w:rsidRPr="00610C41" w:rsidRDefault="00610C41" w:rsidP="00610C41">
      <w:pPr>
        <w:numPr>
          <w:ilvl w:val="0"/>
          <w:numId w:val="57"/>
        </w:numPr>
        <w:rPr>
          <w:rFonts w:asciiTheme="majorHAnsi" w:hAnsiTheme="majorHAnsi" w:cstheme="majorHAnsi"/>
        </w:rPr>
      </w:pPr>
      <w:r w:rsidRPr="00610C41">
        <w:rPr>
          <w:rFonts w:asciiTheme="majorHAnsi" w:hAnsiTheme="majorHAnsi" w:cstheme="majorHAnsi"/>
        </w:rPr>
        <w:t>Criação de sessões de checkout seguras e verificação do estado do pagamento após a conclusão.</w:t>
      </w:r>
    </w:p>
    <w:p w14:paraId="3DA828C4" w14:textId="77777777" w:rsidR="00610C41" w:rsidRPr="00307997" w:rsidRDefault="00610C41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storageService.ts</w:t>
      </w:r>
    </w:p>
    <w:p w14:paraId="133CD7BA" w14:textId="77777777" w:rsidR="00610C41" w:rsidRPr="00610C41" w:rsidRDefault="00610C41" w:rsidP="00610C41">
      <w:pPr>
        <w:rPr>
          <w:rFonts w:asciiTheme="majorHAnsi" w:hAnsiTheme="majorHAnsi" w:cstheme="majorHAnsi"/>
          <w:lang w:val="en-US"/>
        </w:rPr>
      </w:pPr>
      <w:r w:rsidRPr="00610C41">
        <w:rPr>
          <w:rFonts w:asciiTheme="majorHAnsi" w:hAnsiTheme="majorHAnsi" w:cstheme="majorHAnsi"/>
        </w:rPr>
        <w:t xml:space="preserve">O storageService gere o armazenamento de ficheiros estáticos no Firebase Storage. </w:t>
      </w:r>
      <w:proofErr w:type="spellStart"/>
      <w:r w:rsidRPr="00610C41">
        <w:rPr>
          <w:rFonts w:asciiTheme="majorHAnsi" w:hAnsiTheme="majorHAnsi" w:cstheme="majorHAnsi"/>
          <w:lang w:val="en-US"/>
        </w:rPr>
        <w:t>Funcionalidades</w:t>
      </w:r>
      <w:proofErr w:type="spellEnd"/>
      <w:r w:rsidRPr="00610C4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610C41">
        <w:rPr>
          <w:rFonts w:asciiTheme="majorHAnsi" w:hAnsiTheme="majorHAnsi" w:cstheme="majorHAnsi"/>
          <w:lang w:val="en-US"/>
        </w:rPr>
        <w:t>principais</w:t>
      </w:r>
      <w:proofErr w:type="spellEnd"/>
      <w:r w:rsidRPr="00610C41">
        <w:rPr>
          <w:rFonts w:asciiTheme="majorHAnsi" w:hAnsiTheme="majorHAnsi" w:cstheme="majorHAnsi"/>
          <w:lang w:val="en-US"/>
        </w:rPr>
        <w:t>:</w:t>
      </w:r>
    </w:p>
    <w:p w14:paraId="202CC80D" w14:textId="77777777" w:rsidR="00610C41" w:rsidRPr="00610C41" w:rsidRDefault="00610C41" w:rsidP="00610C41">
      <w:pPr>
        <w:numPr>
          <w:ilvl w:val="0"/>
          <w:numId w:val="58"/>
        </w:numPr>
        <w:rPr>
          <w:rFonts w:asciiTheme="majorHAnsi" w:hAnsiTheme="majorHAnsi" w:cstheme="majorHAnsi"/>
        </w:rPr>
      </w:pPr>
      <w:r w:rsidRPr="00610C41">
        <w:rPr>
          <w:rFonts w:asciiTheme="majorHAnsi" w:hAnsiTheme="majorHAnsi" w:cstheme="majorHAnsi"/>
        </w:rPr>
        <w:t>Upload de imagens para os produtos ou avatares dos utilizadores e eliminação de imagens antigas.</w:t>
      </w:r>
    </w:p>
    <w:p w14:paraId="66102E4D" w14:textId="77777777" w:rsidR="00610C41" w:rsidRPr="00307997" w:rsidRDefault="00610C41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Outros Serviços</w:t>
      </w:r>
    </w:p>
    <w:p w14:paraId="3A948C09" w14:textId="774A537C" w:rsidR="00610C41" w:rsidRPr="00307997" w:rsidRDefault="00610C41" w:rsidP="00286CD5">
      <w:pPr>
        <w:pStyle w:val="ListParagraph"/>
        <w:numPr>
          <w:ilvl w:val="0"/>
          <w:numId w:val="65"/>
        </w:numPr>
        <w:spacing w:before="100" w:beforeAutospacing="1" w:after="100" w:afterAutospacing="1"/>
        <w:jc w:val="left"/>
        <w:rPr>
          <w:rFonts w:asciiTheme="majorHAnsi" w:hAnsiTheme="majorHAnsi" w:cstheme="majorHAnsi"/>
          <w:i w:val="0"/>
          <w:iCs/>
          <w:color w:val="auto"/>
          <w:sz w:val="24"/>
          <w:szCs w:val="24"/>
          <w:lang w:eastAsia="en-US"/>
        </w:rPr>
      </w:pPr>
      <w:r w:rsidRPr="00307997">
        <w:rPr>
          <w:rFonts w:asciiTheme="majorHAnsi" w:hAnsiTheme="majorHAnsi" w:cstheme="majorHAnsi"/>
          <w:i w:val="0"/>
          <w:iCs/>
          <w:color w:val="auto"/>
          <w:sz w:val="24"/>
          <w:szCs w:val="24"/>
          <w:lang w:eastAsia="en-US"/>
        </w:rPr>
        <w:t>reviewService.ts: Gere as avaliações de produtos submetidas pelos clientes.</w:t>
      </w:r>
    </w:p>
    <w:p w14:paraId="6FCD183F" w14:textId="1AB03A35" w:rsidR="00610C41" w:rsidRPr="00307997" w:rsidRDefault="00610C41" w:rsidP="00286CD5">
      <w:pPr>
        <w:pStyle w:val="ListParagraph"/>
        <w:numPr>
          <w:ilvl w:val="0"/>
          <w:numId w:val="65"/>
        </w:numPr>
        <w:spacing w:before="100" w:beforeAutospacing="1" w:after="100" w:afterAutospacing="1"/>
        <w:jc w:val="left"/>
        <w:rPr>
          <w:rFonts w:asciiTheme="majorHAnsi" w:hAnsiTheme="majorHAnsi" w:cstheme="majorHAnsi"/>
          <w:i w:val="0"/>
          <w:iCs/>
          <w:color w:val="auto"/>
          <w:sz w:val="24"/>
          <w:szCs w:val="24"/>
          <w:lang w:eastAsia="en-US"/>
        </w:rPr>
      </w:pPr>
      <w:r w:rsidRPr="00307997">
        <w:rPr>
          <w:rFonts w:asciiTheme="majorHAnsi" w:hAnsiTheme="majorHAnsi" w:cstheme="majorHAnsi"/>
          <w:i w:val="0"/>
          <w:iCs/>
          <w:color w:val="auto"/>
          <w:sz w:val="24"/>
          <w:szCs w:val="24"/>
          <w:lang w:eastAsia="en-US"/>
        </w:rPr>
        <w:t>couponService.ts: Valida códigos promocionais e calcula descontos aplicáveis.</w:t>
      </w:r>
    </w:p>
    <w:p w14:paraId="2A282711" w14:textId="6B18EA37" w:rsidR="00610C41" w:rsidRPr="00307997" w:rsidRDefault="00610C41" w:rsidP="00286CD5">
      <w:pPr>
        <w:pStyle w:val="ListParagraph"/>
        <w:numPr>
          <w:ilvl w:val="0"/>
          <w:numId w:val="65"/>
        </w:numPr>
        <w:spacing w:before="100" w:beforeAutospacing="1" w:after="100" w:afterAutospacing="1"/>
        <w:jc w:val="left"/>
        <w:rPr>
          <w:rFonts w:asciiTheme="majorHAnsi" w:hAnsiTheme="majorHAnsi" w:cstheme="majorHAnsi"/>
          <w:i w:val="0"/>
          <w:iCs/>
          <w:color w:val="auto"/>
          <w:sz w:val="24"/>
          <w:szCs w:val="24"/>
          <w:lang w:eastAsia="en-US"/>
        </w:rPr>
      </w:pPr>
      <w:r w:rsidRPr="00307997">
        <w:rPr>
          <w:rFonts w:asciiTheme="majorHAnsi" w:hAnsiTheme="majorHAnsi" w:cstheme="majorHAnsi"/>
          <w:i w:val="0"/>
          <w:iCs/>
          <w:color w:val="auto"/>
          <w:sz w:val="24"/>
          <w:szCs w:val="24"/>
          <w:lang w:eastAsia="en-US"/>
        </w:rPr>
        <w:t>favoritesService.ts: Permite adicionar e remover produtos da lista de desejos.</w:t>
      </w:r>
    </w:p>
    <w:p w14:paraId="616F8C84" w14:textId="4C12051F" w:rsidR="00610C41" w:rsidRPr="00307997" w:rsidRDefault="00610C41" w:rsidP="00286CD5">
      <w:pPr>
        <w:pStyle w:val="ListParagraph"/>
        <w:numPr>
          <w:ilvl w:val="0"/>
          <w:numId w:val="65"/>
        </w:numPr>
        <w:spacing w:before="100" w:beforeAutospacing="1" w:after="100" w:afterAutospacing="1"/>
        <w:jc w:val="left"/>
        <w:rPr>
          <w:rFonts w:asciiTheme="majorHAnsi" w:hAnsiTheme="majorHAnsi" w:cstheme="majorHAnsi"/>
          <w:i w:val="0"/>
          <w:iCs/>
          <w:color w:val="auto"/>
          <w:sz w:val="24"/>
          <w:szCs w:val="24"/>
          <w:lang w:eastAsia="en-US"/>
        </w:rPr>
      </w:pPr>
      <w:r w:rsidRPr="00307997">
        <w:rPr>
          <w:rFonts w:asciiTheme="majorHAnsi" w:hAnsiTheme="majorHAnsi" w:cstheme="majorHAnsi"/>
          <w:i w:val="0"/>
          <w:iCs/>
          <w:color w:val="auto"/>
          <w:sz w:val="24"/>
          <w:szCs w:val="24"/>
          <w:lang w:eastAsia="en-US"/>
        </w:rPr>
        <w:t>notificationService.ts: Processa envios de notificações do sistema.</w:t>
      </w:r>
    </w:p>
    <w:p w14:paraId="0F6E9FE3" w14:textId="208811D0" w:rsidR="00610C41" w:rsidRPr="00307997" w:rsidRDefault="00610C41" w:rsidP="00286CD5">
      <w:pPr>
        <w:pStyle w:val="ListParagraph"/>
        <w:numPr>
          <w:ilvl w:val="0"/>
          <w:numId w:val="65"/>
        </w:numPr>
        <w:spacing w:before="100" w:beforeAutospacing="1" w:after="100" w:afterAutospacing="1"/>
        <w:jc w:val="left"/>
        <w:rPr>
          <w:rFonts w:asciiTheme="majorHAnsi" w:hAnsiTheme="majorHAnsi" w:cstheme="majorHAnsi"/>
          <w:i w:val="0"/>
          <w:iCs/>
          <w:color w:val="auto"/>
          <w:sz w:val="24"/>
          <w:szCs w:val="24"/>
          <w:lang w:eastAsia="en-US"/>
        </w:rPr>
      </w:pPr>
      <w:r w:rsidRPr="00307997">
        <w:rPr>
          <w:rFonts w:asciiTheme="majorHAnsi" w:hAnsiTheme="majorHAnsi" w:cstheme="majorHAnsi"/>
          <w:i w:val="0"/>
          <w:iCs/>
          <w:color w:val="auto"/>
          <w:sz w:val="24"/>
          <w:szCs w:val="24"/>
          <w:lang w:eastAsia="en-US"/>
        </w:rPr>
        <w:lastRenderedPageBreak/>
        <w:t>settingsService.ts: Gere as definições globais da loja através do painel de administração.</w:t>
      </w:r>
    </w:p>
    <w:p w14:paraId="63736A4C" w14:textId="77777777" w:rsidR="00610C41" w:rsidRPr="00307997" w:rsidRDefault="00610C41" w:rsidP="003F502F">
      <w:pPr>
        <w:pStyle w:val="Heading3"/>
        <w:rPr>
          <w:rFonts w:asciiTheme="majorHAnsi" w:hAnsiTheme="majorHAnsi" w:cstheme="majorHAnsi"/>
        </w:rPr>
      </w:pPr>
      <w:bookmarkStart w:id="77" w:name="_Toc224220184"/>
      <w:r w:rsidRPr="00307997">
        <w:rPr>
          <w:rFonts w:asciiTheme="majorHAnsi" w:hAnsiTheme="majorHAnsi" w:cstheme="majorHAnsi"/>
        </w:rPr>
        <w:t>Componentes React</w:t>
      </w:r>
      <w:bookmarkEnd w:id="77"/>
    </w:p>
    <w:p w14:paraId="504AECC4" w14:textId="77777777" w:rsidR="00610C41" w:rsidRPr="00307997" w:rsidRDefault="00610C41" w:rsidP="00610C41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A aplicação utiliza uma arquitetura de componentes modulares, combinando elementos personalizados com componentes pré-construídos da biblioteca shadcn/ui.</w:t>
      </w:r>
    </w:p>
    <w:p w14:paraId="59A692CB" w14:textId="77777777" w:rsidR="00610C41" w:rsidRPr="00307997" w:rsidRDefault="00610C41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Componentes de UI Base (src/components/ui/)</w:t>
      </w:r>
    </w:p>
    <w:p w14:paraId="260DF5D1" w14:textId="77777777" w:rsidR="00610C41" w:rsidRPr="00610C41" w:rsidRDefault="00610C41" w:rsidP="00610C41">
      <w:pPr>
        <w:rPr>
          <w:rFonts w:asciiTheme="majorHAnsi" w:hAnsiTheme="majorHAnsi" w:cstheme="majorHAnsi"/>
        </w:rPr>
      </w:pPr>
      <w:r w:rsidRPr="00610C41">
        <w:rPr>
          <w:rFonts w:asciiTheme="majorHAnsi" w:hAnsiTheme="majorHAnsi" w:cstheme="majorHAnsi"/>
        </w:rPr>
        <w:t>omponentes de interface reaproveitáveis, estilizados com Tailwind CSS:</w:t>
      </w:r>
    </w:p>
    <w:p w14:paraId="009C1C96" w14:textId="77777777" w:rsidR="00610C41" w:rsidRPr="00610C41" w:rsidRDefault="00610C41" w:rsidP="00610C41">
      <w:pPr>
        <w:numPr>
          <w:ilvl w:val="0"/>
          <w:numId w:val="59"/>
        </w:numPr>
        <w:rPr>
          <w:rFonts w:asciiTheme="majorHAnsi" w:hAnsiTheme="majorHAnsi" w:cstheme="majorHAnsi"/>
        </w:rPr>
      </w:pPr>
      <w:r w:rsidRPr="00610C41">
        <w:rPr>
          <w:rFonts w:asciiTheme="majorHAnsi" w:hAnsiTheme="majorHAnsi" w:cstheme="majorHAnsi"/>
        </w:rPr>
        <w:t>button.tsx, input.tsx, checkbox.tsx, label.tsx, select.tsx, slider.tsx: Elementos de formulário.</w:t>
      </w:r>
    </w:p>
    <w:p w14:paraId="000148D0" w14:textId="77777777" w:rsidR="00610C41" w:rsidRPr="00610C41" w:rsidRDefault="00610C41" w:rsidP="00610C41">
      <w:pPr>
        <w:numPr>
          <w:ilvl w:val="0"/>
          <w:numId w:val="59"/>
        </w:numPr>
        <w:rPr>
          <w:rFonts w:asciiTheme="majorHAnsi" w:hAnsiTheme="majorHAnsi" w:cstheme="majorHAnsi"/>
        </w:rPr>
      </w:pPr>
      <w:r w:rsidRPr="00610C41">
        <w:rPr>
          <w:rFonts w:asciiTheme="majorHAnsi" w:hAnsiTheme="majorHAnsi" w:cstheme="majorHAnsi"/>
        </w:rPr>
        <w:t>card.tsx: Estrutura visual em formato de cartão.</w:t>
      </w:r>
    </w:p>
    <w:p w14:paraId="4C530E62" w14:textId="77777777" w:rsidR="00610C41" w:rsidRPr="00610C41" w:rsidRDefault="00610C41" w:rsidP="00610C41">
      <w:pPr>
        <w:numPr>
          <w:ilvl w:val="0"/>
          <w:numId w:val="59"/>
        </w:numPr>
        <w:rPr>
          <w:rFonts w:asciiTheme="majorHAnsi" w:hAnsiTheme="majorHAnsi" w:cstheme="majorHAnsi"/>
        </w:rPr>
      </w:pPr>
      <w:r w:rsidRPr="00610C41">
        <w:rPr>
          <w:rFonts w:asciiTheme="majorHAnsi" w:hAnsiTheme="majorHAnsi" w:cstheme="majorHAnsi"/>
        </w:rPr>
        <w:t>sonner.tsx: Componente para exibição de notificações (toasts) temporárias.</w:t>
      </w:r>
    </w:p>
    <w:p w14:paraId="295B9B22" w14:textId="77777777" w:rsidR="00610C41" w:rsidRPr="00610C41" w:rsidRDefault="00610C41" w:rsidP="00610C41">
      <w:pPr>
        <w:numPr>
          <w:ilvl w:val="0"/>
          <w:numId w:val="59"/>
        </w:numPr>
        <w:rPr>
          <w:rFonts w:asciiTheme="majorHAnsi" w:hAnsiTheme="majorHAnsi" w:cstheme="majorHAnsi"/>
        </w:rPr>
      </w:pPr>
      <w:r w:rsidRPr="00610C41">
        <w:rPr>
          <w:rFonts w:asciiTheme="majorHAnsi" w:hAnsiTheme="majorHAnsi" w:cstheme="majorHAnsi"/>
        </w:rPr>
        <w:t>confirm-dialog.tsx: Janelas de confirmação (modals).</w:t>
      </w:r>
    </w:p>
    <w:p w14:paraId="4C72CAE7" w14:textId="77777777" w:rsidR="00610C41" w:rsidRPr="00307997" w:rsidRDefault="00610C41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Componentes de Layout e Estrutura (src/components/layout/ e src/components/)</w:t>
      </w:r>
    </w:p>
    <w:p w14:paraId="6E480294" w14:textId="11134009" w:rsidR="00610C41" w:rsidRPr="00307997" w:rsidRDefault="00610C41" w:rsidP="00286CD5">
      <w:pPr>
        <w:pStyle w:val="ListParagraph"/>
        <w:numPr>
          <w:ilvl w:val="0"/>
          <w:numId w:val="64"/>
        </w:numPr>
        <w:spacing w:before="100" w:beforeAutospacing="1" w:after="100" w:afterAutospacing="1"/>
        <w:jc w:val="left"/>
        <w:rPr>
          <w:rFonts w:asciiTheme="majorHAnsi" w:hAnsiTheme="majorHAnsi" w:cstheme="majorHAnsi"/>
          <w:i w:val="0"/>
          <w:iCs/>
          <w:color w:val="auto"/>
          <w:sz w:val="24"/>
          <w:szCs w:val="24"/>
          <w:lang w:eastAsia="en-US"/>
        </w:rPr>
      </w:pPr>
      <w:r w:rsidRPr="00307997">
        <w:rPr>
          <w:rFonts w:asciiTheme="majorHAnsi" w:hAnsiTheme="majorHAnsi" w:cstheme="majorHAnsi"/>
          <w:i w:val="0"/>
          <w:iCs/>
          <w:color w:val="auto"/>
          <w:sz w:val="20"/>
          <w:lang w:eastAsia="en-US"/>
        </w:rPr>
        <w:t>Header.tsx</w:t>
      </w:r>
      <w:r w:rsidRPr="00307997">
        <w:rPr>
          <w:rFonts w:asciiTheme="majorHAnsi" w:hAnsiTheme="majorHAnsi" w:cstheme="majorHAnsi"/>
          <w:i w:val="0"/>
          <w:iCs/>
          <w:color w:val="auto"/>
          <w:sz w:val="24"/>
          <w:szCs w:val="24"/>
          <w:lang w:eastAsia="en-US"/>
        </w:rPr>
        <w:t xml:space="preserve"> e </w:t>
      </w:r>
      <w:r w:rsidRPr="00307997">
        <w:rPr>
          <w:rFonts w:asciiTheme="majorHAnsi" w:hAnsiTheme="majorHAnsi" w:cstheme="majorHAnsi"/>
          <w:i w:val="0"/>
          <w:iCs/>
          <w:color w:val="auto"/>
          <w:sz w:val="20"/>
          <w:lang w:eastAsia="en-US"/>
        </w:rPr>
        <w:t>Footer.tsx</w:t>
      </w:r>
      <w:r w:rsidRPr="00307997">
        <w:rPr>
          <w:rFonts w:asciiTheme="majorHAnsi" w:hAnsiTheme="majorHAnsi" w:cstheme="majorHAnsi"/>
          <w:i w:val="0"/>
          <w:iCs/>
          <w:color w:val="auto"/>
          <w:sz w:val="24"/>
          <w:szCs w:val="24"/>
          <w:lang w:eastAsia="en-US"/>
        </w:rPr>
        <w:t>: Cabeçalho (com navegação) e Rodapé da loja.</w:t>
      </w:r>
    </w:p>
    <w:p w14:paraId="5B97CB0B" w14:textId="0281AEB3" w:rsidR="00610C41" w:rsidRPr="00307997" w:rsidRDefault="00610C41" w:rsidP="00286CD5">
      <w:pPr>
        <w:pStyle w:val="ListParagraph"/>
        <w:numPr>
          <w:ilvl w:val="0"/>
          <w:numId w:val="64"/>
        </w:numPr>
        <w:spacing w:before="100" w:beforeAutospacing="1" w:after="100" w:afterAutospacing="1"/>
        <w:jc w:val="left"/>
        <w:rPr>
          <w:rFonts w:asciiTheme="majorHAnsi" w:hAnsiTheme="majorHAnsi" w:cstheme="majorHAnsi"/>
          <w:i w:val="0"/>
          <w:iCs/>
          <w:color w:val="auto"/>
          <w:sz w:val="24"/>
          <w:szCs w:val="24"/>
          <w:lang w:eastAsia="en-US"/>
        </w:rPr>
      </w:pPr>
      <w:r w:rsidRPr="00307997">
        <w:rPr>
          <w:rFonts w:asciiTheme="majorHAnsi" w:hAnsiTheme="majorHAnsi" w:cstheme="majorHAnsi"/>
          <w:i w:val="0"/>
          <w:iCs/>
          <w:color w:val="auto"/>
          <w:sz w:val="20"/>
          <w:lang w:eastAsia="en-US"/>
        </w:rPr>
        <w:t>HeroSlider.tsx</w:t>
      </w:r>
      <w:r w:rsidRPr="00307997">
        <w:rPr>
          <w:rFonts w:asciiTheme="majorHAnsi" w:hAnsiTheme="majorHAnsi" w:cstheme="majorHAnsi"/>
          <w:i w:val="0"/>
          <w:iCs/>
          <w:color w:val="auto"/>
          <w:sz w:val="24"/>
          <w:szCs w:val="24"/>
          <w:lang w:eastAsia="en-US"/>
        </w:rPr>
        <w:t>: Carrossel de imagens dinâmico para a página inicial.</w:t>
      </w:r>
    </w:p>
    <w:p w14:paraId="695558C2" w14:textId="679543FA" w:rsidR="00610C41" w:rsidRPr="00307997" w:rsidRDefault="00610C41" w:rsidP="00286CD5">
      <w:pPr>
        <w:pStyle w:val="ListParagraph"/>
        <w:numPr>
          <w:ilvl w:val="0"/>
          <w:numId w:val="64"/>
        </w:numPr>
        <w:spacing w:before="100" w:beforeAutospacing="1" w:after="100" w:afterAutospacing="1"/>
        <w:jc w:val="left"/>
        <w:rPr>
          <w:rFonts w:asciiTheme="majorHAnsi" w:hAnsiTheme="majorHAnsi" w:cstheme="majorHAnsi"/>
          <w:i w:val="0"/>
          <w:iCs/>
          <w:color w:val="auto"/>
          <w:sz w:val="24"/>
          <w:szCs w:val="24"/>
          <w:lang w:eastAsia="en-US"/>
        </w:rPr>
      </w:pPr>
      <w:r w:rsidRPr="00307997">
        <w:rPr>
          <w:rFonts w:asciiTheme="majorHAnsi" w:hAnsiTheme="majorHAnsi" w:cstheme="majorHAnsi"/>
          <w:i w:val="0"/>
          <w:iCs/>
          <w:color w:val="auto"/>
          <w:sz w:val="20"/>
          <w:lang w:eastAsia="en-US"/>
        </w:rPr>
        <w:t>CategoryGrid.tsx</w:t>
      </w:r>
      <w:r w:rsidRPr="00307997">
        <w:rPr>
          <w:rFonts w:asciiTheme="majorHAnsi" w:hAnsiTheme="majorHAnsi" w:cstheme="majorHAnsi"/>
          <w:i w:val="0"/>
          <w:iCs/>
          <w:color w:val="auto"/>
          <w:sz w:val="24"/>
          <w:szCs w:val="24"/>
          <w:lang w:eastAsia="en-US"/>
        </w:rPr>
        <w:t xml:space="preserve"> e </w:t>
      </w:r>
      <w:r w:rsidRPr="00307997">
        <w:rPr>
          <w:rFonts w:asciiTheme="majorHAnsi" w:hAnsiTheme="majorHAnsi" w:cstheme="majorHAnsi"/>
          <w:i w:val="0"/>
          <w:iCs/>
          <w:color w:val="auto"/>
          <w:sz w:val="20"/>
          <w:lang w:eastAsia="en-US"/>
        </w:rPr>
        <w:t>CategoryCard.tsx</w:t>
      </w:r>
      <w:r w:rsidRPr="00307997">
        <w:rPr>
          <w:rFonts w:asciiTheme="majorHAnsi" w:hAnsiTheme="majorHAnsi" w:cstheme="majorHAnsi"/>
          <w:i w:val="0"/>
          <w:iCs/>
          <w:color w:val="auto"/>
          <w:sz w:val="24"/>
          <w:szCs w:val="24"/>
          <w:lang w:eastAsia="en-US"/>
        </w:rPr>
        <w:t>: Grelhas de navegação visual por categorias.</w:t>
      </w:r>
    </w:p>
    <w:p w14:paraId="0A3AFCAC" w14:textId="534636C7" w:rsidR="00610C41" w:rsidRPr="00307997" w:rsidRDefault="00610C41" w:rsidP="00286CD5">
      <w:pPr>
        <w:pStyle w:val="ListParagraph"/>
        <w:numPr>
          <w:ilvl w:val="0"/>
          <w:numId w:val="63"/>
        </w:numPr>
        <w:spacing w:before="100" w:beforeAutospacing="1" w:after="100" w:afterAutospacing="1"/>
        <w:jc w:val="left"/>
        <w:rPr>
          <w:rFonts w:asciiTheme="majorHAnsi" w:hAnsiTheme="majorHAnsi" w:cstheme="majorHAnsi"/>
          <w:i w:val="0"/>
          <w:iCs/>
          <w:color w:val="auto"/>
          <w:sz w:val="24"/>
          <w:szCs w:val="24"/>
          <w:lang w:eastAsia="en-US"/>
        </w:rPr>
      </w:pPr>
      <w:r w:rsidRPr="00307997">
        <w:rPr>
          <w:rFonts w:asciiTheme="majorHAnsi" w:hAnsiTheme="majorHAnsi" w:cstheme="majorHAnsi"/>
          <w:i w:val="0"/>
          <w:iCs/>
          <w:color w:val="auto"/>
          <w:sz w:val="20"/>
          <w:lang w:eastAsia="en-US"/>
        </w:rPr>
        <w:t>UserAvatar.tsx</w:t>
      </w:r>
      <w:r w:rsidRPr="00307997">
        <w:rPr>
          <w:rFonts w:asciiTheme="majorHAnsi" w:hAnsiTheme="majorHAnsi" w:cstheme="majorHAnsi"/>
          <w:i w:val="0"/>
          <w:iCs/>
          <w:color w:val="auto"/>
          <w:sz w:val="24"/>
          <w:szCs w:val="24"/>
          <w:lang w:eastAsia="en-US"/>
        </w:rPr>
        <w:t xml:space="preserve"> e </w:t>
      </w:r>
      <w:r w:rsidRPr="00307997">
        <w:rPr>
          <w:rFonts w:asciiTheme="majorHAnsi" w:hAnsiTheme="majorHAnsi" w:cstheme="majorHAnsi"/>
          <w:i w:val="0"/>
          <w:iCs/>
          <w:color w:val="auto"/>
          <w:sz w:val="20"/>
          <w:lang w:eastAsia="en-US"/>
        </w:rPr>
        <w:t>NotificationBell.tsx</w:t>
      </w:r>
      <w:r w:rsidRPr="00307997">
        <w:rPr>
          <w:rFonts w:asciiTheme="majorHAnsi" w:hAnsiTheme="majorHAnsi" w:cstheme="majorHAnsi"/>
          <w:i w:val="0"/>
          <w:iCs/>
          <w:color w:val="auto"/>
          <w:sz w:val="24"/>
          <w:szCs w:val="24"/>
          <w:lang w:eastAsia="en-US"/>
        </w:rPr>
        <w:t>: Componentes de interação do utilizador autenticado.</w:t>
      </w:r>
    </w:p>
    <w:p w14:paraId="3CD254BE" w14:textId="77777777" w:rsidR="00610C41" w:rsidRPr="00307997" w:rsidRDefault="00610C41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Componentes de Produto e Interação (src/components/product/)</w:t>
      </w:r>
    </w:p>
    <w:p w14:paraId="6C212FE9" w14:textId="7DF09F69" w:rsidR="00610C41" w:rsidRPr="00307997" w:rsidRDefault="00610C41" w:rsidP="00286CD5">
      <w:pPr>
        <w:pStyle w:val="ListParagraph"/>
        <w:numPr>
          <w:ilvl w:val="0"/>
          <w:numId w:val="62"/>
        </w:numPr>
        <w:spacing w:before="100" w:beforeAutospacing="1" w:after="100" w:afterAutospacing="1"/>
        <w:jc w:val="left"/>
        <w:rPr>
          <w:rFonts w:asciiTheme="majorHAnsi" w:hAnsiTheme="majorHAnsi" w:cstheme="majorHAnsi"/>
          <w:i w:val="0"/>
          <w:iCs/>
          <w:color w:val="auto"/>
          <w:sz w:val="24"/>
          <w:szCs w:val="24"/>
          <w:lang w:eastAsia="en-US"/>
        </w:rPr>
      </w:pPr>
      <w:r w:rsidRPr="00307997">
        <w:rPr>
          <w:rFonts w:asciiTheme="majorHAnsi" w:hAnsiTheme="majorHAnsi" w:cstheme="majorHAnsi"/>
          <w:i w:val="0"/>
          <w:iCs/>
          <w:color w:val="auto"/>
          <w:sz w:val="20"/>
          <w:lang w:eastAsia="en-US"/>
        </w:rPr>
        <w:t>ProductCard.tsx</w:t>
      </w:r>
      <w:r w:rsidRPr="00307997">
        <w:rPr>
          <w:rFonts w:asciiTheme="majorHAnsi" w:hAnsiTheme="majorHAnsi" w:cstheme="majorHAnsi"/>
          <w:i w:val="0"/>
          <w:iCs/>
          <w:color w:val="auto"/>
          <w:sz w:val="24"/>
          <w:szCs w:val="24"/>
          <w:lang w:eastAsia="en-US"/>
        </w:rPr>
        <w:t>: Cartão de exibição resumida de um produto nas listagens.</w:t>
      </w:r>
    </w:p>
    <w:p w14:paraId="5037E006" w14:textId="67196639" w:rsidR="00610C41" w:rsidRPr="00307997" w:rsidRDefault="00610C41" w:rsidP="00286CD5">
      <w:pPr>
        <w:pStyle w:val="ListParagraph"/>
        <w:numPr>
          <w:ilvl w:val="0"/>
          <w:numId w:val="62"/>
        </w:numPr>
        <w:spacing w:before="100" w:beforeAutospacing="1" w:after="100" w:afterAutospacing="1"/>
        <w:jc w:val="left"/>
        <w:rPr>
          <w:rFonts w:asciiTheme="majorHAnsi" w:hAnsiTheme="majorHAnsi" w:cstheme="majorHAnsi"/>
          <w:i w:val="0"/>
          <w:iCs/>
          <w:color w:val="auto"/>
          <w:sz w:val="24"/>
          <w:szCs w:val="24"/>
          <w:lang w:eastAsia="en-US"/>
        </w:rPr>
      </w:pPr>
      <w:r w:rsidRPr="00307997">
        <w:rPr>
          <w:rFonts w:asciiTheme="majorHAnsi" w:hAnsiTheme="majorHAnsi" w:cstheme="majorHAnsi"/>
          <w:i w:val="0"/>
          <w:iCs/>
          <w:color w:val="auto"/>
          <w:sz w:val="20"/>
          <w:lang w:eastAsia="en-US"/>
        </w:rPr>
        <w:t>ProductReviews.tsx</w:t>
      </w:r>
      <w:r w:rsidRPr="00307997">
        <w:rPr>
          <w:rFonts w:asciiTheme="majorHAnsi" w:hAnsiTheme="majorHAnsi" w:cstheme="majorHAnsi"/>
          <w:i w:val="0"/>
          <w:iCs/>
          <w:color w:val="auto"/>
          <w:sz w:val="24"/>
          <w:szCs w:val="24"/>
          <w:lang w:eastAsia="en-US"/>
        </w:rPr>
        <w:t>: Secção de comentários e sistema de classificação por estrelas.</w:t>
      </w:r>
    </w:p>
    <w:p w14:paraId="64EE0E0D" w14:textId="77777777" w:rsidR="00610C41" w:rsidRPr="00307997" w:rsidRDefault="00610C41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Componentes de Autenticação e Proteção (src/components/auth/)</w:t>
      </w:r>
    </w:p>
    <w:p w14:paraId="4DEB5ECF" w14:textId="1C97C8DD" w:rsidR="00610C41" w:rsidRPr="00307997" w:rsidRDefault="00610C41" w:rsidP="00286CD5">
      <w:pPr>
        <w:pStyle w:val="ListParagraph"/>
        <w:numPr>
          <w:ilvl w:val="0"/>
          <w:numId w:val="61"/>
        </w:numPr>
        <w:spacing w:before="100" w:beforeAutospacing="1" w:after="100" w:afterAutospacing="1"/>
        <w:jc w:val="left"/>
        <w:rPr>
          <w:rFonts w:asciiTheme="majorHAnsi" w:hAnsiTheme="majorHAnsi" w:cstheme="majorHAnsi"/>
          <w:i w:val="0"/>
          <w:iCs/>
          <w:color w:val="auto"/>
          <w:sz w:val="24"/>
          <w:szCs w:val="24"/>
          <w:lang w:eastAsia="en-US"/>
        </w:rPr>
      </w:pPr>
      <w:r w:rsidRPr="00307997">
        <w:rPr>
          <w:rFonts w:asciiTheme="majorHAnsi" w:hAnsiTheme="majorHAnsi" w:cstheme="majorHAnsi"/>
          <w:i w:val="0"/>
          <w:iCs/>
          <w:color w:val="auto"/>
          <w:sz w:val="20"/>
          <w:lang w:eastAsia="en-US"/>
        </w:rPr>
        <w:lastRenderedPageBreak/>
        <w:t>ProtectedRoute.tsx</w:t>
      </w:r>
      <w:r w:rsidRPr="00307997">
        <w:rPr>
          <w:rFonts w:asciiTheme="majorHAnsi" w:hAnsiTheme="majorHAnsi" w:cstheme="majorHAnsi"/>
          <w:i w:val="0"/>
          <w:iCs/>
          <w:color w:val="auto"/>
          <w:sz w:val="24"/>
          <w:szCs w:val="24"/>
          <w:lang w:eastAsia="en-US"/>
        </w:rPr>
        <w:t>: Impede o acesso de utilizadores não registados a áreas privadas.</w:t>
      </w:r>
    </w:p>
    <w:p w14:paraId="59A10436" w14:textId="1FCF76FE" w:rsidR="00610C41" w:rsidRPr="00307997" w:rsidRDefault="00610C41" w:rsidP="00286CD5">
      <w:pPr>
        <w:pStyle w:val="ListParagraph"/>
        <w:numPr>
          <w:ilvl w:val="0"/>
          <w:numId w:val="61"/>
        </w:numPr>
        <w:spacing w:before="100" w:beforeAutospacing="1" w:after="100" w:afterAutospacing="1"/>
        <w:jc w:val="left"/>
        <w:rPr>
          <w:rFonts w:asciiTheme="majorHAnsi" w:hAnsiTheme="majorHAnsi" w:cstheme="majorHAnsi"/>
          <w:i w:val="0"/>
          <w:iCs/>
          <w:color w:val="auto"/>
          <w:sz w:val="24"/>
          <w:szCs w:val="24"/>
          <w:lang w:eastAsia="en-US"/>
        </w:rPr>
      </w:pPr>
      <w:r w:rsidRPr="00307997">
        <w:rPr>
          <w:rFonts w:asciiTheme="majorHAnsi" w:hAnsiTheme="majorHAnsi" w:cstheme="majorHAnsi"/>
          <w:i w:val="0"/>
          <w:iCs/>
          <w:color w:val="auto"/>
          <w:sz w:val="20"/>
          <w:lang w:eastAsia="en-US"/>
        </w:rPr>
        <w:t>AdminRoute.tsx</w:t>
      </w:r>
      <w:r w:rsidRPr="00307997">
        <w:rPr>
          <w:rFonts w:asciiTheme="majorHAnsi" w:hAnsiTheme="majorHAnsi" w:cstheme="majorHAnsi"/>
          <w:i w:val="0"/>
          <w:iCs/>
          <w:color w:val="auto"/>
          <w:sz w:val="24"/>
          <w:szCs w:val="24"/>
          <w:lang w:eastAsia="en-US"/>
        </w:rPr>
        <w:t>: Bloqueia o acesso ao Backoffice, garantindo que apenas o staff autorizado pode entrar.</w:t>
      </w:r>
    </w:p>
    <w:p w14:paraId="52167159" w14:textId="77777777" w:rsidR="00610C41" w:rsidRPr="00307997" w:rsidRDefault="00610C41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Componentes Administrativos (src/components/admin/)</w:t>
      </w:r>
    </w:p>
    <w:p w14:paraId="41C348EC" w14:textId="77777777" w:rsidR="00610C41" w:rsidRPr="00307997" w:rsidRDefault="00610C41" w:rsidP="00610C41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AdminLayout.tsx: Estrutura base com barra lateral (sidebar) de navegação exclusiva para o painel de administração.</w:t>
      </w:r>
    </w:p>
    <w:p w14:paraId="296C4A5B" w14:textId="77777777" w:rsidR="00610C41" w:rsidRPr="00307997" w:rsidRDefault="00610C41" w:rsidP="003F502F">
      <w:pPr>
        <w:pStyle w:val="Heading3"/>
        <w:rPr>
          <w:rFonts w:asciiTheme="majorHAnsi" w:hAnsiTheme="majorHAnsi" w:cstheme="majorHAnsi"/>
        </w:rPr>
      </w:pPr>
      <w:bookmarkStart w:id="78" w:name="_Toc224220185"/>
      <w:r w:rsidRPr="00307997">
        <w:rPr>
          <w:rFonts w:asciiTheme="majorHAnsi" w:hAnsiTheme="majorHAnsi" w:cstheme="majorHAnsi"/>
        </w:rPr>
        <w:t>Hooks Personalizados</w:t>
      </w:r>
      <w:bookmarkEnd w:id="78"/>
    </w:p>
    <w:p w14:paraId="37B8AA6D" w14:textId="77777777" w:rsidR="00610C41" w:rsidRPr="00307997" w:rsidRDefault="00610C41" w:rsidP="00610C41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Os hooks encapsulam a lógica do React. No projeto, a maioria da lógica global está nos contextos, sendo exportada na forma de hooks (ex: useAuth e useCart).</w:t>
      </w:r>
    </w:p>
    <w:p w14:paraId="6716A5C8" w14:textId="77777777" w:rsidR="00610C41" w:rsidRPr="00307997" w:rsidRDefault="00610C41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usePageTitle.ts</w:t>
      </w:r>
    </w:p>
    <w:p w14:paraId="6BE13276" w14:textId="77777777" w:rsidR="00610C41" w:rsidRPr="00307997" w:rsidRDefault="00610C41" w:rsidP="00610C41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Hook personalizado localizado na pasta src/hooks/ responsável por atualizar dinamicamente o título do separador do navegador, dependendo da rota atual onde o utilizador se encontra.</w:t>
      </w:r>
    </w:p>
    <w:p w14:paraId="5DF74341" w14:textId="77777777" w:rsidR="00610C41" w:rsidRPr="00307997" w:rsidRDefault="00610C41" w:rsidP="003F502F">
      <w:pPr>
        <w:pStyle w:val="Heading3"/>
        <w:rPr>
          <w:rFonts w:asciiTheme="majorHAnsi" w:hAnsiTheme="majorHAnsi" w:cstheme="majorHAnsi"/>
        </w:rPr>
      </w:pPr>
      <w:bookmarkStart w:id="79" w:name="_Toc224220186"/>
      <w:r w:rsidRPr="00307997">
        <w:rPr>
          <w:rFonts w:asciiTheme="majorHAnsi" w:hAnsiTheme="majorHAnsi" w:cstheme="majorHAnsi"/>
        </w:rPr>
        <w:t>Contextos React</w:t>
      </w:r>
      <w:bookmarkEnd w:id="79"/>
    </w:p>
    <w:p w14:paraId="7B464205" w14:textId="77777777" w:rsidR="00610C41" w:rsidRPr="00307997" w:rsidRDefault="00610C41" w:rsidP="00610C41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Os contextos (src/contexts/) gerem o estado global da aplicação, evitando a passagem excessiva de propriedades entre componentes (prop drilling).</w:t>
      </w:r>
    </w:p>
    <w:p w14:paraId="0A2FD720" w14:textId="77777777" w:rsidR="00610C41" w:rsidRPr="00307997" w:rsidRDefault="00610C41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AuthContext.tsx</w:t>
      </w:r>
    </w:p>
    <w:p w14:paraId="0A41DDB3" w14:textId="77777777" w:rsidR="00610C41" w:rsidRPr="00307997" w:rsidRDefault="00610C41" w:rsidP="00610C41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Fornece o estado de autenticação a todos os componentes. Inclui os dados do utilizador atual (exportado através do hook auxiliar useAuth).</w:t>
      </w:r>
    </w:p>
    <w:p w14:paraId="40831831" w14:textId="77777777" w:rsidR="00610C41" w:rsidRPr="00307997" w:rsidRDefault="00610C41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CartContext.tsx</w:t>
      </w:r>
    </w:p>
    <w:p w14:paraId="13C210A3" w14:textId="77777777" w:rsidR="00610C41" w:rsidRDefault="00610C41" w:rsidP="00610C41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Gere toda a lógica do carrinho de compras. Mantém o controlo dos itens adicionados, calcula os subtotais e as quantidades, guardando o estado no localStorage para não se perder caso a página seja recarregada (exportado através do hook useCart).</w:t>
      </w:r>
    </w:p>
    <w:p w14:paraId="5184076A" w14:textId="77777777" w:rsidR="005151CE" w:rsidRPr="005151CE" w:rsidRDefault="005151CE" w:rsidP="005151CE">
      <w:pPr>
        <w:rPr>
          <w:rFonts w:asciiTheme="majorHAnsi" w:hAnsiTheme="majorHAnsi" w:cstheme="majorHAnsi"/>
        </w:rPr>
      </w:pPr>
      <w:r w:rsidRPr="005151CE">
        <w:rPr>
          <w:rFonts w:asciiTheme="majorHAnsi" w:hAnsiTheme="majorHAnsi" w:cstheme="majorHAnsi"/>
        </w:rPr>
        <w:t>// Excerto do ficheiro src/contexts/CartContext.tsx</w:t>
      </w:r>
    </w:p>
    <w:p w14:paraId="511D61A5" w14:textId="77777777" w:rsidR="005151CE" w:rsidRPr="005151CE" w:rsidRDefault="005151CE" w:rsidP="005151CE">
      <w:pPr>
        <w:rPr>
          <w:rFonts w:asciiTheme="majorHAnsi" w:hAnsiTheme="majorHAnsi" w:cstheme="majorHAnsi"/>
          <w:lang w:val="en-US"/>
        </w:rPr>
      </w:pPr>
      <w:r w:rsidRPr="005151CE">
        <w:rPr>
          <w:rFonts w:asciiTheme="majorHAnsi" w:hAnsiTheme="majorHAnsi" w:cstheme="majorHAnsi"/>
          <w:lang w:val="en-US"/>
        </w:rPr>
        <w:lastRenderedPageBreak/>
        <w:t xml:space="preserve">const </w:t>
      </w:r>
      <w:proofErr w:type="spellStart"/>
      <w:r w:rsidRPr="005151CE">
        <w:rPr>
          <w:rFonts w:asciiTheme="majorHAnsi" w:hAnsiTheme="majorHAnsi" w:cstheme="majorHAnsi"/>
          <w:lang w:val="en-US"/>
        </w:rPr>
        <w:t>addToCart</w:t>
      </w:r>
      <w:proofErr w:type="spellEnd"/>
      <w:r w:rsidRPr="005151CE">
        <w:rPr>
          <w:rFonts w:asciiTheme="majorHAnsi" w:hAnsiTheme="majorHAnsi" w:cstheme="majorHAnsi"/>
          <w:lang w:val="en-US"/>
        </w:rPr>
        <w:t xml:space="preserve"> = (product: Product, quantity: number = 1) =&gt; {</w:t>
      </w:r>
    </w:p>
    <w:p w14:paraId="6F37E59C" w14:textId="77777777" w:rsidR="005151CE" w:rsidRPr="005151CE" w:rsidRDefault="005151CE" w:rsidP="005151CE">
      <w:pPr>
        <w:rPr>
          <w:rFonts w:asciiTheme="majorHAnsi" w:hAnsiTheme="majorHAnsi" w:cstheme="majorHAnsi"/>
          <w:lang w:val="en-US"/>
        </w:rPr>
      </w:pPr>
      <w:r w:rsidRPr="005151CE">
        <w:rPr>
          <w:rFonts w:asciiTheme="majorHAnsi" w:hAnsiTheme="majorHAnsi" w:cstheme="majorHAnsi"/>
          <w:lang w:val="en-US"/>
        </w:rPr>
        <w:t xml:space="preserve">  </w:t>
      </w:r>
      <w:proofErr w:type="spellStart"/>
      <w:proofErr w:type="gramStart"/>
      <w:r w:rsidRPr="005151CE">
        <w:rPr>
          <w:rFonts w:asciiTheme="majorHAnsi" w:hAnsiTheme="majorHAnsi" w:cstheme="majorHAnsi"/>
          <w:lang w:val="en-US"/>
        </w:rPr>
        <w:t>setItems</w:t>
      </w:r>
      <w:proofErr w:type="spellEnd"/>
      <w:r w:rsidRPr="005151CE">
        <w:rPr>
          <w:rFonts w:asciiTheme="majorHAnsi" w:hAnsiTheme="majorHAnsi" w:cstheme="majorHAnsi"/>
          <w:lang w:val="en-US"/>
        </w:rPr>
        <w:t>(</w:t>
      </w:r>
      <w:proofErr w:type="spellStart"/>
      <w:proofErr w:type="gramEnd"/>
      <w:r w:rsidRPr="005151CE">
        <w:rPr>
          <w:rFonts w:asciiTheme="majorHAnsi" w:hAnsiTheme="majorHAnsi" w:cstheme="majorHAnsi"/>
          <w:lang w:val="en-US"/>
        </w:rPr>
        <w:t>currentItems</w:t>
      </w:r>
      <w:proofErr w:type="spellEnd"/>
      <w:r w:rsidRPr="005151CE">
        <w:rPr>
          <w:rFonts w:asciiTheme="majorHAnsi" w:hAnsiTheme="majorHAnsi" w:cstheme="majorHAnsi"/>
          <w:lang w:val="en-US"/>
        </w:rPr>
        <w:t xml:space="preserve"> =&gt; {</w:t>
      </w:r>
    </w:p>
    <w:p w14:paraId="4E707660" w14:textId="77777777" w:rsidR="005151CE" w:rsidRPr="005151CE" w:rsidRDefault="005151CE" w:rsidP="005151CE">
      <w:pPr>
        <w:rPr>
          <w:rFonts w:asciiTheme="majorHAnsi" w:hAnsiTheme="majorHAnsi" w:cstheme="majorHAnsi"/>
          <w:lang w:val="en-US"/>
        </w:rPr>
      </w:pPr>
      <w:r w:rsidRPr="005151CE">
        <w:rPr>
          <w:rFonts w:asciiTheme="majorHAnsi" w:hAnsiTheme="majorHAnsi" w:cstheme="majorHAnsi"/>
          <w:lang w:val="en-US"/>
        </w:rPr>
        <w:t xml:space="preserve">    const </w:t>
      </w:r>
      <w:proofErr w:type="spellStart"/>
      <w:r w:rsidRPr="005151CE">
        <w:rPr>
          <w:rFonts w:asciiTheme="majorHAnsi" w:hAnsiTheme="majorHAnsi" w:cstheme="majorHAnsi"/>
          <w:lang w:val="en-US"/>
        </w:rPr>
        <w:t>existingItem</w:t>
      </w:r>
      <w:proofErr w:type="spellEnd"/>
      <w:r w:rsidRPr="005151CE">
        <w:rPr>
          <w:rFonts w:asciiTheme="majorHAnsi" w:hAnsiTheme="majorHAnsi" w:cstheme="majorHAnsi"/>
          <w:lang w:val="en-US"/>
        </w:rPr>
        <w:t xml:space="preserve"> = </w:t>
      </w:r>
      <w:proofErr w:type="spellStart"/>
      <w:r w:rsidRPr="005151CE">
        <w:rPr>
          <w:rFonts w:asciiTheme="majorHAnsi" w:hAnsiTheme="majorHAnsi" w:cstheme="majorHAnsi"/>
          <w:lang w:val="en-US"/>
        </w:rPr>
        <w:t>currentItems.find</w:t>
      </w:r>
      <w:proofErr w:type="spellEnd"/>
      <w:r w:rsidRPr="005151CE">
        <w:rPr>
          <w:rFonts w:asciiTheme="majorHAnsi" w:hAnsiTheme="majorHAnsi" w:cstheme="majorHAnsi"/>
          <w:lang w:val="en-US"/>
        </w:rPr>
        <w:t>(item =&gt; item.product.id === product.id</w:t>
      </w:r>
      <w:proofErr w:type="gramStart"/>
      <w:r w:rsidRPr="005151CE">
        <w:rPr>
          <w:rFonts w:asciiTheme="majorHAnsi" w:hAnsiTheme="majorHAnsi" w:cstheme="majorHAnsi"/>
          <w:lang w:val="en-US"/>
        </w:rPr>
        <w:t>);</w:t>
      </w:r>
      <w:proofErr w:type="gramEnd"/>
    </w:p>
    <w:p w14:paraId="4B7A1F82" w14:textId="77777777" w:rsidR="005151CE" w:rsidRPr="005151CE" w:rsidRDefault="005151CE" w:rsidP="005151CE">
      <w:pPr>
        <w:rPr>
          <w:rFonts w:asciiTheme="majorHAnsi" w:hAnsiTheme="majorHAnsi" w:cstheme="majorHAnsi"/>
          <w:lang w:val="en-US"/>
        </w:rPr>
      </w:pPr>
      <w:r w:rsidRPr="005151CE">
        <w:rPr>
          <w:rFonts w:asciiTheme="majorHAnsi" w:hAnsiTheme="majorHAnsi" w:cstheme="majorHAnsi"/>
          <w:lang w:val="en-US"/>
        </w:rPr>
        <w:t xml:space="preserve">    if (</w:t>
      </w:r>
      <w:proofErr w:type="spellStart"/>
      <w:proofErr w:type="gramStart"/>
      <w:r w:rsidRPr="005151CE">
        <w:rPr>
          <w:rFonts w:asciiTheme="majorHAnsi" w:hAnsiTheme="majorHAnsi" w:cstheme="majorHAnsi"/>
          <w:lang w:val="en-US"/>
        </w:rPr>
        <w:t>existingItem</w:t>
      </w:r>
      <w:proofErr w:type="spellEnd"/>
      <w:r w:rsidRPr="005151CE">
        <w:rPr>
          <w:rFonts w:asciiTheme="majorHAnsi" w:hAnsiTheme="majorHAnsi" w:cstheme="majorHAnsi"/>
          <w:lang w:val="en-US"/>
        </w:rPr>
        <w:t>) {</w:t>
      </w:r>
      <w:proofErr w:type="gramEnd"/>
    </w:p>
    <w:p w14:paraId="2717A7E1" w14:textId="77777777" w:rsidR="005151CE" w:rsidRPr="005151CE" w:rsidRDefault="005151CE" w:rsidP="005151CE">
      <w:pPr>
        <w:rPr>
          <w:rFonts w:asciiTheme="majorHAnsi" w:hAnsiTheme="majorHAnsi" w:cstheme="majorHAnsi"/>
          <w:lang w:val="en-US"/>
        </w:rPr>
      </w:pPr>
      <w:r w:rsidRPr="005151CE">
        <w:rPr>
          <w:rFonts w:asciiTheme="majorHAnsi" w:hAnsiTheme="majorHAnsi" w:cstheme="majorHAnsi"/>
          <w:lang w:val="en-US"/>
        </w:rPr>
        <w:t xml:space="preserve">      return </w:t>
      </w:r>
      <w:proofErr w:type="spellStart"/>
      <w:proofErr w:type="gramStart"/>
      <w:r w:rsidRPr="005151CE">
        <w:rPr>
          <w:rFonts w:asciiTheme="majorHAnsi" w:hAnsiTheme="majorHAnsi" w:cstheme="majorHAnsi"/>
          <w:lang w:val="en-US"/>
        </w:rPr>
        <w:t>currentItems.map</w:t>
      </w:r>
      <w:proofErr w:type="spellEnd"/>
      <w:r w:rsidRPr="005151CE">
        <w:rPr>
          <w:rFonts w:asciiTheme="majorHAnsi" w:hAnsiTheme="majorHAnsi" w:cstheme="majorHAnsi"/>
          <w:lang w:val="en-US"/>
        </w:rPr>
        <w:t>(</w:t>
      </w:r>
      <w:proofErr w:type="gramEnd"/>
      <w:r w:rsidRPr="005151CE">
        <w:rPr>
          <w:rFonts w:asciiTheme="majorHAnsi" w:hAnsiTheme="majorHAnsi" w:cstheme="majorHAnsi"/>
          <w:lang w:val="en-US"/>
        </w:rPr>
        <w:t>item =&gt;</w:t>
      </w:r>
    </w:p>
    <w:p w14:paraId="51901A8F" w14:textId="77777777" w:rsidR="005151CE" w:rsidRPr="005151CE" w:rsidRDefault="005151CE" w:rsidP="005151CE">
      <w:pPr>
        <w:rPr>
          <w:rFonts w:asciiTheme="majorHAnsi" w:hAnsiTheme="majorHAnsi" w:cstheme="majorHAnsi"/>
          <w:lang w:val="en-US"/>
        </w:rPr>
      </w:pPr>
      <w:r w:rsidRPr="005151CE">
        <w:rPr>
          <w:rFonts w:asciiTheme="majorHAnsi" w:hAnsiTheme="majorHAnsi" w:cstheme="majorHAnsi"/>
          <w:lang w:val="en-US"/>
        </w:rPr>
        <w:t xml:space="preserve">        item.product.id === product.id</w:t>
      </w:r>
    </w:p>
    <w:p w14:paraId="2057C627" w14:textId="77777777" w:rsidR="005151CE" w:rsidRPr="005151CE" w:rsidRDefault="005151CE" w:rsidP="005151CE">
      <w:pPr>
        <w:rPr>
          <w:rFonts w:asciiTheme="majorHAnsi" w:hAnsiTheme="majorHAnsi" w:cstheme="majorHAnsi"/>
        </w:rPr>
      </w:pPr>
      <w:r w:rsidRPr="005151CE">
        <w:rPr>
          <w:rFonts w:asciiTheme="majorHAnsi" w:hAnsiTheme="majorHAnsi" w:cstheme="majorHAnsi"/>
          <w:lang w:val="en-US"/>
        </w:rPr>
        <w:t xml:space="preserve">          ? </w:t>
      </w:r>
      <w:r w:rsidRPr="005151CE">
        <w:rPr>
          <w:rFonts w:asciiTheme="majorHAnsi" w:hAnsiTheme="majorHAnsi" w:cstheme="majorHAnsi"/>
        </w:rPr>
        <w:t>{ ...item, quantity: item.quantity + quantity }</w:t>
      </w:r>
    </w:p>
    <w:p w14:paraId="625996B7" w14:textId="77777777" w:rsidR="005151CE" w:rsidRPr="005151CE" w:rsidRDefault="005151CE" w:rsidP="005151CE">
      <w:pPr>
        <w:rPr>
          <w:rFonts w:asciiTheme="majorHAnsi" w:hAnsiTheme="majorHAnsi" w:cstheme="majorHAnsi"/>
          <w:lang w:val="en-US"/>
        </w:rPr>
      </w:pPr>
      <w:r w:rsidRPr="005151CE">
        <w:rPr>
          <w:rFonts w:asciiTheme="majorHAnsi" w:hAnsiTheme="majorHAnsi" w:cstheme="majorHAnsi"/>
        </w:rPr>
        <w:t xml:space="preserve">          </w:t>
      </w:r>
      <w:r w:rsidRPr="005151CE">
        <w:rPr>
          <w:rFonts w:asciiTheme="majorHAnsi" w:hAnsiTheme="majorHAnsi" w:cstheme="majorHAnsi"/>
          <w:lang w:val="en-US"/>
        </w:rPr>
        <w:t>: item</w:t>
      </w:r>
    </w:p>
    <w:p w14:paraId="21F7CE70" w14:textId="77777777" w:rsidR="005151CE" w:rsidRPr="005151CE" w:rsidRDefault="005151CE" w:rsidP="005151CE">
      <w:pPr>
        <w:rPr>
          <w:rFonts w:asciiTheme="majorHAnsi" w:hAnsiTheme="majorHAnsi" w:cstheme="majorHAnsi"/>
          <w:lang w:val="en-US"/>
        </w:rPr>
      </w:pPr>
      <w:r w:rsidRPr="005151CE">
        <w:rPr>
          <w:rFonts w:asciiTheme="majorHAnsi" w:hAnsiTheme="majorHAnsi" w:cstheme="majorHAnsi"/>
          <w:lang w:val="en-US"/>
        </w:rPr>
        <w:t xml:space="preserve">      </w:t>
      </w:r>
      <w:proofErr w:type="gramStart"/>
      <w:r w:rsidRPr="005151CE">
        <w:rPr>
          <w:rFonts w:asciiTheme="majorHAnsi" w:hAnsiTheme="majorHAnsi" w:cstheme="majorHAnsi"/>
          <w:lang w:val="en-US"/>
        </w:rPr>
        <w:t>);</w:t>
      </w:r>
      <w:proofErr w:type="gramEnd"/>
    </w:p>
    <w:p w14:paraId="3AB75E01" w14:textId="77777777" w:rsidR="005151CE" w:rsidRPr="005151CE" w:rsidRDefault="005151CE" w:rsidP="005151CE">
      <w:pPr>
        <w:rPr>
          <w:rFonts w:asciiTheme="majorHAnsi" w:hAnsiTheme="majorHAnsi" w:cstheme="majorHAnsi"/>
          <w:lang w:val="en-US"/>
        </w:rPr>
      </w:pPr>
      <w:r w:rsidRPr="005151CE">
        <w:rPr>
          <w:rFonts w:asciiTheme="majorHAnsi" w:hAnsiTheme="majorHAnsi" w:cstheme="majorHAnsi"/>
          <w:lang w:val="en-US"/>
        </w:rPr>
        <w:t xml:space="preserve">    }</w:t>
      </w:r>
    </w:p>
    <w:p w14:paraId="279E127F" w14:textId="77777777" w:rsidR="005151CE" w:rsidRPr="005151CE" w:rsidRDefault="005151CE" w:rsidP="005151CE">
      <w:pPr>
        <w:rPr>
          <w:rFonts w:asciiTheme="majorHAnsi" w:hAnsiTheme="majorHAnsi" w:cstheme="majorHAnsi"/>
          <w:lang w:val="en-US"/>
        </w:rPr>
      </w:pPr>
      <w:r w:rsidRPr="005151CE">
        <w:rPr>
          <w:rFonts w:asciiTheme="majorHAnsi" w:hAnsiTheme="majorHAnsi" w:cstheme="majorHAnsi"/>
          <w:lang w:val="en-US"/>
        </w:rPr>
        <w:t xml:space="preserve">    return [...</w:t>
      </w:r>
      <w:proofErr w:type="spellStart"/>
      <w:r w:rsidRPr="005151CE">
        <w:rPr>
          <w:rFonts w:asciiTheme="majorHAnsi" w:hAnsiTheme="majorHAnsi" w:cstheme="majorHAnsi"/>
          <w:lang w:val="en-US"/>
        </w:rPr>
        <w:t>currentItems</w:t>
      </w:r>
      <w:proofErr w:type="spellEnd"/>
      <w:r w:rsidRPr="005151CE">
        <w:rPr>
          <w:rFonts w:asciiTheme="majorHAnsi" w:hAnsiTheme="majorHAnsi" w:cstheme="majorHAnsi"/>
          <w:lang w:val="en-US"/>
        </w:rPr>
        <w:t xml:space="preserve">, </w:t>
      </w:r>
      <w:proofErr w:type="gramStart"/>
      <w:r w:rsidRPr="005151CE">
        <w:rPr>
          <w:rFonts w:asciiTheme="majorHAnsi" w:hAnsiTheme="majorHAnsi" w:cstheme="majorHAnsi"/>
          <w:lang w:val="en-US"/>
        </w:rPr>
        <w:t>{ product</w:t>
      </w:r>
      <w:proofErr w:type="gramEnd"/>
      <w:r w:rsidRPr="005151CE">
        <w:rPr>
          <w:rFonts w:asciiTheme="majorHAnsi" w:hAnsiTheme="majorHAnsi" w:cstheme="majorHAnsi"/>
          <w:lang w:val="en-US"/>
        </w:rPr>
        <w:t xml:space="preserve">, </w:t>
      </w:r>
      <w:proofErr w:type="gramStart"/>
      <w:r w:rsidRPr="005151CE">
        <w:rPr>
          <w:rFonts w:asciiTheme="majorHAnsi" w:hAnsiTheme="majorHAnsi" w:cstheme="majorHAnsi"/>
          <w:lang w:val="en-US"/>
        </w:rPr>
        <w:t>quantity }];</w:t>
      </w:r>
      <w:proofErr w:type="gramEnd"/>
    </w:p>
    <w:p w14:paraId="76386C92" w14:textId="77777777" w:rsidR="005151CE" w:rsidRPr="005151CE" w:rsidRDefault="005151CE" w:rsidP="005151CE">
      <w:pPr>
        <w:rPr>
          <w:rFonts w:asciiTheme="majorHAnsi" w:hAnsiTheme="majorHAnsi" w:cstheme="majorHAnsi"/>
        </w:rPr>
      </w:pPr>
      <w:r w:rsidRPr="005151CE">
        <w:rPr>
          <w:rFonts w:asciiTheme="majorHAnsi" w:hAnsiTheme="majorHAnsi" w:cstheme="majorHAnsi"/>
          <w:lang w:val="en-US"/>
        </w:rPr>
        <w:t xml:space="preserve">  </w:t>
      </w:r>
      <w:r w:rsidRPr="005151CE">
        <w:rPr>
          <w:rFonts w:asciiTheme="majorHAnsi" w:hAnsiTheme="majorHAnsi" w:cstheme="majorHAnsi"/>
        </w:rPr>
        <w:t>});</w:t>
      </w:r>
    </w:p>
    <w:p w14:paraId="67992DC2" w14:textId="6DAA2675" w:rsidR="005151CE" w:rsidRPr="00307997" w:rsidRDefault="005151CE" w:rsidP="005151CE">
      <w:pPr>
        <w:rPr>
          <w:rFonts w:asciiTheme="majorHAnsi" w:hAnsiTheme="majorHAnsi" w:cstheme="majorHAnsi"/>
        </w:rPr>
      </w:pPr>
      <w:r w:rsidRPr="005151CE">
        <w:rPr>
          <w:rFonts w:asciiTheme="majorHAnsi" w:hAnsiTheme="majorHAnsi" w:cstheme="majorHAnsi"/>
        </w:rPr>
        <w:t>};</w:t>
      </w:r>
    </w:p>
    <w:p w14:paraId="4501792D" w14:textId="77777777" w:rsidR="00610C41" w:rsidRPr="00307997" w:rsidRDefault="00610C41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FavoritesContext.tsx</w:t>
      </w:r>
    </w:p>
    <w:p w14:paraId="795BA285" w14:textId="77777777" w:rsidR="00610C41" w:rsidRPr="00307997" w:rsidRDefault="00610C41" w:rsidP="00610C41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Fornece o estado da lista de desejos (favoritos) do utilizador, permitindo a sincronização rápida com a base de dados.</w:t>
      </w:r>
    </w:p>
    <w:p w14:paraId="17D5F6F2" w14:textId="77777777" w:rsidR="00286CD5" w:rsidRPr="00307997" w:rsidRDefault="00610C41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ThemeContext.tsx e AdminThemeContext.tsx</w:t>
      </w:r>
    </w:p>
    <w:p w14:paraId="3C35BA1C" w14:textId="77777777" w:rsidR="00286CD5" w:rsidRPr="00307997" w:rsidRDefault="00286CD5" w:rsidP="00286CD5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Gerem a aparência da aplicação, permitindo alternar fluidamente entre o Modo Claro (Light Mode) e o Modo Escuro (Dark Mode) quer na loja pública, quer no painel administrativo.</w:t>
      </w:r>
    </w:p>
    <w:p w14:paraId="79F25A98" w14:textId="77777777" w:rsidR="00286CD5" w:rsidRPr="00307997" w:rsidRDefault="00286CD5" w:rsidP="003F502F">
      <w:pPr>
        <w:pStyle w:val="Heading3"/>
        <w:rPr>
          <w:rFonts w:asciiTheme="majorHAnsi" w:hAnsiTheme="majorHAnsi" w:cstheme="majorHAnsi"/>
        </w:rPr>
      </w:pPr>
      <w:bookmarkStart w:id="80" w:name="_Toc224220187"/>
      <w:r w:rsidRPr="00307997">
        <w:rPr>
          <w:rFonts w:asciiTheme="majorHAnsi" w:hAnsiTheme="majorHAnsi" w:cstheme="majorHAnsi"/>
        </w:rPr>
        <w:t>Configuração de Rotas</w:t>
      </w:r>
      <w:bookmarkEnd w:id="80"/>
    </w:p>
    <w:p w14:paraId="35657957" w14:textId="77777777" w:rsidR="00286CD5" w:rsidRPr="00286CD5" w:rsidRDefault="00286CD5" w:rsidP="00286CD5">
      <w:pPr>
        <w:rPr>
          <w:rFonts w:asciiTheme="majorHAnsi" w:hAnsiTheme="majorHAnsi" w:cstheme="majorHAnsi"/>
        </w:rPr>
      </w:pPr>
      <w:r w:rsidRPr="00286CD5">
        <w:rPr>
          <w:rFonts w:asciiTheme="majorHAnsi" w:hAnsiTheme="majorHAnsi" w:cstheme="majorHAnsi"/>
        </w:rPr>
        <w:t>O roteamento é centralizado utilizando o React Router, interligando os componentes da pasta src/pages/.</w:t>
      </w:r>
    </w:p>
    <w:p w14:paraId="10ECC857" w14:textId="77777777" w:rsidR="00286CD5" w:rsidRPr="00286CD5" w:rsidRDefault="00286CD5" w:rsidP="00286CD5">
      <w:pPr>
        <w:numPr>
          <w:ilvl w:val="0"/>
          <w:numId w:val="60"/>
        </w:numPr>
        <w:rPr>
          <w:rFonts w:asciiTheme="majorHAnsi" w:hAnsiTheme="majorHAnsi" w:cstheme="majorHAnsi"/>
        </w:rPr>
      </w:pPr>
      <w:r w:rsidRPr="00286CD5">
        <w:rPr>
          <w:rFonts w:asciiTheme="majorHAnsi" w:hAnsiTheme="majorHAnsi" w:cstheme="majorHAnsi"/>
        </w:rPr>
        <w:lastRenderedPageBreak/>
        <w:t>Rotas Públicas: / (Página Inicial), /category/:slug (Categorias), /product/:id (Produto), /search (Pesquisa), rotas de autenticação (/login, /register, /forgot-password) e páginas institucionais (/about, /contact, /terms, /privacy, /help).</w:t>
      </w:r>
    </w:p>
    <w:p w14:paraId="66CE5AE4" w14:textId="77777777" w:rsidR="00286CD5" w:rsidRPr="00286CD5" w:rsidRDefault="00286CD5" w:rsidP="00286CD5">
      <w:pPr>
        <w:numPr>
          <w:ilvl w:val="0"/>
          <w:numId w:val="60"/>
        </w:numPr>
        <w:rPr>
          <w:rFonts w:asciiTheme="majorHAnsi" w:hAnsiTheme="majorHAnsi" w:cstheme="majorHAnsi"/>
        </w:rPr>
      </w:pPr>
      <w:r w:rsidRPr="00286CD5">
        <w:rPr>
          <w:rFonts w:asciiTheme="majorHAnsi" w:hAnsiTheme="majorHAnsi" w:cstheme="majorHAnsi"/>
        </w:rPr>
        <w:t>Rotas Protegidas (Clientes): /cart (Carrinho), /checkout (Pagamento), /order-success (Confirmação de encomenda), /account (Perfil) e /favorites.</w:t>
      </w:r>
    </w:p>
    <w:p w14:paraId="1581B9E4" w14:textId="77777777" w:rsidR="00286CD5" w:rsidRPr="00286CD5" w:rsidRDefault="00286CD5" w:rsidP="00286CD5">
      <w:pPr>
        <w:numPr>
          <w:ilvl w:val="0"/>
          <w:numId w:val="60"/>
        </w:numPr>
        <w:rPr>
          <w:rFonts w:asciiTheme="majorHAnsi" w:hAnsiTheme="majorHAnsi" w:cstheme="majorHAnsi"/>
        </w:rPr>
      </w:pPr>
      <w:r w:rsidRPr="00286CD5">
        <w:rPr>
          <w:rFonts w:asciiTheme="majorHAnsi" w:hAnsiTheme="majorHAnsi" w:cstheme="majorHAnsi"/>
        </w:rPr>
        <w:t>Rotas Administrativas (Backoffice): Protegidas na diretoria /admin, dão acesso a painéis como /admin (Dashboard), /admin/products (Produtos), /admin/orders (Encomendas), /admin/clients (Clientes), /admin/coupons (Cupões), /admin/reviews (Avaliações) e /admin/settings (Configurações).</w:t>
      </w:r>
    </w:p>
    <w:p w14:paraId="5189CF01" w14:textId="77777777" w:rsidR="00286CD5" w:rsidRPr="00307997" w:rsidRDefault="00286CD5" w:rsidP="003F502F">
      <w:pPr>
        <w:pStyle w:val="Heading3"/>
        <w:rPr>
          <w:rFonts w:asciiTheme="majorHAnsi" w:hAnsiTheme="majorHAnsi" w:cstheme="majorHAnsi"/>
        </w:rPr>
      </w:pPr>
      <w:bookmarkStart w:id="81" w:name="_Toc224220188"/>
      <w:r w:rsidRPr="00307997">
        <w:rPr>
          <w:rFonts w:asciiTheme="majorHAnsi" w:hAnsiTheme="majorHAnsi" w:cstheme="majorHAnsi"/>
        </w:rPr>
        <w:t>Cloud Functions (Backend)</w:t>
      </w:r>
      <w:bookmarkEnd w:id="81"/>
    </w:p>
    <w:p w14:paraId="2DC1BD23" w14:textId="77777777" w:rsidR="00286CD5" w:rsidRPr="00286CD5" w:rsidRDefault="00286CD5" w:rsidP="00286CD5">
      <w:pPr>
        <w:rPr>
          <w:rFonts w:asciiTheme="majorHAnsi" w:hAnsiTheme="majorHAnsi" w:cstheme="majorHAnsi"/>
        </w:rPr>
      </w:pPr>
      <w:r w:rsidRPr="00286CD5">
        <w:rPr>
          <w:rFonts w:asciiTheme="majorHAnsi" w:hAnsiTheme="majorHAnsi" w:cstheme="majorHAnsi"/>
        </w:rPr>
        <w:t>Para além do código Frontend (React), o projeto inclui código Backend executado num ambiente Node.js gerido pela infraestrutura do Firebase (Cloud Functions), localizado na diretoria /functions. Este código é fundamental para garantir a segurança de operações críticas que não podem ser confiadas ao lado do cliente.</w:t>
      </w:r>
    </w:p>
    <w:p w14:paraId="7C81A813" w14:textId="77777777" w:rsidR="00286CD5" w:rsidRPr="00286CD5" w:rsidRDefault="00286CD5" w:rsidP="00286CD5">
      <w:pPr>
        <w:rPr>
          <w:rFonts w:asciiTheme="majorHAnsi" w:hAnsiTheme="majorHAnsi" w:cstheme="majorHAnsi"/>
        </w:rPr>
      </w:pPr>
      <w:r w:rsidRPr="00286CD5">
        <w:rPr>
          <w:rFonts w:asciiTheme="majorHAnsi" w:hAnsiTheme="majorHAnsi" w:cstheme="majorHAnsi"/>
        </w:rPr>
        <w:t>Funcionalidades principais implementadas no servidor:</w:t>
      </w:r>
    </w:p>
    <w:p w14:paraId="1519E23B" w14:textId="77777777" w:rsidR="00286CD5" w:rsidRPr="00286CD5" w:rsidRDefault="00286CD5" w:rsidP="00286CD5">
      <w:pPr>
        <w:numPr>
          <w:ilvl w:val="0"/>
          <w:numId w:val="66"/>
        </w:numPr>
        <w:rPr>
          <w:rFonts w:asciiTheme="majorHAnsi" w:hAnsiTheme="majorHAnsi" w:cstheme="majorHAnsi"/>
        </w:rPr>
      </w:pPr>
      <w:r w:rsidRPr="00286CD5">
        <w:rPr>
          <w:rFonts w:asciiTheme="majorHAnsi" w:hAnsiTheme="majorHAnsi" w:cstheme="majorHAnsi"/>
          <w:b/>
          <w:bCs/>
        </w:rPr>
        <w:t>Processamento Seguro de Encomendas:</w:t>
      </w:r>
      <w:r w:rsidRPr="00286CD5">
        <w:rPr>
          <w:rFonts w:asciiTheme="majorHAnsi" w:hAnsiTheme="majorHAnsi" w:cstheme="majorHAnsi"/>
        </w:rPr>
        <w:t xml:space="preserve"> Como a base de dados bloqueia a criação direta de encomendas pelos utilizadores (para evitar a manipulação de preços), foi desenvolvida uma </w:t>
      </w:r>
      <w:r w:rsidRPr="00286CD5">
        <w:rPr>
          <w:rFonts w:asciiTheme="majorHAnsi" w:hAnsiTheme="majorHAnsi" w:cstheme="majorHAnsi"/>
          <w:i/>
          <w:iCs/>
        </w:rPr>
        <w:t>Cloud Function</w:t>
      </w:r>
      <w:r w:rsidRPr="00286CD5">
        <w:rPr>
          <w:rFonts w:asciiTheme="majorHAnsi" w:hAnsiTheme="majorHAnsi" w:cstheme="majorHAnsi"/>
        </w:rPr>
        <w:t xml:space="preserve"> que recebe o pedido, recalcula os valores totais consultando os preços reais na base de dados, aplica cupões de forma segura e só depois efetiva a compra no Firestore.</w:t>
      </w:r>
    </w:p>
    <w:p w14:paraId="1D08B8B1" w14:textId="77777777" w:rsidR="00286CD5" w:rsidRPr="00286CD5" w:rsidRDefault="00286CD5" w:rsidP="00286CD5">
      <w:pPr>
        <w:numPr>
          <w:ilvl w:val="0"/>
          <w:numId w:val="66"/>
        </w:numPr>
        <w:rPr>
          <w:rFonts w:asciiTheme="majorHAnsi" w:hAnsiTheme="majorHAnsi" w:cstheme="majorHAnsi"/>
        </w:rPr>
      </w:pPr>
      <w:r w:rsidRPr="00286CD5">
        <w:rPr>
          <w:rFonts w:asciiTheme="majorHAnsi" w:hAnsiTheme="majorHAnsi" w:cstheme="majorHAnsi"/>
          <w:b/>
          <w:bCs/>
        </w:rPr>
        <w:t>Validação de Cupões:</w:t>
      </w:r>
      <w:r w:rsidRPr="00286CD5">
        <w:rPr>
          <w:rFonts w:asciiTheme="majorHAnsi" w:hAnsiTheme="majorHAnsi" w:cstheme="majorHAnsi"/>
        </w:rPr>
        <w:t xml:space="preserve"> Lógica de validação rigorosa no lado do servidor para garantir que códigos promocionais expirados ou esgotados não são aplicados fraudulentamente.</w:t>
      </w:r>
    </w:p>
    <w:p w14:paraId="72A22E2C" w14:textId="77777777" w:rsidR="00286CD5" w:rsidRPr="00286CD5" w:rsidRDefault="00286CD5" w:rsidP="00286CD5">
      <w:pPr>
        <w:numPr>
          <w:ilvl w:val="0"/>
          <w:numId w:val="66"/>
        </w:numPr>
        <w:rPr>
          <w:rFonts w:asciiTheme="majorHAnsi" w:hAnsiTheme="majorHAnsi" w:cstheme="majorHAnsi"/>
        </w:rPr>
      </w:pPr>
      <w:r w:rsidRPr="00286CD5">
        <w:rPr>
          <w:rFonts w:asciiTheme="majorHAnsi" w:hAnsiTheme="majorHAnsi" w:cstheme="majorHAnsi"/>
          <w:b/>
          <w:bCs/>
        </w:rPr>
        <w:t>Integração com Stripe (Webhooks):</w:t>
      </w:r>
      <w:r w:rsidRPr="00286CD5">
        <w:rPr>
          <w:rFonts w:asciiTheme="majorHAnsi" w:hAnsiTheme="majorHAnsi" w:cstheme="majorHAnsi"/>
        </w:rPr>
        <w:t xml:space="preserve"> Funções que "escutam" os eventos da API de pagamentos (Stripe) para atualizar automaticamente o estado da encomenda para "pago" (paid) mal o banco confirme a transação.</w:t>
      </w:r>
    </w:p>
    <w:p w14:paraId="72E883F3" w14:textId="44273FBA" w:rsidR="00715945" w:rsidRPr="0093491B" w:rsidRDefault="00715945" w:rsidP="00307997">
      <w:pPr>
        <w:pStyle w:val="Heading2"/>
        <w:rPr>
          <w:rFonts w:asciiTheme="majorHAnsi" w:hAnsiTheme="majorHAnsi" w:cstheme="majorHAnsi"/>
          <w:color w:val="auto"/>
          <w:sz w:val="27"/>
        </w:rPr>
      </w:pPr>
      <w:bookmarkStart w:id="82" w:name="_Toc468112744"/>
      <w:bookmarkStart w:id="83" w:name="_Toc216453055"/>
      <w:bookmarkStart w:id="84" w:name="_Toc224220189"/>
      <w:r w:rsidRPr="0093491B">
        <w:rPr>
          <w:rFonts w:asciiTheme="majorHAnsi" w:hAnsiTheme="majorHAnsi" w:cstheme="majorHAnsi"/>
        </w:rPr>
        <w:t>Funcionalidades da Plataforma</w:t>
      </w:r>
      <w:bookmarkEnd w:id="84"/>
    </w:p>
    <w:p w14:paraId="5D1B047A" w14:textId="77777777" w:rsidR="00715945" w:rsidRPr="00307997" w:rsidRDefault="00715945" w:rsidP="00715945">
      <w:pPr>
        <w:pStyle w:val="NormalWeb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lastRenderedPageBreak/>
        <w:t>Este capítulo descreve as principais funcionalidades implementadas na plataforma "Kid to Kid Braga", focando-se na experiência visual do utilizador (UI/UX) e na lógica que suporta cada operação.</w:t>
      </w:r>
    </w:p>
    <w:p w14:paraId="31A01E8A" w14:textId="77777777" w:rsidR="00715945" w:rsidRPr="00307997" w:rsidRDefault="00715945" w:rsidP="003F502F">
      <w:pPr>
        <w:pStyle w:val="Heading3"/>
        <w:rPr>
          <w:rFonts w:asciiTheme="majorHAnsi" w:hAnsiTheme="majorHAnsi" w:cstheme="majorHAnsi"/>
        </w:rPr>
      </w:pPr>
      <w:bookmarkStart w:id="85" w:name="_Toc224220190"/>
      <w:r w:rsidRPr="00307997">
        <w:rPr>
          <w:rFonts w:asciiTheme="majorHAnsi" w:hAnsiTheme="majorHAnsi" w:cstheme="majorHAnsi"/>
        </w:rPr>
        <w:t>Sistema de Autenticação</w:t>
      </w:r>
      <w:bookmarkEnd w:id="85"/>
      <w:r w:rsidRPr="00307997">
        <w:rPr>
          <w:rFonts w:asciiTheme="majorHAnsi" w:hAnsiTheme="majorHAnsi" w:cstheme="majorHAnsi"/>
        </w:rPr>
        <w:t xml:space="preserve"> </w:t>
      </w:r>
    </w:p>
    <w:p w14:paraId="70879841" w14:textId="5620566B" w:rsidR="00715945" w:rsidRPr="00307997" w:rsidRDefault="00715945" w:rsidP="00715945">
      <w:pPr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O sistema de autenticação é a porta de entrada para funcionalidades exclusivas, com formulários limpos e validação de campos em tempo real.</w:t>
      </w:r>
    </w:p>
    <w:p w14:paraId="29650D63" w14:textId="24BF6A74" w:rsidR="00715945" w:rsidRPr="00307997" w:rsidRDefault="00715945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 xml:space="preserve">Registo de Utilizadores </w:t>
      </w:r>
    </w:p>
    <w:p w14:paraId="1CE8F0F3" w14:textId="6C418A57" w:rsidR="00715945" w:rsidRPr="00307997" w:rsidRDefault="00715945" w:rsidP="00715945">
      <w:pPr>
        <w:pStyle w:val="NormalWeb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Formulário que permite a novos clientes criarem uma conta fornecendo o email e uma palavra-passe segura.</w:t>
      </w:r>
    </w:p>
    <w:p w14:paraId="6D9FFC52" w14:textId="2D9FC18A" w:rsidR="00715945" w:rsidRPr="00307997" w:rsidRDefault="00715945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 xml:space="preserve">Login </w:t>
      </w:r>
    </w:p>
    <w:p w14:paraId="2F704D28" w14:textId="07B2B394" w:rsidR="00715945" w:rsidRPr="00307997" w:rsidRDefault="00715945" w:rsidP="00715945">
      <w:pPr>
        <w:pStyle w:val="NormalWeb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Área de autenticação onde os utilizadores registados podem aceder à sua conta. Em caso de erro, são apresentadas notificações visuais vermelhas (toasts) no canto do ecrã.</w:t>
      </w:r>
    </w:p>
    <w:p w14:paraId="3F43EDC2" w14:textId="2C04F954" w:rsidR="00715945" w:rsidRPr="00307997" w:rsidRDefault="00715945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 xml:space="preserve">Recuperação de Password </w:t>
      </w:r>
    </w:p>
    <w:p w14:paraId="024CB7D3" w14:textId="6617EF4B" w:rsidR="00715945" w:rsidRPr="00307997" w:rsidRDefault="00715945" w:rsidP="00715945">
      <w:pPr>
        <w:pStyle w:val="NormalWeb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Funcionalidade que envia um link de redefinição para o email do utilizador caso este se esqueça da palavra-passe.</w:t>
      </w:r>
    </w:p>
    <w:p w14:paraId="591BB85E" w14:textId="177CE0A4" w:rsidR="00715945" w:rsidRPr="00307997" w:rsidRDefault="00715945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 xml:space="preserve">Perfil do Utilizador </w:t>
      </w:r>
    </w:p>
    <w:p w14:paraId="5434C748" w14:textId="3DBEBB14" w:rsidR="00715945" w:rsidRPr="00307997" w:rsidRDefault="00715945" w:rsidP="00715945">
      <w:pPr>
        <w:pStyle w:val="NormalWeb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Área reservada (Página de Conta) onde o cliente pode visualizar o seu histórico de encomendas, gerir as moradas de envio e atualizar os seus dados pessoais e fotografia de perfil.</w:t>
      </w:r>
    </w:p>
    <w:p w14:paraId="1CCA01E9" w14:textId="0CB802EB" w:rsidR="00715945" w:rsidRPr="00307997" w:rsidRDefault="00715945" w:rsidP="003F502F">
      <w:pPr>
        <w:pStyle w:val="Heading3"/>
        <w:rPr>
          <w:rFonts w:asciiTheme="majorHAnsi" w:hAnsiTheme="majorHAnsi" w:cstheme="majorHAnsi"/>
        </w:rPr>
      </w:pPr>
      <w:bookmarkStart w:id="86" w:name="_Toc224220191"/>
      <w:r w:rsidRPr="00307997">
        <w:rPr>
          <w:rFonts w:asciiTheme="majorHAnsi" w:hAnsiTheme="majorHAnsi" w:cstheme="majorHAnsi"/>
        </w:rPr>
        <w:t>Catálogo de Produtos</w:t>
      </w:r>
      <w:bookmarkEnd w:id="86"/>
      <w:r w:rsidRPr="00307997">
        <w:rPr>
          <w:rFonts w:asciiTheme="majorHAnsi" w:hAnsiTheme="majorHAnsi" w:cstheme="majorHAnsi"/>
        </w:rPr>
        <w:t xml:space="preserve"> </w:t>
      </w:r>
    </w:p>
    <w:p w14:paraId="07CE06C1" w14:textId="71747C1B" w:rsidR="00715945" w:rsidRPr="00307997" w:rsidRDefault="00715945" w:rsidP="00715945">
      <w:pPr>
        <w:pStyle w:val="NormalWeb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O catálogo é o núcleo visual da loja, desenhado num formato de grelha (Grid) responsiva.</w:t>
      </w:r>
    </w:p>
    <w:p w14:paraId="2D9484D4" w14:textId="35B8885E" w:rsidR="00715945" w:rsidRPr="00307997" w:rsidRDefault="00715945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 xml:space="preserve">Listagem de Produtos </w:t>
      </w:r>
    </w:p>
    <w:p w14:paraId="05E5CC52" w14:textId="67BBE030" w:rsidR="00715945" w:rsidRPr="00307997" w:rsidRDefault="00715945" w:rsidP="00715945">
      <w:pPr>
        <w:pStyle w:val="NormalWeb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lastRenderedPageBreak/>
        <w:t>Os produtos são apresentados em cartões (</w:t>
      </w:r>
      <w:r w:rsidRPr="00307997">
        <w:rPr>
          <w:rStyle w:val="HTMLCode"/>
          <w:rFonts w:asciiTheme="majorHAnsi" w:hAnsiTheme="majorHAnsi" w:cstheme="majorHAnsi"/>
        </w:rPr>
        <w:t>ProductCard</w:t>
      </w:r>
      <w:r w:rsidRPr="00307997">
        <w:rPr>
          <w:rFonts w:asciiTheme="majorHAnsi" w:hAnsiTheme="majorHAnsi" w:cstheme="majorHAnsi"/>
        </w:rPr>
        <w:t>) que mostram a imagem de destaque, marca, preço e estado do artigo, adaptando-se ao tamanho do ecrã (desde 1 coluna no telemóvel até 4 colunas no computador).</w:t>
      </w:r>
    </w:p>
    <w:p w14:paraId="54CE9F41" w14:textId="15C05788" w:rsidR="00715945" w:rsidRPr="00307997" w:rsidRDefault="00715945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 xml:space="preserve">Filtros de Produtos </w:t>
      </w:r>
    </w:p>
    <w:p w14:paraId="5BDC0DB9" w14:textId="0B8051CB" w:rsidR="00715945" w:rsidRPr="00307997" w:rsidRDefault="00715945" w:rsidP="00715945">
      <w:pPr>
        <w:pStyle w:val="NormalWeb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Na lateral esquerda, o utilizador pode filtrar os produtos por Categoria, Género, Preço e Estado da roupa para encontrar exatamente o que procura.</w:t>
      </w:r>
    </w:p>
    <w:p w14:paraId="5C3E1EBE" w14:textId="562E3F3B" w:rsidR="00715945" w:rsidRPr="00307997" w:rsidRDefault="00715945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 xml:space="preserve">Ordenação </w:t>
      </w:r>
    </w:p>
    <w:p w14:paraId="24076B4B" w14:textId="0671F12E" w:rsidR="00715945" w:rsidRPr="00307997" w:rsidRDefault="00715945" w:rsidP="00715945">
      <w:pPr>
        <w:pStyle w:val="NormalWeb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Permite organizar a vista dos produtos por relevância, preço mais baixo/alto ou pelos artigos adicionados mais recentemente.</w:t>
      </w:r>
    </w:p>
    <w:p w14:paraId="32334F57" w14:textId="75777EFD" w:rsidR="00715945" w:rsidRPr="00307997" w:rsidRDefault="00715945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 xml:space="preserve">Paginação </w:t>
      </w:r>
    </w:p>
    <w:p w14:paraId="4BABE41A" w14:textId="1B51F511" w:rsidR="00715945" w:rsidRPr="00307997" w:rsidRDefault="00715945" w:rsidP="00715945">
      <w:pPr>
        <w:pStyle w:val="NormalWeb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Divide a lista de produtos em várias páginas para não sobrecarregar o ecrã e garantir um carregamento rápido do site.</w:t>
      </w:r>
    </w:p>
    <w:p w14:paraId="00C01F01" w14:textId="6572230E" w:rsidR="00715945" w:rsidRPr="00307997" w:rsidRDefault="00715945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 xml:space="preserve">Página de Detalhe do Produto </w:t>
      </w:r>
    </w:p>
    <w:p w14:paraId="1C5A9AB4" w14:textId="0AC3487A" w:rsidR="00715945" w:rsidRPr="00307997" w:rsidRDefault="00715945" w:rsidP="00715945">
      <w:pPr>
        <w:pStyle w:val="NormalWeb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Ao clicar num artigo, abre-se uma página com uma galeria de imagens otimizada, descrição completa, indicador de stock atual e botões de ação ("Adicionar ao Carrinho").</w:t>
      </w:r>
    </w:p>
    <w:p w14:paraId="5C1F89DC" w14:textId="40F89C28" w:rsidR="004D17B1" w:rsidRPr="00307997" w:rsidRDefault="004D17B1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 xml:space="preserve">Pesquisa </w:t>
      </w:r>
    </w:p>
    <w:p w14:paraId="558BA133" w14:textId="75B92DD0" w:rsidR="004D17B1" w:rsidRPr="00307997" w:rsidRDefault="004D17B1" w:rsidP="00715945">
      <w:pPr>
        <w:pStyle w:val="NormalWeb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Barra de pesquisa global localizada no cabeçalho (</w:t>
      </w:r>
      <w:r w:rsidRPr="00307997">
        <w:rPr>
          <w:rFonts w:asciiTheme="majorHAnsi" w:hAnsiTheme="majorHAnsi" w:cstheme="majorHAnsi"/>
          <w:i/>
          <w:iCs/>
        </w:rPr>
        <w:t>Header</w:t>
      </w:r>
      <w:r w:rsidRPr="00307997">
        <w:rPr>
          <w:rFonts w:asciiTheme="majorHAnsi" w:hAnsiTheme="majorHAnsi" w:cstheme="majorHAnsi"/>
        </w:rPr>
        <w:t>) que permite encontrar produtos rapidamente através de texto.</w:t>
      </w:r>
    </w:p>
    <w:p w14:paraId="32D4E626" w14:textId="2C8E215D" w:rsidR="00715945" w:rsidRPr="00307997" w:rsidRDefault="00715945" w:rsidP="003F502F">
      <w:pPr>
        <w:pStyle w:val="Heading3"/>
        <w:rPr>
          <w:rFonts w:asciiTheme="majorHAnsi" w:hAnsiTheme="majorHAnsi" w:cstheme="majorHAnsi"/>
        </w:rPr>
      </w:pPr>
      <w:bookmarkStart w:id="87" w:name="_Toc224220192"/>
      <w:r w:rsidRPr="00307997">
        <w:rPr>
          <w:rFonts w:asciiTheme="majorHAnsi" w:hAnsiTheme="majorHAnsi" w:cstheme="majorHAnsi"/>
        </w:rPr>
        <w:t>Carrinho de Compras</w:t>
      </w:r>
      <w:bookmarkEnd w:id="87"/>
      <w:r w:rsidRPr="00307997">
        <w:rPr>
          <w:rFonts w:asciiTheme="majorHAnsi" w:hAnsiTheme="majorHAnsi" w:cstheme="majorHAnsi"/>
        </w:rPr>
        <w:t xml:space="preserve"> </w:t>
      </w:r>
    </w:p>
    <w:p w14:paraId="6D61095D" w14:textId="023E8083" w:rsidR="00715945" w:rsidRPr="00307997" w:rsidRDefault="00715945" w:rsidP="00715945">
      <w:pPr>
        <w:pStyle w:val="NormalWeb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Visualmente, o carrinho funciona como uma gaveta lateral (Drawer) que desliza suavemente da direita do ecrã.</w:t>
      </w:r>
    </w:p>
    <w:p w14:paraId="75E54E2E" w14:textId="78F541E1" w:rsidR="00715945" w:rsidRPr="00307997" w:rsidRDefault="00715945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 xml:space="preserve">Adicionar ao Carrinho </w:t>
      </w:r>
    </w:p>
    <w:p w14:paraId="3EB1281A" w14:textId="56076CC9" w:rsidR="00715945" w:rsidRPr="00307997" w:rsidRDefault="00715945" w:rsidP="00715945">
      <w:pPr>
        <w:pStyle w:val="NormalWeb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lastRenderedPageBreak/>
        <w:t>Botões presentes nas listagens que inserem o produto diretamente na lista de compras do utilizador.</w:t>
      </w:r>
    </w:p>
    <w:p w14:paraId="154C353F" w14:textId="27A3777F" w:rsidR="00715945" w:rsidRPr="00307997" w:rsidRDefault="00715945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 xml:space="preserve">Visualizar Carrinho </w:t>
      </w:r>
    </w:p>
    <w:p w14:paraId="2D5C35E7" w14:textId="7E68CB4D" w:rsidR="00715945" w:rsidRPr="00307997" w:rsidRDefault="00715945" w:rsidP="00715945">
      <w:pPr>
        <w:pStyle w:val="NormalWeb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O cliente pode ver a qualquer momento o subtotal e os itens selecionados sem ser obrigado a sair da página onde está a navegar.</w:t>
      </w:r>
    </w:p>
    <w:p w14:paraId="724E2ECB" w14:textId="3C6623BF" w:rsidR="00715945" w:rsidRPr="00307997" w:rsidRDefault="00715945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 xml:space="preserve">Gerir Itens do Carrinho </w:t>
      </w:r>
    </w:p>
    <w:p w14:paraId="458CAB32" w14:textId="46FCFBA1" w:rsidR="00715945" w:rsidRPr="00307997" w:rsidRDefault="00715945" w:rsidP="00715945">
      <w:pPr>
        <w:pStyle w:val="NormalWeb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Interface que permite alterar as quantidades pretendidas de cada produto ou removê-los completamente da lista.</w:t>
      </w:r>
    </w:p>
    <w:p w14:paraId="35928D18" w14:textId="523B9DD8" w:rsidR="00715945" w:rsidRPr="00307997" w:rsidRDefault="00715945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 xml:space="preserve">Persistência do Carrinho </w:t>
      </w:r>
    </w:p>
    <w:p w14:paraId="4090738F" w14:textId="42B50521" w:rsidR="00715945" w:rsidRPr="00307997" w:rsidRDefault="00715945" w:rsidP="00715945">
      <w:pPr>
        <w:pStyle w:val="NormalWeb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Utiliza a memória local do navegador (</w:t>
      </w:r>
      <w:r w:rsidRPr="00307997">
        <w:rPr>
          <w:rStyle w:val="HTMLCode"/>
          <w:rFonts w:asciiTheme="majorHAnsi" w:hAnsiTheme="majorHAnsi" w:cstheme="majorHAnsi"/>
        </w:rPr>
        <w:t>localStorage</w:t>
      </w:r>
      <w:r w:rsidRPr="00307997">
        <w:rPr>
          <w:rFonts w:asciiTheme="majorHAnsi" w:hAnsiTheme="majorHAnsi" w:cstheme="majorHAnsi"/>
        </w:rPr>
        <w:t>) para garantir que o cliente não perde os produtos selecionados caso feche a aba acidentalmente.</w:t>
      </w:r>
    </w:p>
    <w:p w14:paraId="036A19B3" w14:textId="1868A76B" w:rsidR="00715945" w:rsidRPr="00307997" w:rsidRDefault="00715945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 xml:space="preserve">Validação de Stock </w:t>
      </w:r>
    </w:p>
    <w:p w14:paraId="00ADF8FD" w14:textId="51C165C5" w:rsidR="00715945" w:rsidRPr="00307997" w:rsidRDefault="00715945" w:rsidP="00715945">
      <w:pPr>
        <w:pStyle w:val="NormalWeb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Sempre que o utilizador tenta adicionar uma quantidade superior à existente no Firestore, o botão é desativado e surge um aviso de "Stock Insuficiente".</w:t>
      </w:r>
    </w:p>
    <w:p w14:paraId="778770D5" w14:textId="220084A8" w:rsidR="00715945" w:rsidRPr="00307997" w:rsidRDefault="00715945" w:rsidP="003F502F">
      <w:pPr>
        <w:pStyle w:val="Heading3"/>
        <w:rPr>
          <w:rFonts w:asciiTheme="majorHAnsi" w:hAnsiTheme="majorHAnsi" w:cstheme="majorHAnsi"/>
        </w:rPr>
      </w:pPr>
      <w:bookmarkStart w:id="88" w:name="_Toc224220193"/>
      <w:r w:rsidRPr="00307997">
        <w:rPr>
          <w:rFonts w:asciiTheme="majorHAnsi" w:hAnsiTheme="majorHAnsi" w:cstheme="majorHAnsi"/>
        </w:rPr>
        <w:t>Processo de Checkout</w:t>
      </w:r>
      <w:bookmarkEnd w:id="88"/>
      <w:r w:rsidRPr="00307997">
        <w:rPr>
          <w:rFonts w:asciiTheme="majorHAnsi" w:hAnsiTheme="majorHAnsi" w:cstheme="majorHAnsi"/>
        </w:rPr>
        <w:t xml:space="preserve"> </w:t>
      </w:r>
    </w:p>
    <w:p w14:paraId="2D35B2B1" w14:textId="29853D25" w:rsidR="00715945" w:rsidRPr="00307997" w:rsidRDefault="00715945" w:rsidP="00715945">
      <w:pPr>
        <w:pStyle w:val="NormalWeb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O processo de finalização de compra foi desenhado para ser rápido e seguro, dividido em etapas claras.</w:t>
      </w:r>
    </w:p>
    <w:p w14:paraId="65BFF7CA" w14:textId="1091DBCC" w:rsidR="00715945" w:rsidRPr="00307997" w:rsidRDefault="00715945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 xml:space="preserve">Resumo do Carrinho </w:t>
      </w:r>
    </w:p>
    <w:p w14:paraId="0014ED4C" w14:textId="1525C9EB" w:rsidR="00715945" w:rsidRPr="00307997" w:rsidRDefault="00715945" w:rsidP="00715945">
      <w:pPr>
        <w:pStyle w:val="NormalWeb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Primeira etapa onde os itens e os valores finais da compra são revistos e confirmados pelo cliente.</w:t>
      </w:r>
    </w:p>
    <w:p w14:paraId="74FCA12C" w14:textId="1AC00A8D" w:rsidR="00715945" w:rsidRPr="00307997" w:rsidRDefault="00715945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 xml:space="preserve">Informações de Envio </w:t>
      </w:r>
    </w:p>
    <w:p w14:paraId="3DE0360B" w14:textId="1DBCF480" w:rsidR="00715945" w:rsidRPr="00307997" w:rsidRDefault="00715945" w:rsidP="00715945">
      <w:pPr>
        <w:pStyle w:val="NormalWeb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Formulário dinâmico onde o cliente preenche a sua nova morada de entrega ou seleciona uma morada guardada anteriormente.</w:t>
      </w:r>
    </w:p>
    <w:p w14:paraId="79B7052C" w14:textId="7D4E51CE" w:rsidR="00715945" w:rsidRPr="00307997" w:rsidRDefault="00715945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lastRenderedPageBreak/>
        <w:t xml:space="preserve">Método de Envio </w:t>
      </w:r>
    </w:p>
    <w:p w14:paraId="5D861362" w14:textId="736EB8DE" w:rsidR="00715945" w:rsidRPr="00307997" w:rsidRDefault="00715945" w:rsidP="00715945">
      <w:pPr>
        <w:pStyle w:val="NormalWeb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Seleção das opções de entrega, com o sistema a calcular automaticamente os respetivos portes de envio no subtotal.</w:t>
      </w:r>
    </w:p>
    <w:p w14:paraId="6E127926" w14:textId="55BE99D2" w:rsidR="00715945" w:rsidRPr="00307997" w:rsidRDefault="00715945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 xml:space="preserve">Cupões de Desconto </w:t>
      </w:r>
    </w:p>
    <w:p w14:paraId="7BA27C20" w14:textId="6D158815" w:rsidR="00715945" w:rsidRPr="00307997" w:rsidRDefault="00715945" w:rsidP="00715945">
      <w:pPr>
        <w:pStyle w:val="NormalWeb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Campo dedicado à inserção de códigos promocionais que validam e abatem o desconto no valor total da encomenda em tempo real.</w:t>
      </w:r>
    </w:p>
    <w:p w14:paraId="4BD427E6" w14:textId="250B8C81" w:rsidR="00715945" w:rsidRPr="00307997" w:rsidRDefault="00715945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 xml:space="preserve">Pagamento com Stripe </w:t>
      </w:r>
    </w:p>
    <w:p w14:paraId="2380DC8D" w14:textId="366495D0" w:rsidR="00715945" w:rsidRPr="00307997" w:rsidRDefault="00715945" w:rsidP="00715945">
      <w:pPr>
        <w:pStyle w:val="NormalWeb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Para máxima segurança bancária, o utilizador é redirecionado para a plataforma Stripe, onde os dados do cartão de crédito são processados e protegidos.</w:t>
      </w:r>
    </w:p>
    <w:p w14:paraId="36E80829" w14:textId="7E8DEF6C" w:rsidR="00715945" w:rsidRPr="00307997" w:rsidRDefault="00715945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 xml:space="preserve">Confirmação de Encomenda </w:t>
      </w:r>
    </w:p>
    <w:p w14:paraId="2199C9B1" w14:textId="7084EF95" w:rsidR="00715945" w:rsidRPr="00307997" w:rsidRDefault="00715945" w:rsidP="00715945">
      <w:pPr>
        <w:pStyle w:val="NormalWeb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Página final de sucesso que confirma que o pagamento foi recebido e gera um número único de acompanhamento da encomenda.</w:t>
      </w:r>
    </w:p>
    <w:p w14:paraId="2686D247" w14:textId="1D3DBF64" w:rsidR="00715945" w:rsidRPr="00307997" w:rsidRDefault="00715945" w:rsidP="003F502F">
      <w:pPr>
        <w:pStyle w:val="Heading3"/>
        <w:rPr>
          <w:rFonts w:asciiTheme="majorHAnsi" w:hAnsiTheme="majorHAnsi" w:cstheme="majorHAnsi"/>
        </w:rPr>
      </w:pPr>
      <w:bookmarkStart w:id="89" w:name="_Toc224220194"/>
      <w:r w:rsidRPr="00307997">
        <w:rPr>
          <w:rFonts w:asciiTheme="majorHAnsi" w:hAnsiTheme="majorHAnsi" w:cstheme="majorHAnsi"/>
        </w:rPr>
        <w:t>Painel Administrativo</w:t>
      </w:r>
      <w:bookmarkEnd w:id="89"/>
      <w:r w:rsidRPr="00307997">
        <w:rPr>
          <w:rFonts w:asciiTheme="majorHAnsi" w:hAnsiTheme="majorHAnsi" w:cstheme="majorHAnsi"/>
        </w:rPr>
        <w:t xml:space="preserve"> </w:t>
      </w:r>
    </w:p>
    <w:p w14:paraId="23DB552F" w14:textId="4E798241" w:rsidR="00715945" w:rsidRPr="00307997" w:rsidRDefault="00715945" w:rsidP="00715945">
      <w:pPr>
        <w:pStyle w:val="NormalWeb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Área restrita de Backoffice exclusiva para a equipa de staff, com um tema escuro distinto.</w:t>
      </w:r>
    </w:p>
    <w:p w14:paraId="662F22DD" w14:textId="3959654E" w:rsidR="00715945" w:rsidRPr="00307997" w:rsidRDefault="00715945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 xml:space="preserve">Dashboard </w:t>
      </w:r>
    </w:p>
    <w:p w14:paraId="305FA34C" w14:textId="7D98B39A" w:rsidR="00715945" w:rsidRPr="00307997" w:rsidRDefault="00715945" w:rsidP="00715945">
      <w:pPr>
        <w:pStyle w:val="NormalWeb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Ecrã inicial que apresenta gráficos visuais e estatísticas de vendas, novos clientes e lucro total.</w:t>
      </w:r>
    </w:p>
    <w:p w14:paraId="0D2B6333" w14:textId="5489597E" w:rsidR="00715945" w:rsidRPr="00307997" w:rsidRDefault="00715945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 xml:space="preserve">Gestão de Produtos </w:t>
      </w:r>
    </w:p>
    <w:p w14:paraId="60086F6D" w14:textId="01935B8A" w:rsidR="00715945" w:rsidRPr="00307997" w:rsidRDefault="00715945" w:rsidP="00715945">
      <w:pPr>
        <w:pStyle w:val="NormalWeb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Interface que permite ao staff adicionar novos artigos em segunda mão, alterar preços e fotos, e atualizar o estado das peças de roupa.</w:t>
      </w:r>
    </w:p>
    <w:p w14:paraId="68DFF506" w14:textId="72C7C91C" w:rsidR="00715945" w:rsidRPr="00307997" w:rsidRDefault="00715945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 xml:space="preserve">Gestão de Encomendas </w:t>
      </w:r>
    </w:p>
    <w:p w14:paraId="3EA79A1D" w14:textId="295CD18E" w:rsidR="00715945" w:rsidRPr="00307997" w:rsidRDefault="00715945" w:rsidP="00715945">
      <w:pPr>
        <w:pStyle w:val="NormalWeb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lastRenderedPageBreak/>
        <w:t>Tabela onde os administradores visualizam as encomendas e atualizam os seus estados logísticos (ex: "Enviado", "Entregue").</w:t>
      </w:r>
    </w:p>
    <w:p w14:paraId="655141E2" w14:textId="7959614D" w:rsidR="00715945" w:rsidRPr="00307997" w:rsidRDefault="00715945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 xml:space="preserve">Gestão de Utilizadores </w:t>
      </w:r>
    </w:p>
    <w:p w14:paraId="3ED02B7E" w14:textId="46D7F14F" w:rsidR="00715945" w:rsidRPr="00307997" w:rsidRDefault="00715945" w:rsidP="00715945">
      <w:pPr>
        <w:pStyle w:val="NormalWeb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Área para consultar a lista de clientes registados na loja e gerir permissões de acesso.</w:t>
      </w:r>
    </w:p>
    <w:p w14:paraId="3825C944" w14:textId="1CA6FF96" w:rsidR="00715945" w:rsidRPr="00307997" w:rsidRDefault="00715945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 xml:space="preserve">Gestão de Categorias </w:t>
      </w:r>
    </w:p>
    <w:p w14:paraId="53215C43" w14:textId="5C515B3B" w:rsidR="00715945" w:rsidRPr="00307997" w:rsidRDefault="00715945" w:rsidP="00715945">
      <w:pPr>
        <w:pStyle w:val="NormalWeb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Interface para criar, editar ou remover as categorias principais de navegação do catálogo.</w:t>
      </w:r>
    </w:p>
    <w:p w14:paraId="43AA8E14" w14:textId="01196B10" w:rsidR="00715945" w:rsidRPr="00307997" w:rsidRDefault="00715945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 xml:space="preserve">Gestão de Cupões </w:t>
      </w:r>
    </w:p>
    <w:p w14:paraId="41DD47DD" w14:textId="4225EAB9" w:rsidR="00715945" w:rsidRPr="00307997" w:rsidRDefault="00715945" w:rsidP="00715945">
      <w:pPr>
        <w:pStyle w:val="NormalWeb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>Ferramenta para gerar novas campanhas de desconto e definir regras de utilização (ex: valor mínimo de compra).</w:t>
      </w:r>
    </w:p>
    <w:p w14:paraId="53293FAD" w14:textId="46AB8C8E" w:rsidR="00715945" w:rsidRPr="00307997" w:rsidRDefault="00715945" w:rsidP="003F502F">
      <w:pPr>
        <w:pStyle w:val="Heading2"/>
        <w:rPr>
          <w:rFonts w:asciiTheme="majorHAnsi" w:hAnsiTheme="majorHAnsi" w:cstheme="majorHAnsi"/>
          <w:lang w:val="en-US"/>
        </w:rPr>
      </w:pPr>
      <w:bookmarkStart w:id="90" w:name="_Toc224220195"/>
      <w:proofErr w:type="spellStart"/>
      <w:r w:rsidRPr="00307997">
        <w:rPr>
          <w:rFonts w:asciiTheme="majorHAnsi" w:hAnsiTheme="majorHAnsi" w:cstheme="majorHAnsi"/>
          <w:lang w:val="en-US"/>
        </w:rPr>
        <w:t>Implementação</w:t>
      </w:r>
      <w:proofErr w:type="spellEnd"/>
      <w:r w:rsidRPr="00307997">
        <w:rPr>
          <w:rFonts w:asciiTheme="majorHAnsi" w:hAnsiTheme="majorHAnsi" w:cstheme="majorHAnsi"/>
          <w:lang w:val="en-US"/>
        </w:rPr>
        <w:t xml:space="preserve"> Técnica </w:t>
      </w:r>
      <w:proofErr w:type="spellStart"/>
      <w:r w:rsidRPr="00307997">
        <w:rPr>
          <w:rFonts w:asciiTheme="majorHAnsi" w:hAnsiTheme="majorHAnsi" w:cstheme="majorHAnsi"/>
          <w:lang w:val="en-US"/>
        </w:rPr>
        <w:t>Detalhada</w:t>
      </w:r>
      <w:bookmarkEnd w:id="90"/>
      <w:proofErr w:type="spellEnd"/>
    </w:p>
    <w:p w14:paraId="707CA749" w14:textId="77777777" w:rsidR="00715945" w:rsidRPr="00715945" w:rsidRDefault="00715945" w:rsidP="00715945">
      <w:pPr>
        <w:pStyle w:val="NormalWeb"/>
        <w:rPr>
          <w:rFonts w:asciiTheme="majorHAnsi" w:hAnsiTheme="majorHAnsi" w:cstheme="majorHAnsi"/>
        </w:rPr>
      </w:pPr>
      <w:r w:rsidRPr="00715945">
        <w:rPr>
          <w:rFonts w:asciiTheme="majorHAnsi" w:hAnsiTheme="majorHAnsi" w:cstheme="majorHAnsi"/>
        </w:rPr>
        <w:t>Este capítulo aprofunda as soluções arquitetónicas e o código utilizado para concretizar as funcionalidades descritas.</w:t>
      </w:r>
    </w:p>
    <w:p w14:paraId="150299CE" w14:textId="1FD3357A" w:rsidR="00715945" w:rsidRPr="00307997" w:rsidRDefault="00715945" w:rsidP="003F502F">
      <w:pPr>
        <w:pStyle w:val="Heading3"/>
        <w:rPr>
          <w:rFonts w:asciiTheme="majorHAnsi" w:hAnsiTheme="majorHAnsi" w:cstheme="majorHAnsi"/>
        </w:rPr>
      </w:pPr>
      <w:bookmarkStart w:id="91" w:name="_Toc224220196"/>
      <w:r w:rsidRPr="00307997">
        <w:rPr>
          <w:rFonts w:asciiTheme="majorHAnsi" w:hAnsiTheme="majorHAnsi" w:cstheme="majorHAnsi"/>
        </w:rPr>
        <w:t>Configuração do Firebase</w:t>
      </w:r>
      <w:bookmarkEnd w:id="91"/>
      <w:r w:rsidRPr="00307997">
        <w:rPr>
          <w:rFonts w:asciiTheme="majorHAnsi" w:hAnsiTheme="majorHAnsi" w:cstheme="majorHAnsi"/>
        </w:rPr>
        <w:t xml:space="preserve"> </w:t>
      </w:r>
    </w:p>
    <w:p w14:paraId="792A9ABF" w14:textId="46F08A9E" w:rsidR="00715945" w:rsidRPr="00715945" w:rsidRDefault="00715945" w:rsidP="00715945">
      <w:pPr>
        <w:pStyle w:val="NormalWeb"/>
        <w:rPr>
          <w:rFonts w:asciiTheme="majorHAnsi" w:hAnsiTheme="majorHAnsi" w:cstheme="majorHAnsi"/>
        </w:rPr>
      </w:pPr>
      <w:r w:rsidRPr="00715945">
        <w:rPr>
          <w:rFonts w:asciiTheme="majorHAnsi" w:hAnsiTheme="majorHAnsi" w:cstheme="majorHAnsi"/>
        </w:rPr>
        <w:t xml:space="preserve">O Firebase atua como </w:t>
      </w:r>
      <w:r w:rsidRPr="00715945">
        <w:rPr>
          <w:rFonts w:asciiTheme="majorHAnsi" w:hAnsiTheme="majorHAnsi" w:cstheme="majorHAnsi"/>
          <w:i/>
          <w:iCs/>
        </w:rPr>
        <w:t>Backend-as-a-Service</w:t>
      </w:r>
      <w:r w:rsidRPr="00715945">
        <w:rPr>
          <w:rFonts w:asciiTheme="majorHAnsi" w:hAnsiTheme="majorHAnsi" w:cstheme="majorHAnsi"/>
        </w:rPr>
        <w:t xml:space="preserve"> (BaaS).</w:t>
      </w:r>
    </w:p>
    <w:p w14:paraId="5EC2DE07" w14:textId="74CC8E2D" w:rsidR="00715945" w:rsidRPr="00307997" w:rsidRDefault="00715945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 xml:space="preserve">Criação do Projeto Firebase </w:t>
      </w:r>
    </w:p>
    <w:p w14:paraId="727F7BB5" w14:textId="71C99E17" w:rsidR="00715945" w:rsidRPr="00715945" w:rsidRDefault="00715945" w:rsidP="00715945">
      <w:pPr>
        <w:pStyle w:val="NormalWeb"/>
        <w:rPr>
          <w:rFonts w:asciiTheme="majorHAnsi" w:hAnsiTheme="majorHAnsi" w:cstheme="majorHAnsi"/>
        </w:rPr>
      </w:pPr>
      <w:r w:rsidRPr="00715945">
        <w:rPr>
          <w:rFonts w:asciiTheme="majorHAnsi" w:hAnsiTheme="majorHAnsi" w:cstheme="majorHAnsi"/>
        </w:rPr>
        <w:t>O projeto foi criado na consola da Google para gerir a base de dados e a autenticação de forma centralizada.</w:t>
      </w:r>
    </w:p>
    <w:p w14:paraId="6B517C14" w14:textId="3011F78A" w:rsidR="00715945" w:rsidRPr="00307997" w:rsidRDefault="00715945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 xml:space="preserve">Configuração da Aplicação Web </w:t>
      </w:r>
    </w:p>
    <w:p w14:paraId="1FB9C55E" w14:textId="338408C7" w:rsidR="00715945" w:rsidRPr="00715945" w:rsidRDefault="00715945" w:rsidP="00715945">
      <w:pPr>
        <w:pStyle w:val="NormalWeb"/>
        <w:rPr>
          <w:rFonts w:asciiTheme="majorHAnsi" w:hAnsiTheme="majorHAnsi" w:cstheme="majorHAnsi"/>
        </w:rPr>
      </w:pPr>
      <w:r w:rsidRPr="00715945">
        <w:rPr>
          <w:rFonts w:asciiTheme="majorHAnsi" w:hAnsiTheme="majorHAnsi" w:cstheme="majorHAnsi"/>
        </w:rPr>
        <w:t>A ligação entre o código React e os servidores da Google é feita inicializando os módulos no ficheiro src/lib/firebase.ts.</w:t>
      </w:r>
    </w:p>
    <w:p w14:paraId="3006ACC5" w14:textId="0B1ECE99" w:rsidR="00715945" w:rsidRPr="00307997" w:rsidRDefault="00715945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 xml:space="preserve">Variáveis de Ambiente </w:t>
      </w:r>
    </w:p>
    <w:p w14:paraId="34D56F4E" w14:textId="4733F9E5" w:rsidR="00715945" w:rsidRPr="00715945" w:rsidRDefault="00715945" w:rsidP="00715945">
      <w:pPr>
        <w:pStyle w:val="NormalWeb"/>
        <w:rPr>
          <w:rFonts w:asciiTheme="majorHAnsi" w:hAnsiTheme="majorHAnsi" w:cstheme="majorHAnsi"/>
        </w:rPr>
      </w:pPr>
      <w:r w:rsidRPr="00715945">
        <w:rPr>
          <w:rFonts w:asciiTheme="majorHAnsi" w:hAnsiTheme="majorHAnsi" w:cstheme="majorHAnsi"/>
        </w:rPr>
        <w:lastRenderedPageBreak/>
        <w:t>Para garantir a segurança do repositório, as chaves de acesso não estão expostas diretamente no código, sendo carregadas através de ficheiros de ambiente (.env.local):</w:t>
      </w:r>
    </w:p>
    <w:p w14:paraId="768AFE52" w14:textId="77777777" w:rsidR="00715945" w:rsidRPr="00715945" w:rsidRDefault="00715945" w:rsidP="00715945">
      <w:pPr>
        <w:pStyle w:val="NormalWeb"/>
        <w:rPr>
          <w:rFonts w:asciiTheme="majorHAnsi" w:hAnsiTheme="majorHAnsi" w:cstheme="majorHAnsi"/>
        </w:rPr>
      </w:pPr>
      <w:r w:rsidRPr="00715945">
        <w:rPr>
          <w:rFonts w:asciiTheme="majorHAnsi" w:hAnsiTheme="majorHAnsi" w:cstheme="majorHAnsi"/>
        </w:rPr>
        <w:t>// Excerto do ficheiro src/lib/firebase.ts</w:t>
      </w:r>
    </w:p>
    <w:p w14:paraId="4D4B78C3" w14:textId="77777777" w:rsidR="00715945" w:rsidRPr="00715945" w:rsidRDefault="00715945" w:rsidP="00715945">
      <w:pPr>
        <w:pStyle w:val="NormalWeb"/>
        <w:rPr>
          <w:rFonts w:asciiTheme="majorHAnsi" w:hAnsiTheme="majorHAnsi" w:cstheme="majorHAnsi"/>
          <w:lang w:val="en-US"/>
        </w:rPr>
      </w:pPr>
      <w:r w:rsidRPr="00715945">
        <w:rPr>
          <w:rFonts w:asciiTheme="majorHAnsi" w:hAnsiTheme="majorHAnsi" w:cstheme="majorHAnsi"/>
          <w:lang w:val="en-US"/>
        </w:rPr>
        <w:t xml:space="preserve">import </w:t>
      </w:r>
      <w:proofErr w:type="gramStart"/>
      <w:r w:rsidRPr="00715945">
        <w:rPr>
          <w:rFonts w:asciiTheme="majorHAnsi" w:hAnsiTheme="majorHAnsi" w:cstheme="majorHAnsi"/>
          <w:lang w:val="en-US"/>
        </w:rPr>
        <w:t xml:space="preserve">{ </w:t>
      </w:r>
      <w:proofErr w:type="spellStart"/>
      <w:r w:rsidRPr="00715945">
        <w:rPr>
          <w:rFonts w:asciiTheme="majorHAnsi" w:hAnsiTheme="majorHAnsi" w:cstheme="majorHAnsi"/>
          <w:lang w:val="en-US"/>
        </w:rPr>
        <w:t>initializeApp</w:t>
      </w:r>
      <w:proofErr w:type="spellEnd"/>
      <w:proofErr w:type="gramEnd"/>
      <w:r w:rsidRPr="00715945">
        <w:rPr>
          <w:rFonts w:asciiTheme="majorHAnsi" w:hAnsiTheme="majorHAnsi" w:cstheme="majorHAnsi"/>
          <w:lang w:val="en-US"/>
        </w:rPr>
        <w:t xml:space="preserve"> } from 'firebase/app</w:t>
      </w:r>
      <w:proofErr w:type="gramStart"/>
      <w:r w:rsidRPr="00715945">
        <w:rPr>
          <w:rFonts w:asciiTheme="majorHAnsi" w:hAnsiTheme="majorHAnsi" w:cstheme="majorHAnsi"/>
          <w:lang w:val="en-US"/>
        </w:rPr>
        <w:t>';</w:t>
      </w:r>
      <w:proofErr w:type="gramEnd"/>
    </w:p>
    <w:p w14:paraId="6364BD1C" w14:textId="77777777" w:rsidR="00715945" w:rsidRPr="00715945" w:rsidRDefault="00715945" w:rsidP="00715945">
      <w:pPr>
        <w:pStyle w:val="NormalWeb"/>
        <w:rPr>
          <w:rFonts w:asciiTheme="majorHAnsi" w:hAnsiTheme="majorHAnsi" w:cstheme="majorHAnsi"/>
          <w:lang w:val="en-US"/>
        </w:rPr>
      </w:pPr>
      <w:r w:rsidRPr="00715945">
        <w:rPr>
          <w:rFonts w:asciiTheme="majorHAnsi" w:hAnsiTheme="majorHAnsi" w:cstheme="majorHAnsi"/>
          <w:lang w:val="en-US"/>
        </w:rPr>
        <w:t xml:space="preserve">import </w:t>
      </w:r>
      <w:proofErr w:type="gramStart"/>
      <w:r w:rsidRPr="00715945">
        <w:rPr>
          <w:rFonts w:asciiTheme="majorHAnsi" w:hAnsiTheme="majorHAnsi" w:cstheme="majorHAnsi"/>
          <w:lang w:val="en-US"/>
        </w:rPr>
        <w:t xml:space="preserve">{ </w:t>
      </w:r>
      <w:proofErr w:type="spellStart"/>
      <w:r w:rsidRPr="00715945">
        <w:rPr>
          <w:rFonts w:asciiTheme="majorHAnsi" w:hAnsiTheme="majorHAnsi" w:cstheme="majorHAnsi"/>
          <w:lang w:val="en-US"/>
        </w:rPr>
        <w:t>getAuth</w:t>
      </w:r>
      <w:proofErr w:type="spellEnd"/>
      <w:proofErr w:type="gramEnd"/>
      <w:r w:rsidRPr="00715945">
        <w:rPr>
          <w:rFonts w:asciiTheme="majorHAnsi" w:hAnsiTheme="majorHAnsi" w:cstheme="majorHAnsi"/>
          <w:lang w:val="en-US"/>
        </w:rPr>
        <w:t xml:space="preserve"> } from 'firebase/auth</w:t>
      </w:r>
      <w:proofErr w:type="gramStart"/>
      <w:r w:rsidRPr="00715945">
        <w:rPr>
          <w:rFonts w:asciiTheme="majorHAnsi" w:hAnsiTheme="majorHAnsi" w:cstheme="majorHAnsi"/>
          <w:lang w:val="en-US"/>
        </w:rPr>
        <w:t>';</w:t>
      </w:r>
      <w:proofErr w:type="gramEnd"/>
    </w:p>
    <w:p w14:paraId="2AB7C712" w14:textId="77777777" w:rsidR="00715945" w:rsidRPr="00715945" w:rsidRDefault="00715945" w:rsidP="00715945">
      <w:pPr>
        <w:pStyle w:val="NormalWeb"/>
        <w:rPr>
          <w:rFonts w:asciiTheme="majorHAnsi" w:hAnsiTheme="majorHAnsi" w:cstheme="majorHAnsi"/>
          <w:lang w:val="en-US"/>
        </w:rPr>
      </w:pPr>
      <w:r w:rsidRPr="00715945">
        <w:rPr>
          <w:rFonts w:asciiTheme="majorHAnsi" w:hAnsiTheme="majorHAnsi" w:cstheme="majorHAnsi"/>
          <w:lang w:val="en-US"/>
        </w:rPr>
        <w:t xml:space="preserve">import </w:t>
      </w:r>
      <w:proofErr w:type="gramStart"/>
      <w:r w:rsidRPr="00715945">
        <w:rPr>
          <w:rFonts w:asciiTheme="majorHAnsi" w:hAnsiTheme="majorHAnsi" w:cstheme="majorHAnsi"/>
          <w:lang w:val="en-US"/>
        </w:rPr>
        <w:t xml:space="preserve">{ </w:t>
      </w:r>
      <w:proofErr w:type="spellStart"/>
      <w:r w:rsidRPr="00715945">
        <w:rPr>
          <w:rFonts w:asciiTheme="majorHAnsi" w:hAnsiTheme="majorHAnsi" w:cstheme="majorHAnsi"/>
          <w:lang w:val="en-US"/>
        </w:rPr>
        <w:t>getFirestore</w:t>
      </w:r>
      <w:proofErr w:type="spellEnd"/>
      <w:proofErr w:type="gramEnd"/>
      <w:r w:rsidRPr="00715945">
        <w:rPr>
          <w:rFonts w:asciiTheme="majorHAnsi" w:hAnsiTheme="majorHAnsi" w:cstheme="majorHAnsi"/>
          <w:lang w:val="en-US"/>
        </w:rPr>
        <w:t xml:space="preserve"> } from 'firebase/</w:t>
      </w:r>
      <w:proofErr w:type="spellStart"/>
      <w:r w:rsidRPr="00715945">
        <w:rPr>
          <w:rFonts w:asciiTheme="majorHAnsi" w:hAnsiTheme="majorHAnsi" w:cstheme="majorHAnsi"/>
          <w:lang w:val="en-US"/>
        </w:rPr>
        <w:t>firestore</w:t>
      </w:r>
      <w:proofErr w:type="spellEnd"/>
      <w:proofErr w:type="gramStart"/>
      <w:r w:rsidRPr="00715945">
        <w:rPr>
          <w:rFonts w:asciiTheme="majorHAnsi" w:hAnsiTheme="majorHAnsi" w:cstheme="majorHAnsi"/>
          <w:lang w:val="en-US"/>
        </w:rPr>
        <w:t>';</w:t>
      </w:r>
      <w:proofErr w:type="gramEnd"/>
    </w:p>
    <w:p w14:paraId="675CC698" w14:textId="77777777" w:rsidR="00715945" w:rsidRPr="00715945" w:rsidRDefault="00715945" w:rsidP="00715945">
      <w:pPr>
        <w:pStyle w:val="NormalWeb"/>
        <w:rPr>
          <w:rFonts w:asciiTheme="majorHAnsi" w:hAnsiTheme="majorHAnsi" w:cstheme="majorHAnsi"/>
          <w:lang w:val="en-US"/>
        </w:rPr>
      </w:pPr>
    </w:p>
    <w:p w14:paraId="6D3B92E0" w14:textId="77777777" w:rsidR="00715945" w:rsidRPr="00715945" w:rsidRDefault="00715945" w:rsidP="00715945">
      <w:pPr>
        <w:pStyle w:val="NormalWeb"/>
        <w:rPr>
          <w:rFonts w:asciiTheme="majorHAnsi" w:hAnsiTheme="majorHAnsi" w:cstheme="majorHAnsi"/>
          <w:lang w:val="en-US"/>
        </w:rPr>
      </w:pPr>
      <w:r w:rsidRPr="00715945">
        <w:rPr>
          <w:rFonts w:asciiTheme="majorHAnsi" w:hAnsiTheme="majorHAnsi" w:cstheme="majorHAnsi"/>
          <w:lang w:val="en-US"/>
        </w:rPr>
        <w:t xml:space="preserve">const </w:t>
      </w:r>
      <w:proofErr w:type="spellStart"/>
      <w:r w:rsidRPr="00715945">
        <w:rPr>
          <w:rFonts w:asciiTheme="majorHAnsi" w:hAnsiTheme="majorHAnsi" w:cstheme="majorHAnsi"/>
          <w:lang w:val="en-US"/>
        </w:rPr>
        <w:t>firebaseConfig</w:t>
      </w:r>
      <w:proofErr w:type="spellEnd"/>
      <w:r w:rsidRPr="00715945">
        <w:rPr>
          <w:rFonts w:asciiTheme="majorHAnsi" w:hAnsiTheme="majorHAnsi" w:cstheme="majorHAnsi"/>
          <w:lang w:val="en-US"/>
        </w:rPr>
        <w:t xml:space="preserve"> = {</w:t>
      </w:r>
    </w:p>
    <w:p w14:paraId="217E9D87" w14:textId="77777777" w:rsidR="00715945" w:rsidRPr="00715945" w:rsidRDefault="00715945" w:rsidP="00715945">
      <w:pPr>
        <w:pStyle w:val="NormalWeb"/>
        <w:rPr>
          <w:rFonts w:asciiTheme="majorHAnsi" w:hAnsiTheme="majorHAnsi" w:cstheme="majorHAnsi"/>
          <w:lang w:val="en-US"/>
        </w:rPr>
      </w:pPr>
      <w:r w:rsidRPr="00715945">
        <w:rPr>
          <w:rFonts w:asciiTheme="majorHAnsi" w:hAnsiTheme="majorHAnsi" w:cstheme="majorHAnsi"/>
          <w:lang w:val="en-US"/>
        </w:rPr>
        <w:t xml:space="preserve">  </w:t>
      </w:r>
      <w:proofErr w:type="spellStart"/>
      <w:r w:rsidRPr="00715945">
        <w:rPr>
          <w:rFonts w:asciiTheme="majorHAnsi" w:hAnsiTheme="majorHAnsi" w:cstheme="majorHAnsi"/>
          <w:lang w:val="en-US"/>
        </w:rPr>
        <w:t>apiKey</w:t>
      </w:r>
      <w:proofErr w:type="spellEnd"/>
      <w:r w:rsidRPr="00715945">
        <w:rPr>
          <w:rFonts w:asciiTheme="majorHAnsi" w:hAnsiTheme="majorHAnsi" w:cstheme="majorHAnsi"/>
          <w:lang w:val="en-US"/>
        </w:rPr>
        <w:t xml:space="preserve">: </w:t>
      </w:r>
      <w:proofErr w:type="spellStart"/>
      <w:proofErr w:type="gramStart"/>
      <w:r w:rsidRPr="00715945">
        <w:rPr>
          <w:rFonts w:asciiTheme="majorHAnsi" w:hAnsiTheme="majorHAnsi" w:cstheme="majorHAnsi"/>
          <w:lang w:val="en-US"/>
        </w:rPr>
        <w:t>import.meta.env.VITE</w:t>
      </w:r>
      <w:proofErr w:type="gramEnd"/>
      <w:r w:rsidRPr="00715945">
        <w:rPr>
          <w:rFonts w:asciiTheme="majorHAnsi" w:hAnsiTheme="majorHAnsi" w:cstheme="majorHAnsi"/>
          <w:lang w:val="en-US"/>
        </w:rPr>
        <w:t>_FIREBASE_API_KEY</w:t>
      </w:r>
      <w:proofErr w:type="spellEnd"/>
      <w:r w:rsidRPr="00715945">
        <w:rPr>
          <w:rFonts w:asciiTheme="majorHAnsi" w:hAnsiTheme="majorHAnsi" w:cstheme="majorHAnsi"/>
          <w:lang w:val="en-US"/>
        </w:rPr>
        <w:t>,</w:t>
      </w:r>
    </w:p>
    <w:p w14:paraId="116E0B27" w14:textId="77777777" w:rsidR="00715945" w:rsidRPr="00715945" w:rsidRDefault="00715945" w:rsidP="00715945">
      <w:pPr>
        <w:pStyle w:val="NormalWeb"/>
        <w:rPr>
          <w:rFonts w:asciiTheme="majorHAnsi" w:hAnsiTheme="majorHAnsi" w:cstheme="majorHAnsi"/>
          <w:lang w:val="en-US"/>
        </w:rPr>
      </w:pPr>
      <w:r w:rsidRPr="00715945">
        <w:rPr>
          <w:rFonts w:asciiTheme="majorHAnsi" w:hAnsiTheme="majorHAnsi" w:cstheme="majorHAnsi"/>
          <w:lang w:val="en-US"/>
        </w:rPr>
        <w:t xml:space="preserve">  </w:t>
      </w:r>
      <w:proofErr w:type="spellStart"/>
      <w:r w:rsidRPr="00715945">
        <w:rPr>
          <w:rFonts w:asciiTheme="majorHAnsi" w:hAnsiTheme="majorHAnsi" w:cstheme="majorHAnsi"/>
          <w:lang w:val="en-US"/>
        </w:rPr>
        <w:t>authDomain</w:t>
      </w:r>
      <w:proofErr w:type="spellEnd"/>
      <w:r w:rsidRPr="00715945">
        <w:rPr>
          <w:rFonts w:asciiTheme="majorHAnsi" w:hAnsiTheme="majorHAnsi" w:cstheme="majorHAnsi"/>
          <w:lang w:val="en-US"/>
        </w:rPr>
        <w:t xml:space="preserve">: </w:t>
      </w:r>
      <w:proofErr w:type="spellStart"/>
      <w:proofErr w:type="gramStart"/>
      <w:r w:rsidRPr="00715945">
        <w:rPr>
          <w:rFonts w:asciiTheme="majorHAnsi" w:hAnsiTheme="majorHAnsi" w:cstheme="majorHAnsi"/>
          <w:lang w:val="en-US"/>
        </w:rPr>
        <w:t>import.meta.env.VITE</w:t>
      </w:r>
      <w:proofErr w:type="gramEnd"/>
      <w:r w:rsidRPr="00715945">
        <w:rPr>
          <w:rFonts w:asciiTheme="majorHAnsi" w:hAnsiTheme="majorHAnsi" w:cstheme="majorHAnsi"/>
          <w:lang w:val="en-US"/>
        </w:rPr>
        <w:t>_FIREBASE_AUTH_DOMAIN</w:t>
      </w:r>
      <w:proofErr w:type="spellEnd"/>
      <w:r w:rsidRPr="00715945">
        <w:rPr>
          <w:rFonts w:asciiTheme="majorHAnsi" w:hAnsiTheme="majorHAnsi" w:cstheme="majorHAnsi"/>
          <w:lang w:val="en-US"/>
        </w:rPr>
        <w:t>,</w:t>
      </w:r>
    </w:p>
    <w:p w14:paraId="45AE991B" w14:textId="77777777" w:rsidR="00715945" w:rsidRPr="00715945" w:rsidRDefault="00715945" w:rsidP="00715945">
      <w:pPr>
        <w:pStyle w:val="NormalWeb"/>
        <w:rPr>
          <w:rFonts w:asciiTheme="majorHAnsi" w:hAnsiTheme="majorHAnsi" w:cstheme="majorHAnsi"/>
          <w:lang w:val="en-US"/>
        </w:rPr>
      </w:pPr>
      <w:r w:rsidRPr="00715945">
        <w:rPr>
          <w:rFonts w:asciiTheme="majorHAnsi" w:hAnsiTheme="majorHAnsi" w:cstheme="majorHAnsi"/>
          <w:lang w:val="en-US"/>
        </w:rPr>
        <w:t xml:space="preserve">  </w:t>
      </w:r>
      <w:proofErr w:type="spellStart"/>
      <w:r w:rsidRPr="00715945">
        <w:rPr>
          <w:rFonts w:asciiTheme="majorHAnsi" w:hAnsiTheme="majorHAnsi" w:cstheme="majorHAnsi"/>
          <w:lang w:val="en-US"/>
        </w:rPr>
        <w:t>projectId</w:t>
      </w:r>
      <w:proofErr w:type="spellEnd"/>
      <w:r w:rsidRPr="00715945">
        <w:rPr>
          <w:rFonts w:asciiTheme="majorHAnsi" w:hAnsiTheme="majorHAnsi" w:cstheme="majorHAnsi"/>
          <w:lang w:val="en-US"/>
        </w:rPr>
        <w:t xml:space="preserve">: </w:t>
      </w:r>
      <w:proofErr w:type="spellStart"/>
      <w:proofErr w:type="gramStart"/>
      <w:r w:rsidRPr="00715945">
        <w:rPr>
          <w:rFonts w:asciiTheme="majorHAnsi" w:hAnsiTheme="majorHAnsi" w:cstheme="majorHAnsi"/>
          <w:lang w:val="en-US"/>
        </w:rPr>
        <w:t>import.meta.env.VITE</w:t>
      </w:r>
      <w:proofErr w:type="gramEnd"/>
      <w:r w:rsidRPr="00715945">
        <w:rPr>
          <w:rFonts w:asciiTheme="majorHAnsi" w:hAnsiTheme="majorHAnsi" w:cstheme="majorHAnsi"/>
          <w:lang w:val="en-US"/>
        </w:rPr>
        <w:t>_FIREBASE_PROJECT_ID</w:t>
      </w:r>
      <w:proofErr w:type="spellEnd"/>
      <w:r w:rsidRPr="00715945">
        <w:rPr>
          <w:rFonts w:asciiTheme="majorHAnsi" w:hAnsiTheme="majorHAnsi" w:cstheme="majorHAnsi"/>
          <w:lang w:val="en-US"/>
        </w:rPr>
        <w:t>,</w:t>
      </w:r>
    </w:p>
    <w:p w14:paraId="563474A7" w14:textId="77777777" w:rsidR="00715945" w:rsidRPr="00715945" w:rsidRDefault="00715945" w:rsidP="00715945">
      <w:pPr>
        <w:pStyle w:val="NormalWeb"/>
        <w:rPr>
          <w:rFonts w:asciiTheme="majorHAnsi" w:hAnsiTheme="majorHAnsi" w:cstheme="majorHAnsi"/>
          <w:lang w:val="en-US"/>
        </w:rPr>
      </w:pPr>
      <w:proofErr w:type="gramStart"/>
      <w:r w:rsidRPr="00715945">
        <w:rPr>
          <w:rFonts w:asciiTheme="majorHAnsi" w:hAnsiTheme="majorHAnsi" w:cstheme="majorHAnsi"/>
          <w:lang w:val="en-US"/>
        </w:rPr>
        <w:t>};</w:t>
      </w:r>
      <w:proofErr w:type="gramEnd"/>
    </w:p>
    <w:p w14:paraId="356C0E53" w14:textId="77777777" w:rsidR="00715945" w:rsidRPr="00715945" w:rsidRDefault="00715945" w:rsidP="00715945">
      <w:pPr>
        <w:pStyle w:val="NormalWeb"/>
        <w:rPr>
          <w:rFonts w:asciiTheme="majorHAnsi" w:hAnsiTheme="majorHAnsi" w:cstheme="majorHAnsi"/>
          <w:lang w:val="en-US"/>
        </w:rPr>
      </w:pPr>
    </w:p>
    <w:p w14:paraId="0D6E4FF6" w14:textId="77777777" w:rsidR="00715945" w:rsidRPr="00715945" w:rsidRDefault="00715945" w:rsidP="00715945">
      <w:pPr>
        <w:pStyle w:val="NormalWeb"/>
        <w:rPr>
          <w:rFonts w:asciiTheme="majorHAnsi" w:hAnsiTheme="majorHAnsi" w:cstheme="majorHAnsi"/>
          <w:lang w:val="en-US"/>
        </w:rPr>
      </w:pPr>
      <w:r w:rsidRPr="00715945">
        <w:rPr>
          <w:rFonts w:asciiTheme="majorHAnsi" w:hAnsiTheme="majorHAnsi" w:cstheme="majorHAnsi"/>
          <w:lang w:val="en-US"/>
        </w:rPr>
        <w:t xml:space="preserve">export const app = </w:t>
      </w:r>
      <w:proofErr w:type="spellStart"/>
      <w:r w:rsidRPr="00715945">
        <w:rPr>
          <w:rFonts w:asciiTheme="majorHAnsi" w:hAnsiTheme="majorHAnsi" w:cstheme="majorHAnsi"/>
          <w:lang w:val="en-US"/>
        </w:rPr>
        <w:t>initializeApp</w:t>
      </w:r>
      <w:proofErr w:type="spellEnd"/>
      <w:r w:rsidRPr="00715945">
        <w:rPr>
          <w:rFonts w:asciiTheme="majorHAnsi" w:hAnsiTheme="majorHAnsi" w:cstheme="majorHAnsi"/>
          <w:lang w:val="en-US"/>
        </w:rPr>
        <w:t>(</w:t>
      </w:r>
      <w:proofErr w:type="spellStart"/>
      <w:r w:rsidRPr="00715945">
        <w:rPr>
          <w:rFonts w:asciiTheme="majorHAnsi" w:hAnsiTheme="majorHAnsi" w:cstheme="majorHAnsi"/>
          <w:lang w:val="en-US"/>
        </w:rPr>
        <w:t>firebaseConfig</w:t>
      </w:r>
      <w:proofErr w:type="spellEnd"/>
      <w:proofErr w:type="gramStart"/>
      <w:r w:rsidRPr="00715945">
        <w:rPr>
          <w:rFonts w:asciiTheme="majorHAnsi" w:hAnsiTheme="majorHAnsi" w:cstheme="majorHAnsi"/>
          <w:lang w:val="en-US"/>
        </w:rPr>
        <w:t>);</w:t>
      </w:r>
      <w:proofErr w:type="gramEnd"/>
    </w:p>
    <w:p w14:paraId="01D3275F" w14:textId="1C9A16B8" w:rsidR="00715945" w:rsidRPr="00307997" w:rsidRDefault="00715945" w:rsidP="003F502F">
      <w:pPr>
        <w:pStyle w:val="Heading3"/>
        <w:rPr>
          <w:rFonts w:asciiTheme="majorHAnsi" w:hAnsiTheme="majorHAnsi" w:cstheme="majorHAnsi"/>
        </w:rPr>
      </w:pPr>
      <w:bookmarkStart w:id="92" w:name="_Toc224220197"/>
      <w:r w:rsidRPr="00307997">
        <w:rPr>
          <w:rFonts w:asciiTheme="majorHAnsi" w:hAnsiTheme="majorHAnsi" w:cstheme="majorHAnsi"/>
        </w:rPr>
        <w:t>Integração com Stripe</w:t>
      </w:r>
      <w:bookmarkEnd w:id="92"/>
      <w:r w:rsidRPr="00307997">
        <w:rPr>
          <w:rFonts w:asciiTheme="majorHAnsi" w:hAnsiTheme="majorHAnsi" w:cstheme="majorHAnsi"/>
        </w:rPr>
        <w:t xml:space="preserve"> </w:t>
      </w:r>
    </w:p>
    <w:p w14:paraId="5BFE409F" w14:textId="19E1ADBF" w:rsidR="00715945" w:rsidRPr="00715945" w:rsidRDefault="00715945" w:rsidP="00715945">
      <w:pPr>
        <w:pStyle w:val="NormalWeb"/>
        <w:rPr>
          <w:rFonts w:asciiTheme="majorHAnsi" w:hAnsiTheme="majorHAnsi" w:cstheme="majorHAnsi"/>
        </w:rPr>
      </w:pPr>
      <w:r w:rsidRPr="00715945">
        <w:rPr>
          <w:rFonts w:asciiTheme="majorHAnsi" w:hAnsiTheme="majorHAnsi" w:cstheme="majorHAnsi"/>
        </w:rPr>
        <w:t>A integração de pagamentos exigiu uma abordagem de dupla camada (Frontend e Backend).</w:t>
      </w:r>
    </w:p>
    <w:p w14:paraId="5BDD6327" w14:textId="5731AD6D" w:rsidR="00715945" w:rsidRPr="00307997" w:rsidRDefault="00715945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 xml:space="preserve">Configuração da Conta Stripe </w:t>
      </w:r>
    </w:p>
    <w:p w14:paraId="4401ECB4" w14:textId="40F39664" w:rsidR="00715945" w:rsidRPr="00715945" w:rsidRDefault="00715945" w:rsidP="00715945">
      <w:pPr>
        <w:pStyle w:val="NormalWeb"/>
        <w:rPr>
          <w:rFonts w:asciiTheme="majorHAnsi" w:hAnsiTheme="majorHAnsi" w:cstheme="majorHAnsi"/>
        </w:rPr>
      </w:pPr>
      <w:r w:rsidRPr="00715945">
        <w:rPr>
          <w:rFonts w:asciiTheme="majorHAnsi" w:hAnsiTheme="majorHAnsi" w:cstheme="majorHAnsi"/>
        </w:rPr>
        <w:t>Foi criada uma conta de desenvolvedor no Stripe para gerar as chaves de API públicas e secretas.</w:t>
      </w:r>
    </w:p>
    <w:p w14:paraId="7A0EF3EE" w14:textId="2AB0DBB6" w:rsidR="00715945" w:rsidRPr="00307997" w:rsidRDefault="00715945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 xml:space="preserve">Fluxo de Pagamento </w:t>
      </w:r>
    </w:p>
    <w:p w14:paraId="18E2802C" w14:textId="2E7C8534" w:rsidR="00715945" w:rsidRPr="00715945" w:rsidRDefault="00715945" w:rsidP="00715945">
      <w:pPr>
        <w:pStyle w:val="NormalWeb"/>
        <w:rPr>
          <w:rFonts w:asciiTheme="majorHAnsi" w:hAnsiTheme="majorHAnsi" w:cstheme="majorHAnsi"/>
        </w:rPr>
      </w:pPr>
      <w:r w:rsidRPr="00715945">
        <w:rPr>
          <w:rFonts w:asciiTheme="majorHAnsi" w:hAnsiTheme="majorHAnsi" w:cstheme="majorHAnsi"/>
        </w:rPr>
        <w:lastRenderedPageBreak/>
        <w:t xml:space="preserve">No Frontend, usamos a biblioteca @stripe/stripe-js para iniciar a sessão e transferir o cliente de forma segura para o </w:t>
      </w:r>
      <w:r w:rsidRPr="00715945">
        <w:rPr>
          <w:rFonts w:asciiTheme="majorHAnsi" w:hAnsiTheme="majorHAnsi" w:cstheme="majorHAnsi"/>
          <w:i/>
          <w:iCs/>
        </w:rPr>
        <w:t>checkout</w:t>
      </w:r>
      <w:r w:rsidRPr="00715945">
        <w:rPr>
          <w:rFonts w:asciiTheme="majorHAnsi" w:hAnsiTheme="majorHAnsi" w:cstheme="majorHAnsi"/>
        </w:rPr>
        <w:t>.</w:t>
      </w:r>
    </w:p>
    <w:p w14:paraId="1427CDB7" w14:textId="560B9FC6" w:rsidR="00715945" w:rsidRPr="00307997" w:rsidRDefault="00715945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 xml:space="preserve">Webhooks Stripe </w:t>
      </w:r>
    </w:p>
    <w:p w14:paraId="445BD61A" w14:textId="4816221F" w:rsidR="00715945" w:rsidRPr="00715945" w:rsidRDefault="00715945" w:rsidP="00715945">
      <w:pPr>
        <w:pStyle w:val="NormalWeb"/>
        <w:rPr>
          <w:rFonts w:asciiTheme="majorHAnsi" w:hAnsiTheme="majorHAnsi" w:cstheme="majorHAnsi"/>
        </w:rPr>
      </w:pPr>
      <w:r w:rsidRPr="00715945">
        <w:rPr>
          <w:rFonts w:asciiTheme="majorHAnsi" w:hAnsiTheme="majorHAnsi" w:cstheme="majorHAnsi"/>
        </w:rPr>
        <w:t xml:space="preserve">No Backend (Cloud Functions), criámos </w:t>
      </w:r>
      <w:r w:rsidRPr="00715945">
        <w:rPr>
          <w:rFonts w:asciiTheme="majorHAnsi" w:hAnsiTheme="majorHAnsi" w:cstheme="majorHAnsi"/>
          <w:i/>
          <w:iCs/>
        </w:rPr>
        <w:t>endpoints</w:t>
      </w:r>
      <w:r w:rsidRPr="00715945">
        <w:rPr>
          <w:rFonts w:asciiTheme="majorHAnsi" w:hAnsiTheme="majorHAnsi" w:cstheme="majorHAnsi"/>
        </w:rPr>
        <w:t xml:space="preserve"> que recebem a confirmação do banco de forma assíncrona. Quando o Stripe avisa que o pagamento foi bem-sucedido, o servidor atualiza o estado da encomenda no Firestore para "pago".</w:t>
      </w:r>
    </w:p>
    <w:p w14:paraId="5F62E01C" w14:textId="6F3C76A6" w:rsidR="00715945" w:rsidRPr="00307997" w:rsidRDefault="00715945" w:rsidP="003F502F">
      <w:pPr>
        <w:pStyle w:val="Heading3"/>
        <w:rPr>
          <w:rFonts w:asciiTheme="majorHAnsi" w:hAnsiTheme="majorHAnsi" w:cstheme="majorHAnsi"/>
        </w:rPr>
      </w:pPr>
      <w:bookmarkStart w:id="93" w:name="_Toc224220198"/>
      <w:r w:rsidRPr="00307997">
        <w:rPr>
          <w:rFonts w:asciiTheme="majorHAnsi" w:hAnsiTheme="majorHAnsi" w:cstheme="majorHAnsi"/>
        </w:rPr>
        <w:t>Otimizações de Performance</w:t>
      </w:r>
      <w:bookmarkEnd w:id="93"/>
      <w:r w:rsidRPr="00307997">
        <w:rPr>
          <w:rFonts w:asciiTheme="majorHAnsi" w:hAnsiTheme="majorHAnsi" w:cstheme="majorHAnsi"/>
        </w:rPr>
        <w:t xml:space="preserve"> </w:t>
      </w:r>
    </w:p>
    <w:p w14:paraId="12316D2E" w14:textId="0581CB5A" w:rsidR="00715945" w:rsidRPr="00715945" w:rsidRDefault="00715945" w:rsidP="00715945">
      <w:pPr>
        <w:pStyle w:val="NormalWeb"/>
        <w:rPr>
          <w:rFonts w:asciiTheme="majorHAnsi" w:hAnsiTheme="majorHAnsi" w:cstheme="majorHAnsi"/>
        </w:rPr>
      </w:pPr>
      <w:r w:rsidRPr="00715945">
        <w:rPr>
          <w:rFonts w:asciiTheme="majorHAnsi" w:hAnsiTheme="majorHAnsi" w:cstheme="majorHAnsi"/>
        </w:rPr>
        <w:t>A velocidade de carregamento é crucial numa loja online.</w:t>
      </w:r>
    </w:p>
    <w:p w14:paraId="332049D7" w14:textId="78BD7AC5" w:rsidR="00715945" w:rsidRPr="00307997" w:rsidRDefault="00715945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 xml:space="preserve">Lazy Loading </w:t>
      </w:r>
    </w:p>
    <w:p w14:paraId="0D362700" w14:textId="158BE6C1" w:rsidR="00715945" w:rsidRPr="00715945" w:rsidRDefault="00715945" w:rsidP="00715945">
      <w:pPr>
        <w:pStyle w:val="NormalWeb"/>
        <w:rPr>
          <w:rFonts w:asciiTheme="majorHAnsi" w:hAnsiTheme="majorHAnsi" w:cstheme="majorHAnsi"/>
        </w:rPr>
      </w:pPr>
      <w:r w:rsidRPr="00715945">
        <w:rPr>
          <w:rFonts w:asciiTheme="majorHAnsi" w:hAnsiTheme="majorHAnsi" w:cstheme="majorHAnsi"/>
        </w:rPr>
        <w:t>Carregamento de componentes pesados apenas quando são estritamente necessários, reduzindo o tempo inicial de abertura do site.</w:t>
      </w:r>
    </w:p>
    <w:p w14:paraId="0453FDD6" w14:textId="253DA7A0" w:rsidR="00715945" w:rsidRPr="00307997" w:rsidRDefault="00715945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 xml:space="preserve">Code Splitting </w:t>
      </w:r>
    </w:p>
    <w:p w14:paraId="7182E1B2" w14:textId="09D67BB1" w:rsidR="00715945" w:rsidRPr="00715945" w:rsidRDefault="00715945" w:rsidP="00715945">
      <w:pPr>
        <w:pStyle w:val="NormalWeb"/>
        <w:rPr>
          <w:rFonts w:asciiTheme="majorHAnsi" w:hAnsiTheme="majorHAnsi" w:cstheme="majorHAnsi"/>
        </w:rPr>
      </w:pPr>
      <w:r w:rsidRPr="00715945">
        <w:rPr>
          <w:rFonts w:asciiTheme="majorHAnsi" w:hAnsiTheme="majorHAnsi" w:cstheme="majorHAnsi"/>
        </w:rPr>
        <w:t xml:space="preserve">Divisão do código JavaScript compilado em pedaços menores (chunks) geridos pelo </w:t>
      </w:r>
      <w:r w:rsidRPr="00715945">
        <w:rPr>
          <w:rFonts w:asciiTheme="majorHAnsi" w:hAnsiTheme="majorHAnsi" w:cstheme="majorHAnsi"/>
          <w:i/>
          <w:iCs/>
        </w:rPr>
        <w:t>Vite</w:t>
      </w:r>
      <w:r w:rsidRPr="00715945">
        <w:rPr>
          <w:rFonts w:asciiTheme="majorHAnsi" w:hAnsiTheme="majorHAnsi" w:cstheme="majorHAnsi"/>
        </w:rPr>
        <w:t>.</w:t>
      </w:r>
    </w:p>
    <w:p w14:paraId="2135B587" w14:textId="2481BD02" w:rsidR="00715945" w:rsidRPr="00307997" w:rsidRDefault="00715945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 xml:space="preserve">Otimização de Imagens </w:t>
      </w:r>
    </w:p>
    <w:p w14:paraId="45195A6E" w14:textId="2EE84F44" w:rsidR="00715945" w:rsidRPr="00715945" w:rsidRDefault="00715945" w:rsidP="00715945">
      <w:pPr>
        <w:pStyle w:val="NormalWeb"/>
        <w:rPr>
          <w:rFonts w:asciiTheme="majorHAnsi" w:hAnsiTheme="majorHAnsi" w:cstheme="majorHAnsi"/>
        </w:rPr>
      </w:pPr>
      <w:r w:rsidRPr="00715945">
        <w:rPr>
          <w:rFonts w:asciiTheme="majorHAnsi" w:hAnsiTheme="majorHAnsi" w:cstheme="majorHAnsi"/>
        </w:rPr>
        <w:t>Utilização do componente OptimizedImage.tsx para garantir que as imagens da roupa carregam apenas quando aparecem no ecrã e utilizam formatos otimizados.</w:t>
      </w:r>
    </w:p>
    <w:p w14:paraId="3058737F" w14:textId="4C53998A" w:rsidR="00715945" w:rsidRPr="00307997" w:rsidRDefault="00715945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 xml:space="preserve">Caching </w:t>
      </w:r>
    </w:p>
    <w:p w14:paraId="78AF1608" w14:textId="56C3CB3B" w:rsidR="00715945" w:rsidRPr="00715945" w:rsidRDefault="00715945" w:rsidP="00715945">
      <w:pPr>
        <w:pStyle w:val="NormalWeb"/>
        <w:rPr>
          <w:rFonts w:asciiTheme="majorHAnsi" w:hAnsiTheme="majorHAnsi" w:cstheme="majorHAnsi"/>
        </w:rPr>
      </w:pPr>
      <w:r w:rsidRPr="00715945">
        <w:rPr>
          <w:rFonts w:asciiTheme="majorHAnsi" w:hAnsiTheme="majorHAnsi" w:cstheme="majorHAnsi"/>
        </w:rPr>
        <w:t>Utilização de localStorage para manter dados temporários ativos sem sobrecarregar a base de dados com pedidos repetitivos.</w:t>
      </w:r>
    </w:p>
    <w:p w14:paraId="62163E33" w14:textId="0A5D172D" w:rsidR="00715945" w:rsidRPr="00307997" w:rsidRDefault="00715945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 xml:space="preserve">Paginação </w:t>
      </w:r>
    </w:p>
    <w:p w14:paraId="6FED3C92" w14:textId="1377481D" w:rsidR="00715945" w:rsidRPr="00715945" w:rsidRDefault="00715945" w:rsidP="00715945">
      <w:pPr>
        <w:pStyle w:val="NormalWeb"/>
        <w:rPr>
          <w:rFonts w:asciiTheme="majorHAnsi" w:hAnsiTheme="majorHAnsi" w:cstheme="majorHAnsi"/>
        </w:rPr>
      </w:pPr>
      <w:r w:rsidRPr="00715945">
        <w:rPr>
          <w:rFonts w:asciiTheme="majorHAnsi" w:hAnsiTheme="majorHAnsi" w:cstheme="majorHAnsi"/>
        </w:rPr>
        <w:t>No código, o catálogo utiliza cursores do Firestore para pedir apenas um bloco limitado de produtos de cada vez, fazendo novos pedidos apenas quando se avança de página.</w:t>
      </w:r>
    </w:p>
    <w:p w14:paraId="16BC89E2" w14:textId="5A02603E" w:rsidR="00715945" w:rsidRPr="00307997" w:rsidRDefault="00715945" w:rsidP="003F502F">
      <w:pPr>
        <w:pStyle w:val="Heading3"/>
        <w:rPr>
          <w:rFonts w:asciiTheme="majorHAnsi" w:hAnsiTheme="majorHAnsi" w:cstheme="majorHAnsi"/>
        </w:rPr>
      </w:pPr>
      <w:bookmarkStart w:id="94" w:name="_Toc224220199"/>
      <w:r w:rsidRPr="00307997">
        <w:rPr>
          <w:rFonts w:asciiTheme="majorHAnsi" w:hAnsiTheme="majorHAnsi" w:cstheme="majorHAnsi"/>
        </w:rPr>
        <w:t>Segurança</w:t>
      </w:r>
      <w:bookmarkEnd w:id="94"/>
      <w:r w:rsidRPr="00307997">
        <w:rPr>
          <w:rFonts w:asciiTheme="majorHAnsi" w:hAnsiTheme="majorHAnsi" w:cstheme="majorHAnsi"/>
        </w:rPr>
        <w:t xml:space="preserve"> </w:t>
      </w:r>
    </w:p>
    <w:p w14:paraId="7B399D0E" w14:textId="31E419BF" w:rsidR="00715945" w:rsidRPr="00715945" w:rsidRDefault="00715945" w:rsidP="00715945">
      <w:pPr>
        <w:pStyle w:val="NormalWeb"/>
        <w:rPr>
          <w:rFonts w:asciiTheme="majorHAnsi" w:hAnsiTheme="majorHAnsi" w:cstheme="majorHAnsi"/>
        </w:rPr>
      </w:pPr>
      <w:r w:rsidRPr="00715945">
        <w:rPr>
          <w:rFonts w:asciiTheme="majorHAnsi" w:hAnsiTheme="majorHAnsi" w:cstheme="majorHAnsi"/>
        </w:rPr>
        <w:lastRenderedPageBreak/>
        <w:t>A proteção dos dados e das regras de negócio foi prioritária.</w:t>
      </w:r>
    </w:p>
    <w:p w14:paraId="7F634CAA" w14:textId="1F811F67" w:rsidR="00715945" w:rsidRPr="00307997" w:rsidRDefault="00715945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 xml:space="preserve">Autenticação Segura </w:t>
      </w:r>
    </w:p>
    <w:p w14:paraId="6C4B1134" w14:textId="74872354" w:rsidR="00715945" w:rsidRPr="00715945" w:rsidRDefault="00715945" w:rsidP="00715945">
      <w:pPr>
        <w:pStyle w:val="NormalWeb"/>
        <w:rPr>
          <w:rFonts w:asciiTheme="majorHAnsi" w:hAnsiTheme="majorHAnsi" w:cstheme="majorHAnsi"/>
        </w:rPr>
      </w:pPr>
      <w:r w:rsidRPr="00715945">
        <w:rPr>
          <w:rFonts w:asciiTheme="majorHAnsi" w:hAnsiTheme="majorHAnsi" w:cstheme="majorHAnsi"/>
        </w:rPr>
        <w:t>As palavras-passe são encriptadas de forma unidirecional pelos servidores do Firebase, não sendo visíveis nem para os próprios administradores.</w:t>
      </w:r>
    </w:p>
    <w:p w14:paraId="50AA76C3" w14:textId="369B001D" w:rsidR="00715945" w:rsidRPr="00307997" w:rsidRDefault="00715945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 xml:space="preserve">Regras de Segurança Firestore </w:t>
      </w:r>
    </w:p>
    <w:p w14:paraId="25A5ABDA" w14:textId="53888FF5" w:rsidR="00715945" w:rsidRPr="00715945" w:rsidRDefault="00715945" w:rsidP="00715945">
      <w:pPr>
        <w:pStyle w:val="NormalWeb"/>
        <w:rPr>
          <w:rFonts w:asciiTheme="majorHAnsi" w:hAnsiTheme="majorHAnsi" w:cstheme="majorHAnsi"/>
        </w:rPr>
      </w:pPr>
      <w:r w:rsidRPr="00715945">
        <w:rPr>
          <w:rFonts w:asciiTheme="majorHAnsi" w:hAnsiTheme="majorHAnsi" w:cstheme="majorHAnsi"/>
        </w:rPr>
        <w:t>As regras foram escritas no ficheiro firestore.rules para bloquear acessos indevidos no servidor:</w:t>
      </w:r>
    </w:p>
    <w:p w14:paraId="5FBE9293" w14:textId="77777777" w:rsidR="00715945" w:rsidRPr="00715945" w:rsidRDefault="00715945" w:rsidP="00715945">
      <w:pPr>
        <w:pStyle w:val="NormalWeb"/>
        <w:rPr>
          <w:rFonts w:asciiTheme="majorHAnsi" w:hAnsiTheme="majorHAnsi" w:cstheme="majorHAnsi"/>
          <w:lang w:val="en-US"/>
        </w:rPr>
      </w:pPr>
      <w:r w:rsidRPr="00715945">
        <w:rPr>
          <w:rFonts w:asciiTheme="majorHAnsi" w:hAnsiTheme="majorHAnsi" w:cstheme="majorHAnsi"/>
          <w:lang w:val="en-US"/>
        </w:rPr>
        <w:t xml:space="preserve">// </w:t>
      </w:r>
      <w:proofErr w:type="spellStart"/>
      <w:r w:rsidRPr="00715945">
        <w:rPr>
          <w:rFonts w:asciiTheme="majorHAnsi" w:hAnsiTheme="majorHAnsi" w:cstheme="majorHAnsi"/>
          <w:lang w:val="en-US"/>
        </w:rPr>
        <w:t>Excerto</w:t>
      </w:r>
      <w:proofErr w:type="spellEnd"/>
      <w:r w:rsidRPr="00715945">
        <w:rPr>
          <w:rFonts w:asciiTheme="majorHAnsi" w:hAnsiTheme="majorHAnsi" w:cstheme="majorHAnsi"/>
          <w:lang w:val="en-US"/>
        </w:rPr>
        <w:t xml:space="preserve"> do </w:t>
      </w:r>
      <w:proofErr w:type="spellStart"/>
      <w:r w:rsidRPr="00715945">
        <w:rPr>
          <w:rFonts w:asciiTheme="majorHAnsi" w:hAnsiTheme="majorHAnsi" w:cstheme="majorHAnsi"/>
          <w:lang w:val="en-US"/>
        </w:rPr>
        <w:t>ficheiro</w:t>
      </w:r>
      <w:proofErr w:type="spellEnd"/>
      <w:r w:rsidRPr="00715945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15945">
        <w:rPr>
          <w:rFonts w:asciiTheme="majorHAnsi" w:hAnsiTheme="majorHAnsi" w:cstheme="majorHAnsi"/>
          <w:lang w:val="en-US"/>
        </w:rPr>
        <w:t>firestore.rules</w:t>
      </w:r>
      <w:proofErr w:type="spellEnd"/>
    </w:p>
    <w:p w14:paraId="2D09FD13" w14:textId="77777777" w:rsidR="00715945" w:rsidRPr="00715945" w:rsidRDefault="00715945" w:rsidP="00715945">
      <w:pPr>
        <w:pStyle w:val="NormalWeb"/>
        <w:rPr>
          <w:rFonts w:asciiTheme="majorHAnsi" w:hAnsiTheme="majorHAnsi" w:cstheme="majorHAnsi"/>
          <w:lang w:val="en-US"/>
        </w:rPr>
      </w:pPr>
      <w:proofErr w:type="spellStart"/>
      <w:r w:rsidRPr="00715945">
        <w:rPr>
          <w:rFonts w:asciiTheme="majorHAnsi" w:hAnsiTheme="majorHAnsi" w:cstheme="majorHAnsi"/>
          <w:lang w:val="en-US"/>
        </w:rPr>
        <w:t>rules_version</w:t>
      </w:r>
      <w:proofErr w:type="spellEnd"/>
      <w:r w:rsidRPr="00715945">
        <w:rPr>
          <w:rFonts w:asciiTheme="majorHAnsi" w:hAnsiTheme="majorHAnsi" w:cstheme="majorHAnsi"/>
          <w:lang w:val="en-US"/>
        </w:rPr>
        <w:t xml:space="preserve"> = '2</w:t>
      </w:r>
      <w:proofErr w:type="gramStart"/>
      <w:r w:rsidRPr="00715945">
        <w:rPr>
          <w:rFonts w:asciiTheme="majorHAnsi" w:hAnsiTheme="majorHAnsi" w:cstheme="majorHAnsi"/>
          <w:lang w:val="en-US"/>
        </w:rPr>
        <w:t>';</w:t>
      </w:r>
      <w:proofErr w:type="gramEnd"/>
    </w:p>
    <w:p w14:paraId="733E9C6A" w14:textId="77777777" w:rsidR="00715945" w:rsidRPr="00715945" w:rsidRDefault="00715945" w:rsidP="00715945">
      <w:pPr>
        <w:pStyle w:val="NormalWeb"/>
        <w:rPr>
          <w:rFonts w:asciiTheme="majorHAnsi" w:hAnsiTheme="majorHAnsi" w:cstheme="majorHAnsi"/>
          <w:lang w:val="en-US"/>
        </w:rPr>
      </w:pPr>
      <w:r w:rsidRPr="00715945">
        <w:rPr>
          <w:rFonts w:asciiTheme="majorHAnsi" w:hAnsiTheme="majorHAnsi" w:cstheme="majorHAnsi"/>
          <w:lang w:val="en-US"/>
        </w:rPr>
        <w:t xml:space="preserve">service </w:t>
      </w:r>
      <w:proofErr w:type="spellStart"/>
      <w:proofErr w:type="gramStart"/>
      <w:r w:rsidRPr="00715945">
        <w:rPr>
          <w:rFonts w:asciiTheme="majorHAnsi" w:hAnsiTheme="majorHAnsi" w:cstheme="majorHAnsi"/>
          <w:lang w:val="en-US"/>
        </w:rPr>
        <w:t>cloud.firestore</w:t>
      </w:r>
      <w:proofErr w:type="spellEnd"/>
      <w:proofErr w:type="gramEnd"/>
      <w:r w:rsidRPr="00715945">
        <w:rPr>
          <w:rFonts w:asciiTheme="majorHAnsi" w:hAnsiTheme="majorHAnsi" w:cstheme="majorHAnsi"/>
          <w:lang w:val="en-US"/>
        </w:rPr>
        <w:t xml:space="preserve"> {</w:t>
      </w:r>
    </w:p>
    <w:p w14:paraId="44037888" w14:textId="77777777" w:rsidR="00715945" w:rsidRPr="00715945" w:rsidRDefault="00715945" w:rsidP="00715945">
      <w:pPr>
        <w:pStyle w:val="NormalWeb"/>
        <w:rPr>
          <w:rFonts w:asciiTheme="majorHAnsi" w:hAnsiTheme="majorHAnsi" w:cstheme="majorHAnsi"/>
          <w:lang w:val="en-US"/>
        </w:rPr>
      </w:pPr>
      <w:r w:rsidRPr="00715945">
        <w:rPr>
          <w:rFonts w:asciiTheme="majorHAnsi" w:hAnsiTheme="majorHAnsi" w:cstheme="majorHAnsi"/>
          <w:lang w:val="en-US"/>
        </w:rPr>
        <w:t xml:space="preserve">  match /</w:t>
      </w:r>
      <w:proofErr w:type="gramStart"/>
      <w:r w:rsidRPr="00715945">
        <w:rPr>
          <w:rFonts w:asciiTheme="majorHAnsi" w:hAnsiTheme="majorHAnsi" w:cstheme="majorHAnsi"/>
          <w:lang w:val="en-US"/>
        </w:rPr>
        <w:t>databases</w:t>
      </w:r>
      <w:proofErr w:type="gramEnd"/>
      <w:r w:rsidRPr="00715945">
        <w:rPr>
          <w:rFonts w:asciiTheme="majorHAnsi" w:hAnsiTheme="majorHAnsi" w:cstheme="majorHAnsi"/>
          <w:lang w:val="en-US"/>
        </w:rPr>
        <w:t>/</w:t>
      </w:r>
      <w:proofErr w:type="gramStart"/>
      <w:r w:rsidRPr="00715945">
        <w:rPr>
          <w:rFonts w:asciiTheme="majorHAnsi" w:hAnsiTheme="majorHAnsi" w:cstheme="majorHAnsi"/>
          <w:lang w:val="en-US"/>
        </w:rPr>
        <w:t>{database}</w:t>
      </w:r>
      <w:proofErr w:type="gramEnd"/>
      <w:r w:rsidRPr="00715945">
        <w:rPr>
          <w:rFonts w:asciiTheme="majorHAnsi" w:hAnsiTheme="majorHAnsi" w:cstheme="majorHAnsi"/>
          <w:lang w:val="en-US"/>
        </w:rPr>
        <w:t>/</w:t>
      </w:r>
      <w:proofErr w:type="gramStart"/>
      <w:r w:rsidRPr="00715945">
        <w:rPr>
          <w:rFonts w:asciiTheme="majorHAnsi" w:hAnsiTheme="majorHAnsi" w:cstheme="majorHAnsi"/>
          <w:lang w:val="en-US"/>
        </w:rPr>
        <w:t>documents {</w:t>
      </w:r>
      <w:proofErr w:type="gramEnd"/>
    </w:p>
    <w:p w14:paraId="5433D425" w14:textId="77777777" w:rsidR="00715945" w:rsidRPr="00715945" w:rsidRDefault="00715945" w:rsidP="00715945">
      <w:pPr>
        <w:pStyle w:val="NormalWeb"/>
        <w:rPr>
          <w:rFonts w:asciiTheme="majorHAnsi" w:hAnsiTheme="majorHAnsi" w:cstheme="majorHAnsi"/>
          <w:lang w:val="en-US"/>
        </w:rPr>
      </w:pPr>
      <w:r w:rsidRPr="00715945">
        <w:rPr>
          <w:rFonts w:asciiTheme="majorHAnsi" w:hAnsiTheme="majorHAnsi" w:cstheme="majorHAnsi"/>
          <w:lang w:val="en-US"/>
        </w:rPr>
        <w:t xml:space="preserve">    function </w:t>
      </w:r>
      <w:proofErr w:type="spellStart"/>
      <w:proofErr w:type="gramStart"/>
      <w:r w:rsidRPr="00715945">
        <w:rPr>
          <w:rFonts w:asciiTheme="majorHAnsi" w:hAnsiTheme="majorHAnsi" w:cstheme="majorHAnsi"/>
          <w:lang w:val="en-US"/>
        </w:rPr>
        <w:t>isAdmin</w:t>
      </w:r>
      <w:proofErr w:type="spellEnd"/>
      <w:r w:rsidRPr="00715945">
        <w:rPr>
          <w:rFonts w:asciiTheme="majorHAnsi" w:hAnsiTheme="majorHAnsi" w:cstheme="majorHAnsi"/>
          <w:lang w:val="en-US"/>
        </w:rPr>
        <w:t>(</w:t>
      </w:r>
      <w:proofErr w:type="gramEnd"/>
      <w:r w:rsidRPr="00715945">
        <w:rPr>
          <w:rFonts w:asciiTheme="majorHAnsi" w:hAnsiTheme="majorHAnsi" w:cstheme="majorHAnsi"/>
          <w:lang w:val="en-US"/>
        </w:rPr>
        <w:t>) {</w:t>
      </w:r>
    </w:p>
    <w:p w14:paraId="635E6801" w14:textId="77777777" w:rsidR="00715945" w:rsidRPr="00715945" w:rsidRDefault="00715945" w:rsidP="00715945">
      <w:pPr>
        <w:pStyle w:val="NormalWeb"/>
        <w:rPr>
          <w:rFonts w:asciiTheme="majorHAnsi" w:hAnsiTheme="majorHAnsi" w:cstheme="majorHAnsi"/>
          <w:lang w:val="en-US"/>
        </w:rPr>
      </w:pPr>
      <w:r w:rsidRPr="00715945">
        <w:rPr>
          <w:rFonts w:asciiTheme="majorHAnsi" w:hAnsiTheme="majorHAnsi" w:cstheme="majorHAnsi"/>
          <w:lang w:val="en-US"/>
        </w:rPr>
        <w:t xml:space="preserve">      return </w:t>
      </w:r>
      <w:proofErr w:type="spellStart"/>
      <w:proofErr w:type="gramStart"/>
      <w:r w:rsidRPr="00715945">
        <w:rPr>
          <w:rFonts w:asciiTheme="majorHAnsi" w:hAnsiTheme="majorHAnsi" w:cstheme="majorHAnsi"/>
          <w:lang w:val="en-US"/>
        </w:rPr>
        <w:t>request.auth</w:t>
      </w:r>
      <w:proofErr w:type="spellEnd"/>
      <w:r w:rsidRPr="00715945">
        <w:rPr>
          <w:rFonts w:asciiTheme="majorHAnsi" w:hAnsiTheme="majorHAnsi" w:cstheme="majorHAnsi"/>
          <w:lang w:val="en-US"/>
        </w:rPr>
        <w:t xml:space="preserve"> !=</w:t>
      </w:r>
      <w:proofErr w:type="gramEnd"/>
      <w:r w:rsidRPr="00715945">
        <w:rPr>
          <w:rFonts w:asciiTheme="majorHAnsi" w:hAnsiTheme="majorHAnsi" w:cstheme="majorHAnsi"/>
          <w:lang w:val="en-US"/>
        </w:rPr>
        <w:t xml:space="preserve"> null &amp;&amp; </w:t>
      </w:r>
      <w:proofErr w:type="spellStart"/>
      <w:proofErr w:type="gramStart"/>
      <w:r w:rsidRPr="00715945">
        <w:rPr>
          <w:rFonts w:asciiTheme="majorHAnsi" w:hAnsiTheme="majorHAnsi" w:cstheme="majorHAnsi"/>
          <w:lang w:val="en-US"/>
        </w:rPr>
        <w:t>request.auth</w:t>
      </w:r>
      <w:proofErr w:type="gramEnd"/>
      <w:r w:rsidRPr="00715945">
        <w:rPr>
          <w:rFonts w:asciiTheme="majorHAnsi" w:hAnsiTheme="majorHAnsi" w:cstheme="majorHAnsi"/>
          <w:lang w:val="en-US"/>
        </w:rPr>
        <w:t>.</w:t>
      </w:r>
      <w:proofErr w:type="gramStart"/>
      <w:r w:rsidRPr="00715945">
        <w:rPr>
          <w:rFonts w:asciiTheme="majorHAnsi" w:hAnsiTheme="majorHAnsi" w:cstheme="majorHAnsi"/>
          <w:lang w:val="en-US"/>
        </w:rPr>
        <w:t>token.admin</w:t>
      </w:r>
      <w:proofErr w:type="spellEnd"/>
      <w:proofErr w:type="gramEnd"/>
      <w:r w:rsidRPr="00715945">
        <w:rPr>
          <w:rFonts w:asciiTheme="majorHAnsi" w:hAnsiTheme="majorHAnsi" w:cstheme="majorHAnsi"/>
          <w:lang w:val="en-US"/>
        </w:rPr>
        <w:t xml:space="preserve"> == </w:t>
      </w:r>
      <w:proofErr w:type="gramStart"/>
      <w:r w:rsidRPr="00715945">
        <w:rPr>
          <w:rFonts w:asciiTheme="majorHAnsi" w:hAnsiTheme="majorHAnsi" w:cstheme="majorHAnsi"/>
          <w:lang w:val="en-US"/>
        </w:rPr>
        <w:t>true;</w:t>
      </w:r>
      <w:proofErr w:type="gramEnd"/>
    </w:p>
    <w:p w14:paraId="37C8E307" w14:textId="77777777" w:rsidR="00715945" w:rsidRPr="00715945" w:rsidRDefault="00715945" w:rsidP="00715945">
      <w:pPr>
        <w:pStyle w:val="NormalWeb"/>
        <w:rPr>
          <w:rFonts w:asciiTheme="majorHAnsi" w:hAnsiTheme="majorHAnsi" w:cstheme="majorHAnsi"/>
          <w:lang w:val="en-US"/>
        </w:rPr>
      </w:pPr>
      <w:r w:rsidRPr="00715945">
        <w:rPr>
          <w:rFonts w:asciiTheme="majorHAnsi" w:hAnsiTheme="majorHAnsi" w:cstheme="majorHAnsi"/>
          <w:lang w:val="en-US"/>
        </w:rPr>
        <w:t xml:space="preserve">    }</w:t>
      </w:r>
    </w:p>
    <w:p w14:paraId="30BA5644" w14:textId="77777777" w:rsidR="00715945" w:rsidRPr="00715945" w:rsidRDefault="00715945" w:rsidP="00715945">
      <w:pPr>
        <w:pStyle w:val="NormalWeb"/>
        <w:rPr>
          <w:rFonts w:asciiTheme="majorHAnsi" w:hAnsiTheme="majorHAnsi" w:cstheme="majorHAnsi"/>
          <w:lang w:val="en-US"/>
        </w:rPr>
      </w:pPr>
      <w:r w:rsidRPr="00715945">
        <w:rPr>
          <w:rFonts w:asciiTheme="majorHAnsi" w:hAnsiTheme="majorHAnsi" w:cstheme="majorHAnsi"/>
          <w:lang w:val="en-US"/>
        </w:rPr>
        <w:t xml:space="preserve">    match /products/{</w:t>
      </w:r>
      <w:proofErr w:type="spellStart"/>
      <w:r w:rsidRPr="00715945">
        <w:rPr>
          <w:rFonts w:asciiTheme="majorHAnsi" w:hAnsiTheme="majorHAnsi" w:cstheme="majorHAnsi"/>
          <w:lang w:val="en-US"/>
        </w:rPr>
        <w:t>productId</w:t>
      </w:r>
      <w:proofErr w:type="spellEnd"/>
      <w:r w:rsidRPr="00715945">
        <w:rPr>
          <w:rFonts w:asciiTheme="majorHAnsi" w:hAnsiTheme="majorHAnsi" w:cstheme="majorHAnsi"/>
          <w:lang w:val="en-US"/>
        </w:rPr>
        <w:t>} {</w:t>
      </w:r>
    </w:p>
    <w:p w14:paraId="778C368E" w14:textId="77777777" w:rsidR="00715945" w:rsidRPr="00715945" w:rsidRDefault="00715945" w:rsidP="00715945">
      <w:pPr>
        <w:pStyle w:val="NormalWeb"/>
        <w:rPr>
          <w:rFonts w:asciiTheme="majorHAnsi" w:hAnsiTheme="majorHAnsi" w:cstheme="majorHAnsi"/>
          <w:lang w:val="en-US"/>
        </w:rPr>
      </w:pPr>
      <w:r w:rsidRPr="00715945">
        <w:rPr>
          <w:rFonts w:asciiTheme="majorHAnsi" w:hAnsiTheme="majorHAnsi" w:cstheme="majorHAnsi"/>
          <w:lang w:val="en-US"/>
        </w:rPr>
        <w:t xml:space="preserve">      allow read: if true; // Todos </w:t>
      </w:r>
      <w:proofErr w:type="spellStart"/>
      <w:r w:rsidRPr="00715945">
        <w:rPr>
          <w:rFonts w:asciiTheme="majorHAnsi" w:hAnsiTheme="majorHAnsi" w:cstheme="majorHAnsi"/>
          <w:lang w:val="en-US"/>
        </w:rPr>
        <w:t>podem</w:t>
      </w:r>
      <w:proofErr w:type="spellEnd"/>
      <w:r w:rsidRPr="00715945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15945">
        <w:rPr>
          <w:rFonts w:asciiTheme="majorHAnsi" w:hAnsiTheme="majorHAnsi" w:cstheme="majorHAnsi"/>
          <w:lang w:val="en-US"/>
        </w:rPr>
        <w:t>ver</w:t>
      </w:r>
      <w:proofErr w:type="spellEnd"/>
      <w:r w:rsidRPr="00715945">
        <w:rPr>
          <w:rFonts w:asciiTheme="majorHAnsi" w:hAnsiTheme="majorHAnsi" w:cstheme="majorHAnsi"/>
          <w:lang w:val="en-US"/>
        </w:rPr>
        <w:t xml:space="preserve"> o </w:t>
      </w:r>
      <w:proofErr w:type="spellStart"/>
      <w:r w:rsidRPr="00715945">
        <w:rPr>
          <w:rFonts w:asciiTheme="majorHAnsi" w:hAnsiTheme="majorHAnsi" w:cstheme="majorHAnsi"/>
          <w:lang w:val="en-US"/>
        </w:rPr>
        <w:t>catálogo</w:t>
      </w:r>
      <w:proofErr w:type="spellEnd"/>
    </w:p>
    <w:p w14:paraId="5915ED34" w14:textId="77777777" w:rsidR="00715945" w:rsidRPr="00715945" w:rsidRDefault="00715945" w:rsidP="00715945">
      <w:pPr>
        <w:pStyle w:val="NormalWeb"/>
        <w:rPr>
          <w:rFonts w:asciiTheme="majorHAnsi" w:hAnsiTheme="majorHAnsi" w:cstheme="majorHAnsi"/>
          <w:lang w:val="en-US"/>
        </w:rPr>
      </w:pPr>
      <w:r w:rsidRPr="00715945">
        <w:rPr>
          <w:rFonts w:asciiTheme="majorHAnsi" w:hAnsiTheme="majorHAnsi" w:cstheme="majorHAnsi"/>
          <w:lang w:val="en-US"/>
        </w:rPr>
        <w:t xml:space="preserve">      allow write: if </w:t>
      </w:r>
      <w:proofErr w:type="spellStart"/>
      <w:proofErr w:type="gramStart"/>
      <w:r w:rsidRPr="00715945">
        <w:rPr>
          <w:rFonts w:asciiTheme="majorHAnsi" w:hAnsiTheme="majorHAnsi" w:cstheme="majorHAnsi"/>
          <w:lang w:val="en-US"/>
        </w:rPr>
        <w:t>isAdmin</w:t>
      </w:r>
      <w:proofErr w:type="spellEnd"/>
      <w:r w:rsidRPr="00715945">
        <w:rPr>
          <w:rFonts w:asciiTheme="majorHAnsi" w:hAnsiTheme="majorHAnsi" w:cstheme="majorHAnsi"/>
          <w:lang w:val="en-US"/>
        </w:rPr>
        <w:t>(</w:t>
      </w:r>
      <w:proofErr w:type="gramEnd"/>
      <w:r w:rsidRPr="00715945">
        <w:rPr>
          <w:rFonts w:asciiTheme="majorHAnsi" w:hAnsiTheme="majorHAnsi" w:cstheme="majorHAnsi"/>
          <w:lang w:val="en-US"/>
        </w:rPr>
        <w:t xml:space="preserve">); // </w:t>
      </w:r>
      <w:proofErr w:type="spellStart"/>
      <w:r w:rsidRPr="00715945">
        <w:rPr>
          <w:rFonts w:asciiTheme="majorHAnsi" w:hAnsiTheme="majorHAnsi" w:cstheme="majorHAnsi"/>
          <w:lang w:val="en-US"/>
        </w:rPr>
        <w:t>Apenas</w:t>
      </w:r>
      <w:proofErr w:type="spellEnd"/>
      <w:r w:rsidRPr="00715945">
        <w:rPr>
          <w:rFonts w:asciiTheme="majorHAnsi" w:hAnsiTheme="majorHAnsi" w:cstheme="majorHAnsi"/>
          <w:lang w:val="en-US"/>
        </w:rPr>
        <w:t xml:space="preserve"> Admin </w:t>
      </w:r>
      <w:proofErr w:type="spellStart"/>
      <w:r w:rsidRPr="00715945">
        <w:rPr>
          <w:rFonts w:asciiTheme="majorHAnsi" w:hAnsiTheme="majorHAnsi" w:cstheme="majorHAnsi"/>
          <w:lang w:val="en-US"/>
        </w:rPr>
        <w:t>pode</w:t>
      </w:r>
      <w:proofErr w:type="spellEnd"/>
      <w:r w:rsidRPr="00715945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15945">
        <w:rPr>
          <w:rFonts w:asciiTheme="majorHAnsi" w:hAnsiTheme="majorHAnsi" w:cstheme="majorHAnsi"/>
          <w:lang w:val="en-US"/>
        </w:rPr>
        <w:t>alterar</w:t>
      </w:r>
      <w:proofErr w:type="spellEnd"/>
    </w:p>
    <w:p w14:paraId="3939DB67" w14:textId="77777777" w:rsidR="00715945" w:rsidRPr="00715945" w:rsidRDefault="00715945" w:rsidP="00715945">
      <w:pPr>
        <w:pStyle w:val="NormalWeb"/>
        <w:rPr>
          <w:rFonts w:asciiTheme="majorHAnsi" w:hAnsiTheme="majorHAnsi" w:cstheme="majorHAnsi"/>
        </w:rPr>
      </w:pPr>
      <w:r w:rsidRPr="00715945">
        <w:rPr>
          <w:rFonts w:asciiTheme="majorHAnsi" w:hAnsiTheme="majorHAnsi" w:cstheme="majorHAnsi"/>
          <w:lang w:val="en-US"/>
        </w:rPr>
        <w:t xml:space="preserve">    </w:t>
      </w:r>
      <w:r w:rsidRPr="00715945">
        <w:rPr>
          <w:rFonts w:asciiTheme="majorHAnsi" w:hAnsiTheme="majorHAnsi" w:cstheme="majorHAnsi"/>
        </w:rPr>
        <w:t>}</w:t>
      </w:r>
    </w:p>
    <w:p w14:paraId="7BA2CD64" w14:textId="77777777" w:rsidR="00715945" w:rsidRPr="00715945" w:rsidRDefault="00715945" w:rsidP="00715945">
      <w:pPr>
        <w:pStyle w:val="NormalWeb"/>
        <w:rPr>
          <w:rFonts w:asciiTheme="majorHAnsi" w:hAnsiTheme="majorHAnsi" w:cstheme="majorHAnsi"/>
        </w:rPr>
      </w:pPr>
      <w:r w:rsidRPr="00715945">
        <w:rPr>
          <w:rFonts w:asciiTheme="majorHAnsi" w:hAnsiTheme="majorHAnsi" w:cstheme="majorHAnsi"/>
        </w:rPr>
        <w:t xml:space="preserve">  }</w:t>
      </w:r>
    </w:p>
    <w:p w14:paraId="2FAE6067" w14:textId="77777777" w:rsidR="00715945" w:rsidRPr="00715945" w:rsidRDefault="00715945" w:rsidP="00715945">
      <w:pPr>
        <w:pStyle w:val="NormalWeb"/>
        <w:rPr>
          <w:rFonts w:asciiTheme="majorHAnsi" w:hAnsiTheme="majorHAnsi" w:cstheme="majorHAnsi"/>
        </w:rPr>
      </w:pPr>
      <w:r w:rsidRPr="00715945">
        <w:rPr>
          <w:rFonts w:asciiTheme="majorHAnsi" w:hAnsiTheme="majorHAnsi" w:cstheme="majorHAnsi"/>
        </w:rPr>
        <w:t>}</w:t>
      </w:r>
    </w:p>
    <w:p w14:paraId="34557BA8" w14:textId="4E75A217" w:rsidR="00715945" w:rsidRPr="00307997" w:rsidRDefault="00715945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 xml:space="preserve">Proteção XSS </w:t>
      </w:r>
    </w:p>
    <w:p w14:paraId="4FB5189F" w14:textId="74567864" w:rsidR="00715945" w:rsidRPr="00715945" w:rsidRDefault="00715945" w:rsidP="00715945">
      <w:pPr>
        <w:pStyle w:val="NormalWeb"/>
        <w:rPr>
          <w:rFonts w:asciiTheme="majorHAnsi" w:hAnsiTheme="majorHAnsi" w:cstheme="majorHAnsi"/>
        </w:rPr>
      </w:pPr>
      <w:r w:rsidRPr="00715945">
        <w:rPr>
          <w:rFonts w:asciiTheme="majorHAnsi" w:hAnsiTheme="majorHAnsi" w:cstheme="majorHAnsi"/>
        </w:rPr>
        <w:lastRenderedPageBreak/>
        <w:t xml:space="preserve">O uso nativo do </w:t>
      </w:r>
      <w:r w:rsidRPr="00715945">
        <w:rPr>
          <w:rFonts w:asciiTheme="majorHAnsi" w:hAnsiTheme="majorHAnsi" w:cstheme="majorHAnsi"/>
          <w:i/>
          <w:iCs/>
        </w:rPr>
        <w:t>React</w:t>
      </w:r>
      <w:r w:rsidRPr="00715945">
        <w:rPr>
          <w:rFonts w:asciiTheme="majorHAnsi" w:hAnsiTheme="majorHAnsi" w:cstheme="majorHAnsi"/>
        </w:rPr>
        <w:t xml:space="preserve"> protege o site contra injeções de código malicioso (</w:t>
      </w:r>
      <w:r w:rsidRPr="00715945">
        <w:rPr>
          <w:rFonts w:asciiTheme="majorHAnsi" w:hAnsiTheme="majorHAnsi" w:cstheme="majorHAnsi"/>
          <w:i/>
          <w:iCs/>
        </w:rPr>
        <w:t>Cross-Site Scripting</w:t>
      </w:r>
      <w:r w:rsidRPr="00715945">
        <w:rPr>
          <w:rFonts w:asciiTheme="majorHAnsi" w:hAnsiTheme="majorHAnsi" w:cstheme="majorHAnsi"/>
        </w:rPr>
        <w:t>) ao higienizar todas as variáveis inseridas pelos utilizadores antes da sua renderização.</w:t>
      </w:r>
    </w:p>
    <w:p w14:paraId="422FDDD3" w14:textId="415DAE9C" w:rsidR="00715945" w:rsidRPr="00307997" w:rsidRDefault="00715945" w:rsidP="003F502F">
      <w:pPr>
        <w:pStyle w:val="Heading4"/>
        <w:rPr>
          <w:rFonts w:asciiTheme="majorHAnsi" w:hAnsiTheme="majorHAnsi" w:cstheme="majorHAnsi"/>
        </w:rPr>
      </w:pPr>
      <w:r w:rsidRPr="00307997">
        <w:rPr>
          <w:rFonts w:asciiTheme="majorHAnsi" w:hAnsiTheme="majorHAnsi" w:cstheme="majorHAnsi"/>
        </w:rPr>
        <w:t xml:space="preserve">HTTPS </w:t>
      </w:r>
    </w:p>
    <w:p w14:paraId="717E775B" w14:textId="3F01C6AE" w:rsidR="00715945" w:rsidRPr="00715945" w:rsidRDefault="00715945" w:rsidP="00715945">
      <w:pPr>
        <w:pStyle w:val="NormalWeb"/>
        <w:rPr>
          <w:rFonts w:asciiTheme="majorHAnsi" w:hAnsiTheme="majorHAnsi" w:cstheme="majorHAnsi"/>
        </w:rPr>
      </w:pPr>
      <w:r w:rsidRPr="00715945">
        <w:rPr>
          <w:rFonts w:asciiTheme="majorHAnsi" w:hAnsiTheme="majorHAnsi" w:cstheme="majorHAnsi"/>
        </w:rPr>
        <w:t>O projeto foi configurado e publicado para forçar o uso de ligações seguras e encriptadas via HTTPS.</w:t>
      </w:r>
    </w:p>
    <w:p w14:paraId="1D6DFB4B" w14:textId="2AD4C095" w:rsidR="00715945" w:rsidRPr="00307997" w:rsidRDefault="00715945" w:rsidP="003F502F">
      <w:pPr>
        <w:pStyle w:val="Heading3"/>
        <w:rPr>
          <w:rFonts w:asciiTheme="majorHAnsi" w:hAnsiTheme="majorHAnsi" w:cstheme="majorHAnsi"/>
        </w:rPr>
      </w:pPr>
      <w:bookmarkStart w:id="95" w:name="_Toc224220200"/>
      <w:r w:rsidRPr="00307997">
        <w:rPr>
          <w:rFonts w:asciiTheme="majorHAnsi" w:hAnsiTheme="majorHAnsi" w:cstheme="majorHAnsi"/>
        </w:rPr>
        <w:t>Acessibilidade</w:t>
      </w:r>
      <w:bookmarkEnd w:id="95"/>
      <w:r w:rsidRPr="00307997">
        <w:rPr>
          <w:rFonts w:asciiTheme="majorHAnsi" w:hAnsiTheme="majorHAnsi" w:cstheme="majorHAnsi"/>
        </w:rPr>
        <w:t xml:space="preserve"> </w:t>
      </w:r>
    </w:p>
    <w:p w14:paraId="1BB5D7F8" w14:textId="22B53990" w:rsidR="00715945" w:rsidRPr="00715945" w:rsidRDefault="00715945" w:rsidP="00715945">
      <w:pPr>
        <w:pStyle w:val="NormalWeb"/>
        <w:rPr>
          <w:rFonts w:asciiTheme="majorHAnsi" w:hAnsiTheme="majorHAnsi" w:cstheme="majorHAnsi"/>
        </w:rPr>
      </w:pPr>
      <w:r w:rsidRPr="00715945">
        <w:rPr>
          <w:rFonts w:asciiTheme="majorHAnsi" w:hAnsiTheme="majorHAnsi" w:cstheme="majorHAnsi"/>
        </w:rPr>
        <w:t xml:space="preserve">A biblioteca </w:t>
      </w:r>
      <w:r w:rsidRPr="00715945">
        <w:rPr>
          <w:rFonts w:asciiTheme="majorHAnsi" w:hAnsiTheme="majorHAnsi" w:cstheme="majorHAnsi"/>
          <w:i/>
          <w:iCs/>
        </w:rPr>
        <w:t>shadcn/ui</w:t>
      </w:r>
      <w:r w:rsidRPr="00715945">
        <w:rPr>
          <w:rFonts w:asciiTheme="majorHAnsi" w:hAnsiTheme="majorHAnsi" w:cstheme="majorHAnsi"/>
        </w:rPr>
        <w:t xml:space="preserve"> garante que a loja pode ser navegada através de leitores de ecrã e atalhos de teclado. Os botões e formulários possuem etiquetas invisíveis (aria-labels) para ajudar utilizadores com limitações motoras ou de visão.</w:t>
      </w:r>
    </w:p>
    <w:p w14:paraId="1406E3AA" w14:textId="6758B77D" w:rsidR="00715945" w:rsidRPr="00307997" w:rsidRDefault="00715945" w:rsidP="003F502F">
      <w:pPr>
        <w:pStyle w:val="Heading3"/>
        <w:rPr>
          <w:rFonts w:asciiTheme="majorHAnsi" w:hAnsiTheme="majorHAnsi" w:cstheme="majorHAnsi"/>
        </w:rPr>
      </w:pPr>
      <w:bookmarkStart w:id="96" w:name="_Toc224220201"/>
      <w:r w:rsidRPr="00307997">
        <w:rPr>
          <w:rFonts w:asciiTheme="majorHAnsi" w:hAnsiTheme="majorHAnsi" w:cstheme="majorHAnsi"/>
        </w:rPr>
        <w:t>Responsividade</w:t>
      </w:r>
      <w:bookmarkEnd w:id="96"/>
    </w:p>
    <w:p w14:paraId="2A2B0CF4" w14:textId="1F4E25A5" w:rsidR="00715945" w:rsidRPr="00715945" w:rsidRDefault="00715945" w:rsidP="00715945">
      <w:pPr>
        <w:pStyle w:val="NormalWeb"/>
        <w:rPr>
          <w:rFonts w:asciiTheme="majorHAnsi" w:hAnsiTheme="majorHAnsi" w:cstheme="majorHAnsi"/>
        </w:rPr>
      </w:pPr>
      <w:r w:rsidRPr="00715945">
        <w:rPr>
          <w:rFonts w:asciiTheme="majorHAnsi" w:hAnsiTheme="majorHAnsi" w:cstheme="majorHAnsi"/>
        </w:rPr>
        <w:t xml:space="preserve"> A interface foi programada com uma estratégia </w:t>
      </w:r>
      <w:r w:rsidRPr="00715945">
        <w:rPr>
          <w:rFonts w:asciiTheme="majorHAnsi" w:hAnsiTheme="majorHAnsi" w:cstheme="majorHAnsi"/>
          <w:i/>
          <w:iCs/>
        </w:rPr>
        <w:t>Mobile-First</w:t>
      </w:r>
      <w:r w:rsidRPr="00715945">
        <w:rPr>
          <w:rFonts w:asciiTheme="majorHAnsi" w:hAnsiTheme="majorHAnsi" w:cstheme="majorHAnsi"/>
        </w:rPr>
        <w:t xml:space="preserve"> através do </w:t>
      </w:r>
      <w:r w:rsidRPr="00715945">
        <w:rPr>
          <w:rFonts w:asciiTheme="majorHAnsi" w:hAnsiTheme="majorHAnsi" w:cstheme="majorHAnsi"/>
          <w:i/>
          <w:iCs/>
        </w:rPr>
        <w:t>Tailwind CSS</w:t>
      </w:r>
      <w:r w:rsidRPr="00715945">
        <w:rPr>
          <w:rFonts w:asciiTheme="majorHAnsi" w:hAnsiTheme="majorHAnsi" w:cstheme="majorHAnsi"/>
        </w:rPr>
        <w:t xml:space="preserve">. Componentes grandes transformam-se em elementos ocultáveis para ecrãs de telemóvel (ex: classes md:hidden), garantindo que o </w:t>
      </w:r>
      <w:r w:rsidRPr="00715945">
        <w:rPr>
          <w:rFonts w:asciiTheme="majorHAnsi" w:hAnsiTheme="majorHAnsi" w:cstheme="majorHAnsi"/>
          <w:i/>
          <w:iCs/>
        </w:rPr>
        <w:t>design</w:t>
      </w:r>
      <w:r w:rsidRPr="00715945">
        <w:rPr>
          <w:rFonts w:asciiTheme="majorHAnsi" w:hAnsiTheme="majorHAnsi" w:cstheme="majorHAnsi"/>
        </w:rPr>
        <w:t xml:space="preserve"> não se desconfigura em nenhum ecrã.</w:t>
      </w:r>
    </w:p>
    <w:p w14:paraId="7003E330" w14:textId="2E6CA6C6" w:rsidR="00715945" w:rsidRPr="00C43D67" w:rsidRDefault="00C43D67" w:rsidP="00C43D67">
      <w:pPr>
        <w:pStyle w:val="Heading2"/>
        <w:rPr>
          <w:rFonts w:asciiTheme="majorHAnsi" w:hAnsiTheme="majorHAnsi" w:cstheme="majorHAnsi"/>
        </w:rPr>
      </w:pPr>
      <w:bookmarkStart w:id="97" w:name="_Toc224220202"/>
      <w:r w:rsidRPr="00C43D67">
        <w:rPr>
          <w:rFonts w:asciiTheme="majorHAnsi" w:hAnsiTheme="majorHAnsi" w:cstheme="majorHAnsi"/>
        </w:rPr>
        <w:t>Testes e Validação</w:t>
      </w:r>
      <w:bookmarkEnd w:id="97"/>
    </w:p>
    <w:p w14:paraId="68FC173F" w14:textId="77777777" w:rsidR="00C43D67" w:rsidRPr="00C43D67" w:rsidRDefault="00C43D67" w:rsidP="00C43D67">
      <w:pPr>
        <w:rPr>
          <w:rFonts w:asciiTheme="majorHAnsi" w:hAnsiTheme="majorHAnsi" w:cstheme="majorHAnsi"/>
        </w:rPr>
      </w:pPr>
      <w:r w:rsidRPr="00C43D67">
        <w:rPr>
          <w:rFonts w:asciiTheme="majorHAnsi" w:hAnsiTheme="majorHAnsi" w:cstheme="majorHAnsi"/>
        </w:rPr>
        <w:t>Este subcapítulo descreve os testes realizados para garantir a qualidade e fiabilidade da aplicação "Loja Online Kid to Kid Braga" antes do seu lançamento oficial.</w:t>
      </w:r>
    </w:p>
    <w:p w14:paraId="6B818BB7" w14:textId="63D9CBE9" w:rsidR="00C43D67" w:rsidRPr="00C43D67" w:rsidRDefault="00C43D67" w:rsidP="00C43D67">
      <w:pPr>
        <w:pStyle w:val="Heading3"/>
        <w:rPr>
          <w:rFonts w:asciiTheme="majorHAnsi" w:hAnsiTheme="majorHAnsi" w:cstheme="majorHAnsi"/>
        </w:rPr>
      </w:pPr>
      <w:bookmarkStart w:id="98" w:name="_Toc224220203"/>
      <w:r w:rsidRPr="00C43D67">
        <w:rPr>
          <w:rFonts w:asciiTheme="majorHAnsi" w:hAnsiTheme="majorHAnsi" w:cstheme="majorHAnsi"/>
        </w:rPr>
        <w:t>Tipos de Testes</w:t>
      </w:r>
      <w:bookmarkEnd w:id="98"/>
      <w:r w:rsidRPr="00C43D67">
        <w:rPr>
          <w:rFonts w:asciiTheme="majorHAnsi" w:hAnsiTheme="majorHAnsi" w:cstheme="majorHAnsi"/>
        </w:rPr>
        <w:t xml:space="preserve"> </w:t>
      </w:r>
    </w:p>
    <w:p w14:paraId="2A14AC2C" w14:textId="7C0F2168" w:rsidR="00C43D67" w:rsidRPr="00C43D67" w:rsidRDefault="00C43D67" w:rsidP="00C43D67">
      <w:pPr>
        <w:rPr>
          <w:rFonts w:asciiTheme="majorHAnsi" w:hAnsiTheme="majorHAnsi" w:cstheme="majorHAnsi"/>
        </w:rPr>
      </w:pPr>
      <w:r w:rsidRPr="00C43D67">
        <w:rPr>
          <w:rFonts w:asciiTheme="majorHAnsi" w:hAnsiTheme="majorHAnsi" w:cstheme="majorHAnsi"/>
        </w:rPr>
        <w:t>Diferentes tipos de testes foram realizados durante o desenvolvimento:</w:t>
      </w:r>
    </w:p>
    <w:p w14:paraId="761DD71E" w14:textId="77777777" w:rsidR="00C43D67" w:rsidRPr="00C43D67" w:rsidRDefault="00C43D67" w:rsidP="00C43D67">
      <w:pPr>
        <w:numPr>
          <w:ilvl w:val="0"/>
          <w:numId w:val="69"/>
        </w:numPr>
        <w:rPr>
          <w:rFonts w:asciiTheme="majorHAnsi" w:hAnsiTheme="majorHAnsi" w:cstheme="majorHAnsi"/>
        </w:rPr>
      </w:pPr>
      <w:r w:rsidRPr="00C43D67">
        <w:rPr>
          <w:rFonts w:asciiTheme="majorHAnsi" w:hAnsiTheme="majorHAnsi" w:cstheme="majorHAnsi"/>
          <w:b/>
          <w:bCs/>
        </w:rPr>
        <w:t>Testes Manuais:</w:t>
      </w:r>
      <w:r w:rsidRPr="00C43D67">
        <w:rPr>
          <w:rFonts w:asciiTheme="majorHAnsi" w:hAnsiTheme="majorHAnsi" w:cstheme="majorHAnsi"/>
        </w:rPr>
        <w:t xml:space="preserve"> Realizados continuamente enquanto escrevia o código para verificar o funcionamento de cada funcionalidade.</w:t>
      </w:r>
    </w:p>
    <w:p w14:paraId="71D29082" w14:textId="77777777" w:rsidR="00C43D67" w:rsidRPr="00C43D67" w:rsidRDefault="00C43D67" w:rsidP="00C43D67">
      <w:pPr>
        <w:numPr>
          <w:ilvl w:val="0"/>
          <w:numId w:val="69"/>
        </w:numPr>
        <w:rPr>
          <w:rFonts w:asciiTheme="majorHAnsi" w:hAnsiTheme="majorHAnsi" w:cstheme="majorHAnsi"/>
        </w:rPr>
      </w:pPr>
      <w:r w:rsidRPr="00C43D67">
        <w:rPr>
          <w:rFonts w:asciiTheme="majorHAnsi" w:hAnsiTheme="majorHAnsi" w:cstheme="majorHAnsi"/>
          <w:b/>
          <w:bCs/>
        </w:rPr>
        <w:t>Testes de Usabilidade:</w:t>
      </w:r>
      <w:r w:rsidRPr="00C43D67">
        <w:rPr>
          <w:rFonts w:asciiTheme="majorHAnsi" w:hAnsiTheme="majorHAnsi" w:cstheme="majorHAnsi"/>
        </w:rPr>
        <w:t xml:space="preserve"> Utilizadores reais testaram a aplicação e deram </w:t>
      </w:r>
      <w:r w:rsidRPr="00C43D67">
        <w:rPr>
          <w:rFonts w:asciiTheme="majorHAnsi" w:hAnsiTheme="majorHAnsi" w:cstheme="majorHAnsi"/>
          <w:i/>
          <w:iCs/>
        </w:rPr>
        <w:t>feedback</w:t>
      </w:r>
      <w:r w:rsidRPr="00C43D67">
        <w:rPr>
          <w:rFonts w:asciiTheme="majorHAnsi" w:hAnsiTheme="majorHAnsi" w:cstheme="majorHAnsi"/>
        </w:rPr>
        <w:t xml:space="preserve"> sobre a facilidade de uso.</w:t>
      </w:r>
    </w:p>
    <w:p w14:paraId="35FEB9BF" w14:textId="77777777" w:rsidR="00C43D67" w:rsidRPr="00C43D67" w:rsidRDefault="00C43D67" w:rsidP="00C43D67">
      <w:pPr>
        <w:numPr>
          <w:ilvl w:val="0"/>
          <w:numId w:val="69"/>
        </w:numPr>
        <w:rPr>
          <w:rFonts w:asciiTheme="majorHAnsi" w:hAnsiTheme="majorHAnsi" w:cstheme="majorHAnsi"/>
        </w:rPr>
      </w:pPr>
      <w:r w:rsidRPr="00C43D67">
        <w:rPr>
          <w:rFonts w:asciiTheme="majorHAnsi" w:hAnsiTheme="majorHAnsi" w:cstheme="majorHAnsi"/>
          <w:b/>
          <w:bCs/>
        </w:rPr>
        <w:lastRenderedPageBreak/>
        <w:t>Testes de Responsividade:</w:t>
      </w:r>
      <w:r w:rsidRPr="00C43D67">
        <w:rPr>
          <w:rFonts w:asciiTheme="majorHAnsi" w:hAnsiTheme="majorHAnsi" w:cstheme="majorHAnsi"/>
        </w:rPr>
        <w:t xml:space="preserve"> A aplicação foi testada em vários telemóveis e ecrãs para garantir uma adaptação perfeita com o Tailwind CSS.</w:t>
      </w:r>
    </w:p>
    <w:p w14:paraId="0828AB3B" w14:textId="77777777" w:rsidR="00C43D67" w:rsidRPr="00C43D67" w:rsidRDefault="00C43D67" w:rsidP="00C43D67">
      <w:pPr>
        <w:numPr>
          <w:ilvl w:val="0"/>
          <w:numId w:val="69"/>
        </w:numPr>
        <w:rPr>
          <w:rFonts w:asciiTheme="majorHAnsi" w:hAnsiTheme="majorHAnsi" w:cstheme="majorHAnsi"/>
        </w:rPr>
      </w:pPr>
      <w:r w:rsidRPr="00C43D67">
        <w:rPr>
          <w:rFonts w:asciiTheme="majorHAnsi" w:hAnsiTheme="majorHAnsi" w:cstheme="majorHAnsi"/>
          <w:b/>
          <w:bCs/>
        </w:rPr>
        <w:t>Testes de Performance:</w:t>
      </w:r>
      <w:r w:rsidRPr="00C43D67">
        <w:rPr>
          <w:rFonts w:asciiTheme="majorHAnsi" w:hAnsiTheme="majorHAnsi" w:cstheme="majorHAnsi"/>
        </w:rPr>
        <w:t xml:space="preserve"> Feitos para garantir que o site abria rápido e não encravava.</w:t>
      </w:r>
    </w:p>
    <w:p w14:paraId="6DA59B20" w14:textId="053D11FD" w:rsidR="00C43D67" w:rsidRPr="00C43D67" w:rsidRDefault="00C43D67" w:rsidP="00C43D67">
      <w:pPr>
        <w:pStyle w:val="Heading3"/>
        <w:rPr>
          <w:rFonts w:asciiTheme="majorHAnsi" w:hAnsiTheme="majorHAnsi" w:cstheme="majorHAnsi"/>
        </w:rPr>
      </w:pPr>
      <w:bookmarkStart w:id="99" w:name="_Toc224220204"/>
      <w:r w:rsidRPr="00C43D67">
        <w:rPr>
          <w:rFonts w:asciiTheme="majorHAnsi" w:hAnsiTheme="majorHAnsi" w:cstheme="majorHAnsi"/>
        </w:rPr>
        <w:t>Cenários de Teste</w:t>
      </w:r>
      <w:bookmarkEnd w:id="99"/>
      <w:r w:rsidRPr="00C43D67">
        <w:rPr>
          <w:rFonts w:asciiTheme="majorHAnsi" w:hAnsiTheme="majorHAnsi" w:cstheme="majorHAnsi"/>
        </w:rPr>
        <w:t xml:space="preserve"> </w:t>
      </w:r>
    </w:p>
    <w:p w14:paraId="1B3DBDEB" w14:textId="6B74747C" w:rsidR="00C43D67" w:rsidRPr="00C43D67" w:rsidRDefault="00C43D67" w:rsidP="00C43D67">
      <w:pPr>
        <w:rPr>
          <w:rFonts w:asciiTheme="majorHAnsi" w:hAnsiTheme="majorHAnsi" w:cstheme="majorHAnsi"/>
        </w:rPr>
      </w:pPr>
      <w:r w:rsidRPr="00C43D67">
        <w:rPr>
          <w:rFonts w:asciiTheme="majorHAnsi" w:hAnsiTheme="majorHAnsi" w:cstheme="majorHAnsi"/>
        </w:rPr>
        <w:t>Os seguintes cenários foram testados ao detalhe:</w:t>
      </w:r>
    </w:p>
    <w:p w14:paraId="2AAB9ECA" w14:textId="77777777" w:rsidR="00C43D67" w:rsidRPr="00C43D67" w:rsidRDefault="00C43D67" w:rsidP="00C43D67">
      <w:pPr>
        <w:numPr>
          <w:ilvl w:val="0"/>
          <w:numId w:val="70"/>
        </w:numPr>
        <w:rPr>
          <w:rFonts w:asciiTheme="majorHAnsi" w:hAnsiTheme="majorHAnsi" w:cstheme="majorHAnsi"/>
        </w:rPr>
      </w:pPr>
      <w:r w:rsidRPr="00C43D67">
        <w:rPr>
          <w:rFonts w:asciiTheme="majorHAnsi" w:hAnsiTheme="majorHAnsi" w:cstheme="majorHAnsi"/>
          <w:b/>
          <w:bCs/>
        </w:rPr>
        <w:t>Autenticação:</w:t>
      </w:r>
      <w:r w:rsidRPr="00C43D67">
        <w:rPr>
          <w:rFonts w:asciiTheme="majorHAnsi" w:hAnsiTheme="majorHAnsi" w:cstheme="majorHAnsi"/>
        </w:rPr>
        <w:t xml:space="preserve"> Registo com dados inválidos, </w:t>
      </w:r>
      <w:r w:rsidRPr="00C43D67">
        <w:rPr>
          <w:rFonts w:asciiTheme="majorHAnsi" w:hAnsiTheme="majorHAnsi" w:cstheme="majorHAnsi"/>
          <w:i/>
          <w:iCs/>
        </w:rPr>
        <w:t>password</w:t>
      </w:r>
      <w:r w:rsidRPr="00C43D67">
        <w:rPr>
          <w:rFonts w:asciiTheme="majorHAnsi" w:hAnsiTheme="majorHAnsi" w:cstheme="majorHAnsi"/>
        </w:rPr>
        <w:t xml:space="preserve"> fraca, login correto/incorreto e bloqueio de páginas a utilizadores sem conta.</w:t>
      </w:r>
    </w:p>
    <w:p w14:paraId="14F76AA0" w14:textId="77777777" w:rsidR="00C43D67" w:rsidRPr="00C43D67" w:rsidRDefault="00C43D67" w:rsidP="00C43D67">
      <w:pPr>
        <w:numPr>
          <w:ilvl w:val="0"/>
          <w:numId w:val="70"/>
        </w:numPr>
        <w:rPr>
          <w:rFonts w:asciiTheme="majorHAnsi" w:hAnsiTheme="majorHAnsi" w:cstheme="majorHAnsi"/>
        </w:rPr>
      </w:pPr>
      <w:r w:rsidRPr="00C43D67">
        <w:rPr>
          <w:rFonts w:asciiTheme="majorHAnsi" w:hAnsiTheme="majorHAnsi" w:cstheme="majorHAnsi"/>
          <w:b/>
          <w:bCs/>
        </w:rPr>
        <w:t>Catálogo e Produtos:</w:t>
      </w:r>
      <w:r w:rsidRPr="00C43D67">
        <w:rPr>
          <w:rFonts w:asciiTheme="majorHAnsi" w:hAnsiTheme="majorHAnsi" w:cstheme="majorHAnsi"/>
        </w:rPr>
        <w:t xml:space="preserve"> Teste aos filtros de pesquisa, ordenação, paginação e comportamento do botão de compra quando um produto está esgotado.</w:t>
      </w:r>
    </w:p>
    <w:p w14:paraId="72C23B49" w14:textId="77777777" w:rsidR="00C43D67" w:rsidRPr="00C43D67" w:rsidRDefault="00C43D67" w:rsidP="00C43D67">
      <w:pPr>
        <w:numPr>
          <w:ilvl w:val="0"/>
          <w:numId w:val="70"/>
        </w:numPr>
        <w:rPr>
          <w:rFonts w:asciiTheme="majorHAnsi" w:hAnsiTheme="majorHAnsi" w:cstheme="majorHAnsi"/>
        </w:rPr>
      </w:pPr>
      <w:r w:rsidRPr="00C43D67">
        <w:rPr>
          <w:rFonts w:asciiTheme="majorHAnsi" w:hAnsiTheme="majorHAnsi" w:cstheme="majorHAnsi"/>
          <w:b/>
          <w:bCs/>
        </w:rPr>
        <w:t>Carrinho:</w:t>
      </w:r>
      <w:r w:rsidRPr="00C43D67">
        <w:rPr>
          <w:rFonts w:asciiTheme="majorHAnsi" w:hAnsiTheme="majorHAnsi" w:cstheme="majorHAnsi"/>
        </w:rPr>
        <w:t xml:space="preserve"> Tentar adicionar mais quantidade do que a que existe no </w:t>
      </w:r>
      <w:r w:rsidRPr="00C43D67">
        <w:rPr>
          <w:rFonts w:asciiTheme="majorHAnsi" w:hAnsiTheme="majorHAnsi" w:cstheme="majorHAnsi"/>
          <w:i/>
          <w:iCs/>
        </w:rPr>
        <w:t>stock</w:t>
      </w:r>
      <w:r w:rsidRPr="00C43D67">
        <w:rPr>
          <w:rFonts w:asciiTheme="majorHAnsi" w:hAnsiTheme="majorHAnsi" w:cstheme="majorHAnsi"/>
        </w:rPr>
        <w:t xml:space="preserve"> do Firestore, remover itens e ver se o carrinho não desaparecia ao fechar a página.</w:t>
      </w:r>
    </w:p>
    <w:p w14:paraId="20696472" w14:textId="77777777" w:rsidR="00C43D67" w:rsidRPr="00C43D67" w:rsidRDefault="00C43D67" w:rsidP="00C43D67">
      <w:pPr>
        <w:numPr>
          <w:ilvl w:val="0"/>
          <w:numId w:val="70"/>
        </w:numPr>
        <w:rPr>
          <w:rFonts w:asciiTheme="majorHAnsi" w:hAnsiTheme="majorHAnsi" w:cstheme="majorHAnsi"/>
        </w:rPr>
      </w:pPr>
      <w:r w:rsidRPr="00C43D67">
        <w:rPr>
          <w:rFonts w:asciiTheme="majorHAnsi" w:hAnsiTheme="majorHAnsi" w:cstheme="majorHAnsi"/>
          <w:b/>
          <w:bCs/>
        </w:rPr>
        <w:t>Checkout e Painel de Administração:</w:t>
      </w:r>
      <w:r w:rsidRPr="00C43D67">
        <w:rPr>
          <w:rFonts w:asciiTheme="majorHAnsi" w:hAnsiTheme="majorHAnsi" w:cstheme="majorHAnsi"/>
        </w:rPr>
        <w:t xml:space="preserve"> Simulação de pagamentos com cartões de teste no Stripe, validação de cupões e bloqueio do painel de </w:t>
      </w:r>
      <w:r w:rsidRPr="00C43D67">
        <w:rPr>
          <w:rFonts w:asciiTheme="majorHAnsi" w:hAnsiTheme="majorHAnsi" w:cstheme="majorHAnsi"/>
          <w:i/>
          <w:iCs/>
        </w:rPr>
        <w:t>staff</w:t>
      </w:r>
      <w:r w:rsidRPr="00C43D67">
        <w:rPr>
          <w:rFonts w:asciiTheme="majorHAnsi" w:hAnsiTheme="majorHAnsi" w:cstheme="majorHAnsi"/>
        </w:rPr>
        <w:t xml:space="preserve"> a clientes normais.</w:t>
      </w:r>
    </w:p>
    <w:p w14:paraId="63C9AA45" w14:textId="4A95F2C1" w:rsidR="00C43D67" w:rsidRPr="00C43D67" w:rsidRDefault="00C43D67" w:rsidP="00C43D67">
      <w:pPr>
        <w:pStyle w:val="Heading3"/>
        <w:rPr>
          <w:rFonts w:asciiTheme="majorHAnsi" w:hAnsiTheme="majorHAnsi" w:cstheme="majorHAnsi"/>
        </w:rPr>
      </w:pPr>
      <w:bookmarkStart w:id="100" w:name="_Toc224220205"/>
      <w:r w:rsidRPr="00C43D67">
        <w:rPr>
          <w:rFonts w:asciiTheme="majorHAnsi" w:hAnsiTheme="majorHAnsi" w:cstheme="majorHAnsi"/>
        </w:rPr>
        <w:t>Resultados dos Testes e Resolução de Problemas</w:t>
      </w:r>
      <w:bookmarkEnd w:id="100"/>
      <w:r w:rsidRPr="00C43D67">
        <w:rPr>
          <w:rFonts w:asciiTheme="majorHAnsi" w:hAnsiTheme="majorHAnsi" w:cstheme="majorHAnsi"/>
        </w:rPr>
        <w:t xml:space="preserve"> </w:t>
      </w:r>
    </w:p>
    <w:p w14:paraId="063F25E3" w14:textId="29D82329" w:rsidR="00C43D67" w:rsidRPr="00C43D67" w:rsidRDefault="00C43D67" w:rsidP="00C43D67">
      <w:pPr>
        <w:rPr>
          <w:rFonts w:asciiTheme="majorHAnsi" w:hAnsiTheme="majorHAnsi" w:cstheme="majorHAnsi"/>
          <w:b/>
          <w:bCs/>
        </w:rPr>
      </w:pPr>
      <w:r w:rsidRPr="00C43D67">
        <w:rPr>
          <w:rFonts w:asciiTheme="majorHAnsi" w:hAnsiTheme="majorHAnsi" w:cstheme="majorHAnsi"/>
        </w:rPr>
        <w:t>Os testes revelaram alguns problemas que foram imediatamente corrigidos:</w:t>
      </w:r>
    </w:p>
    <w:p w14:paraId="3F9D18FB" w14:textId="77777777" w:rsidR="00C43D67" w:rsidRPr="00C43D67" w:rsidRDefault="00C43D67" w:rsidP="00C43D67">
      <w:pPr>
        <w:numPr>
          <w:ilvl w:val="0"/>
          <w:numId w:val="71"/>
        </w:numPr>
        <w:rPr>
          <w:rFonts w:asciiTheme="majorHAnsi" w:hAnsiTheme="majorHAnsi" w:cstheme="majorHAnsi"/>
        </w:rPr>
      </w:pPr>
      <w:r w:rsidRPr="00C43D67">
        <w:rPr>
          <w:rFonts w:asciiTheme="majorHAnsi" w:hAnsiTheme="majorHAnsi" w:cstheme="majorHAnsi"/>
          <w:b/>
          <w:bCs/>
        </w:rPr>
        <w:t>Problema:</w:t>
      </w:r>
      <w:r w:rsidRPr="00C43D67">
        <w:rPr>
          <w:rFonts w:asciiTheme="majorHAnsi" w:hAnsiTheme="majorHAnsi" w:cstheme="majorHAnsi"/>
        </w:rPr>
        <w:t xml:space="preserve"> O carrinho desaparecia quando se atualizava a página. </w:t>
      </w:r>
      <w:r w:rsidRPr="00C43D67">
        <w:rPr>
          <w:rFonts w:asciiTheme="majorHAnsi" w:hAnsiTheme="majorHAnsi" w:cstheme="majorHAnsi"/>
          <w:i/>
          <w:iCs/>
        </w:rPr>
        <w:t>Solução:</w:t>
      </w:r>
      <w:r w:rsidRPr="00C43D67">
        <w:rPr>
          <w:rFonts w:asciiTheme="majorHAnsi" w:hAnsiTheme="majorHAnsi" w:cstheme="majorHAnsi"/>
        </w:rPr>
        <w:t xml:space="preserve"> Guardar os dados no localStorage do navegador.</w:t>
      </w:r>
    </w:p>
    <w:p w14:paraId="08D432C6" w14:textId="77777777" w:rsidR="00C43D67" w:rsidRPr="00C43D67" w:rsidRDefault="00C43D67" w:rsidP="00C43D67">
      <w:pPr>
        <w:numPr>
          <w:ilvl w:val="0"/>
          <w:numId w:val="71"/>
        </w:numPr>
        <w:rPr>
          <w:rFonts w:asciiTheme="majorHAnsi" w:hAnsiTheme="majorHAnsi" w:cstheme="majorHAnsi"/>
          <w:lang w:val="en-US"/>
        </w:rPr>
      </w:pPr>
      <w:r w:rsidRPr="00C43D67">
        <w:rPr>
          <w:rFonts w:asciiTheme="majorHAnsi" w:hAnsiTheme="majorHAnsi" w:cstheme="majorHAnsi"/>
          <w:b/>
          <w:bCs/>
        </w:rPr>
        <w:t>Problema:</w:t>
      </w:r>
      <w:r w:rsidRPr="00C43D67">
        <w:rPr>
          <w:rFonts w:asciiTheme="majorHAnsi" w:hAnsiTheme="majorHAnsi" w:cstheme="majorHAnsi"/>
        </w:rPr>
        <w:t xml:space="preserve"> Pesquisas com muitos filtros ao mesmo tempo davam erro. </w:t>
      </w:r>
      <w:proofErr w:type="spellStart"/>
      <w:r w:rsidRPr="00C43D67">
        <w:rPr>
          <w:rFonts w:asciiTheme="majorHAnsi" w:hAnsiTheme="majorHAnsi" w:cstheme="majorHAnsi"/>
          <w:i/>
          <w:iCs/>
          <w:lang w:val="en-US"/>
        </w:rPr>
        <w:t>Solução</w:t>
      </w:r>
      <w:proofErr w:type="spellEnd"/>
      <w:r w:rsidRPr="00C43D67">
        <w:rPr>
          <w:rFonts w:asciiTheme="majorHAnsi" w:hAnsiTheme="majorHAnsi" w:cstheme="majorHAnsi"/>
          <w:i/>
          <w:iCs/>
          <w:lang w:val="en-US"/>
        </w:rPr>
        <w:t>:</w:t>
      </w:r>
      <w:r w:rsidRPr="00C43D67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C43D67">
        <w:rPr>
          <w:rFonts w:asciiTheme="majorHAnsi" w:hAnsiTheme="majorHAnsi" w:cstheme="majorHAnsi"/>
          <w:lang w:val="en-US"/>
        </w:rPr>
        <w:t>Criação</w:t>
      </w:r>
      <w:proofErr w:type="spellEnd"/>
      <w:r w:rsidRPr="00C43D67">
        <w:rPr>
          <w:rFonts w:asciiTheme="majorHAnsi" w:hAnsiTheme="majorHAnsi" w:cstheme="majorHAnsi"/>
          <w:lang w:val="en-US"/>
        </w:rPr>
        <w:t xml:space="preserve"> de </w:t>
      </w:r>
      <w:proofErr w:type="spellStart"/>
      <w:r w:rsidRPr="00C43D67">
        <w:rPr>
          <w:rFonts w:asciiTheme="majorHAnsi" w:hAnsiTheme="majorHAnsi" w:cstheme="majorHAnsi"/>
          <w:lang w:val="en-US"/>
        </w:rPr>
        <w:t>índices</w:t>
      </w:r>
      <w:proofErr w:type="spellEnd"/>
      <w:r w:rsidRPr="00C43D67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C43D67">
        <w:rPr>
          <w:rFonts w:asciiTheme="majorHAnsi" w:hAnsiTheme="majorHAnsi" w:cstheme="majorHAnsi"/>
          <w:lang w:val="en-US"/>
        </w:rPr>
        <w:t>manuais</w:t>
      </w:r>
      <w:proofErr w:type="spellEnd"/>
      <w:r w:rsidRPr="00C43D67">
        <w:rPr>
          <w:rFonts w:asciiTheme="majorHAnsi" w:hAnsiTheme="majorHAnsi" w:cstheme="majorHAnsi"/>
          <w:lang w:val="en-US"/>
        </w:rPr>
        <w:t xml:space="preserve"> no </w:t>
      </w:r>
      <w:proofErr w:type="spellStart"/>
      <w:r w:rsidRPr="00C43D67">
        <w:rPr>
          <w:rFonts w:asciiTheme="majorHAnsi" w:hAnsiTheme="majorHAnsi" w:cstheme="majorHAnsi"/>
          <w:lang w:val="en-US"/>
        </w:rPr>
        <w:t>Firestore</w:t>
      </w:r>
      <w:proofErr w:type="spellEnd"/>
      <w:r w:rsidRPr="00C43D67">
        <w:rPr>
          <w:rFonts w:asciiTheme="majorHAnsi" w:hAnsiTheme="majorHAnsi" w:cstheme="majorHAnsi"/>
          <w:lang w:val="en-US"/>
        </w:rPr>
        <w:t xml:space="preserve"> da Google.</w:t>
      </w:r>
    </w:p>
    <w:p w14:paraId="4FAC8462" w14:textId="77777777" w:rsidR="00C43D67" w:rsidRPr="00C43D67" w:rsidRDefault="00C43D67" w:rsidP="00C43D67">
      <w:pPr>
        <w:numPr>
          <w:ilvl w:val="0"/>
          <w:numId w:val="71"/>
        </w:numPr>
        <w:rPr>
          <w:rFonts w:asciiTheme="majorHAnsi" w:hAnsiTheme="majorHAnsi" w:cstheme="majorHAnsi"/>
        </w:rPr>
      </w:pPr>
      <w:r w:rsidRPr="00C43D67">
        <w:rPr>
          <w:rFonts w:asciiTheme="majorHAnsi" w:hAnsiTheme="majorHAnsi" w:cstheme="majorHAnsi"/>
          <w:b/>
          <w:bCs/>
        </w:rPr>
        <w:t>Problema:</w:t>
      </w:r>
      <w:r w:rsidRPr="00C43D67">
        <w:rPr>
          <w:rFonts w:asciiTheme="majorHAnsi" w:hAnsiTheme="majorHAnsi" w:cstheme="majorHAnsi"/>
        </w:rPr>
        <w:t xml:space="preserve"> Imagens muito pesadas deixavam o site lento. </w:t>
      </w:r>
      <w:r w:rsidRPr="00C43D67">
        <w:rPr>
          <w:rFonts w:asciiTheme="majorHAnsi" w:hAnsiTheme="majorHAnsi" w:cstheme="majorHAnsi"/>
          <w:i/>
          <w:iCs/>
        </w:rPr>
        <w:t>Solução:</w:t>
      </w:r>
      <w:r w:rsidRPr="00C43D67">
        <w:rPr>
          <w:rFonts w:asciiTheme="majorHAnsi" w:hAnsiTheme="majorHAnsi" w:cstheme="majorHAnsi"/>
        </w:rPr>
        <w:t xml:space="preserve"> Compressão das imagens e carregamento diferido (</w:t>
      </w:r>
      <w:r w:rsidRPr="00C43D67">
        <w:rPr>
          <w:rFonts w:asciiTheme="majorHAnsi" w:hAnsiTheme="majorHAnsi" w:cstheme="majorHAnsi"/>
          <w:i/>
          <w:iCs/>
        </w:rPr>
        <w:t>lazy loading</w:t>
      </w:r>
      <w:r w:rsidRPr="00C43D67">
        <w:rPr>
          <w:rFonts w:asciiTheme="majorHAnsi" w:hAnsiTheme="majorHAnsi" w:cstheme="majorHAnsi"/>
        </w:rPr>
        <w:t>).</w:t>
      </w:r>
    </w:p>
    <w:p w14:paraId="4AB95209" w14:textId="428CF577" w:rsidR="00C43D67" w:rsidRPr="00C43D67" w:rsidRDefault="00C43D67" w:rsidP="00C43D67">
      <w:pPr>
        <w:pStyle w:val="Heading3"/>
        <w:rPr>
          <w:rFonts w:asciiTheme="majorHAnsi" w:hAnsiTheme="majorHAnsi" w:cstheme="majorHAnsi"/>
        </w:rPr>
      </w:pPr>
      <w:bookmarkStart w:id="101" w:name="_Toc224220206"/>
      <w:r w:rsidRPr="00C43D67">
        <w:rPr>
          <w:rFonts w:asciiTheme="majorHAnsi" w:hAnsiTheme="majorHAnsi" w:cstheme="majorHAnsi"/>
        </w:rPr>
        <w:t>Checklist de Lançamento</w:t>
      </w:r>
      <w:bookmarkEnd w:id="101"/>
      <w:r w:rsidRPr="00C43D67">
        <w:rPr>
          <w:rFonts w:asciiTheme="majorHAnsi" w:hAnsiTheme="majorHAnsi" w:cstheme="majorHAnsi"/>
        </w:rPr>
        <w:t xml:space="preserve"> </w:t>
      </w:r>
    </w:p>
    <w:p w14:paraId="285F951F" w14:textId="53E9C863" w:rsidR="00C43D67" w:rsidRPr="00C43D67" w:rsidRDefault="00C43D67" w:rsidP="00C43D67">
      <w:pPr>
        <w:rPr>
          <w:rFonts w:asciiTheme="majorHAnsi" w:hAnsiTheme="majorHAnsi" w:cstheme="majorHAnsi"/>
        </w:rPr>
      </w:pPr>
      <w:r w:rsidRPr="00C43D67">
        <w:rPr>
          <w:rFonts w:asciiTheme="majorHAnsi" w:hAnsiTheme="majorHAnsi" w:cstheme="majorHAnsi"/>
        </w:rPr>
        <w:t>Antes de concluir o projeto, confirmei os seguintes pontos:</w:t>
      </w:r>
    </w:p>
    <w:p w14:paraId="75E880DA" w14:textId="2D85318B" w:rsidR="00C43D67" w:rsidRPr="00C43D67" w:rsidRDefault="00C43D67" w:rsidP="00C43D67">
      <w:pPr>
        <w:numPr>
          <w:ilvl w:val="0"/>
          <w:numId w:val="72"/>
        </w:numPr>
        <w:rPr>
          <w:rFonts w:asciiTheme="majorHAnsi" w:hAnsiTheme="majorHAnsi" w:cstheme="majorHAnsi"/>
        </w:rPr>
      </w:pPr>
      <w:r w:rsidRPr="00C43D67">
        <w:rPr>
          <w:rFonts w:asciiTheme="majorHAnsi" w:hAnsiTheme="majorHAnsi" w:cstheme="majorHAnsi"/>
        </w:rPr>
        <w:lastRenderedPageBreak/>
        <w:t>Todas as funcionalidades principais a funcionar sem erros.</w:t>
      </w:r>
    </w:p>
    <w:p w14:paraId="73A42D0B" w14:textId="181F2084" w:rsidR="00C43D67" w:rsidRPr="00C43D67" w:rsidRDefault="00C43D67" w:rsidP="00C43D67">
      <w:pPr>
        <w:numPr>
          <w:ilvl w:val="0"/>
          <w:numId w:val="72"/>
        </w:numPr>
        <w:rPr>
          <w:rFonts w:asciiTheme="majorHAnsi" w:hAnsiTheme="majorHAnsi" w:cstheme="majorHAnsi"/>
        </w:rPr>
      </w:pPr>
      <w:r w:rsidRPr="00C43D67">
        <w:rPr>
          <w:rFonts w:asciiTheme="majorHAnsi" w:hAnsiTheme="majorHAnsi" w:cstheme="majorHAnsi"/>
        </w:rPr>
        <w:t>O site está responsivo em telemóveis (iOS e Android).</w:t>
      </w:r>
    </w:p>
    <w:p w14:paraId="7C60F6F4" w14:textId="47037C3E" w:rsidR="00C43D67" w:rsidRPr="00C43D67" w:rsidRDefault="00C43D67" w:rsidP="00C43D67">
      <w:pPr>
        <w:numPr>
          <w:ilvl w:val="0"/>
          <w:numId w:val="72"/>
        </w:numPr>
        <w:rPr>
          <w:rFonts w:asciiTheme="majorHAnsi" w:hAnsiTheme="majorHAnsi" w:cstheme="majorHAnsi"/>
        </w:rPr>
      </w:pPr>
      <w:r w:rsidRPr="00C43D67">
        <w:rPr>
          <w:rFonts w:asciiTheme="majorHAnsi" w:hAnsiTheme="majorHAnsi" w:cstheme="majorHAnsi"/>
        </w:rPr>
        <w:t>Variáveis de ambiente (.env.local) configuradas e escondidas de forma segura.</w:t>
      </w:r>
    </w:p>
    <w:p w14:paraId="2EEEE780" w14:textId="0D8BC253" w:rsidR="00C43D67" w:rsidRPr="00C43D67" w:rsidRDefault="00C43D67" w:rsidP="00C43D67">
      <w:pPr>
        <w:numPr>
          <w:ilvl w:val="0"/>
          <w:numId w:val="72"/>
        </w:numPr>
        <w:rPr>
          <w:rFonts w:asciiTheme="majorHAnsi" w:hAnsiTheme="majorHAnsi" w:cstheme="majorHAnsi"/>
        </w:rPr>
      </w:pPr>
      <w:r w:rsidRPr="00C43D67">
        <w:rPr>
          <w:rFonts w:asciiTheme="majorHAnsi" w:hAnsiTheme="majorHAnsi" w:cstheme="majorHAnsi"/>
        </w:rPr>
        <w:t>Regras de segurança do Firestore ativadas para proteger os dados.</w:t>
      </w:r>
    </w:p>
    <w:p w14:paraId="1E33F2E4" w14:textId="07107CE6" w:rsidR="00C43D67" w:rsidRPr="00C43D67" w:rsidRDefault="00C43D67" w:rsidP="00C43D67">
      <w:pPr>
        <w:numPr>
          <w:ilvl w:val="0"/>
          <w:numId w:val="72"/>
        </w:numPr>
        <w:rPr>
          <w:rFonts w:asciiTheme="majorHAnsi" w:hAnsiTheme="majorHAnsi" w:cstheme="majorHAnsi"/>
        </w:rPr>
      </w:pPr>
      <w:r w:rsidRPr="00C43D67">
        <w:rPr>
          <w:rFonts w:asciiTheme="majorHAnsi" w:hAnsiTheme="majorHAnsi" w:cstheme="majorHAnsi"/>
        </w:rPr>
        <w:t>Pagamentos do Stripe configurados em modo de teste.</w:t>
      </w:r>
    </w:p>
    <w:p w14:paraId="5EE4C034" w14:textId="08AE63FC" w:rsidR="00C43D67" w:rsidRPr="00C43D67" w:rsidRDefault="00C43D67" w:rsidP="00C43D67">
      <w:pPr>
        <w:pStyle w:val="Heading2"/>
        <w:rPr>
          <w:rFonts w:asciiTheme="majorHAnsi" w:hAnsiTheme="majorHAnsi" w:cstheme="majorHAnsi"/>
        </w:rPr>
      </w:pPr>
      <w:bookmarkStart w:id="102" w:name="_Toc224220207"/>
      <w:r w:rsidRPr="00C43D67">
        <w:rPr>
          <w:rFonts w:asciiTheme="majorHAnsi" w:hAnsiTheme="majorHAnsi" w:cstheme="majorHAnsi"/>
        </w:rPr>
        <w:t>Análise e Resultados</w:t>
      </w:r>
      <w:bookmarkEnd w:id="102"/>
      <w:r w:rsidRPr="00C43D67">
        <w:rPr>
          <w:rFonts w:asciiTheme="majorHAnsi" w:hAnsiTheme="majorHAnsi" w:cstheme="majorHAnsi"/>
        </w:rPr>
        <w:t xml:space="preserve"> </w:t>
      </w:r>
    </w:p>
    <w:p w14:paraId="49F9E30E" w14:textId="0772EC6D" w:rsidR="00C43D67" w:rsidRPr="00C43D67" w:rsidRDefault="00C43D67" w:rsidP="00C43D67">
      <w:pPr>
        <w:rPr>
          <w:rFonts w:asciiTheme="majorHAnsi" w:hAnsiTheme="majorHAnsi" w:cstheme="majorHAnsi"/>
        </w:rPr>
      </w:pPr>
      <w:r w:rsidRPr="00C43D67">
        <w:rPr>
          <w:rFonts w:asciiTheme="majorHAnsi" w:hAnsiTheme="majorHAnsi" w:cstheme="majorHAnsi"/>
        </w:rPr>
        <w:t>Este ponto apresenta uma análise crítica do projeto, avaliando se os objetivos foram cumpridos e as dificuldades que tive de ultrapassar.</w:t>
      </w:r>
    </w:p>
    <w:p w14:paraId="373BE635" w14:textId="0FFB4876" w:rsidR="00C43D67" w:rsidRPr="00C43D67" w:rsidRDefault="00C43D67" w:rsidP="00C43D67">
      <w:pPr>
        <w:pStyle w:val="Heading3"/>
        <w:rPr>
          <w:rFonts w:asciiTheme="majorHAnsi" w:hAnsiTheme="majorHAnsi" w:cstheme="majorHAnsi"/>
        </w:rPr>
      </w:pPr>
      <w:bookmarkStart w:id="103" w:name="_Toc224220208"/>
      <w:r w:rsidRPr="00C43D67">
        <w:rPr>
          <w:rFonts w:asciiTheme="majorHAnsi" w:hAnsiTheme="majorHAnsi" w:cstheme="majorHAnsi"/>
        </w:rPr>
        <w:t>Cumprimento dos Objetivos</w:t>
      </w:r>
      <w:bookmarkEnd w:id="103"/>
      <w:r w:rsidRPr="00C43D67">
        <w:rPr>
          <w:rFonts w:asciiTheme="majorHAnsi" w:hAnsiTheme="majorHAnsi" w:cstheme="majorHAnsi"/>
        </w:rPr>
        <w:t xml:space="preserve"> </w:t>
      </w:r>
    </w:p>
    <w:p w14:paraId="12885BD7" w14:textId="69CEA279" w:rsidR="00C43D67" w:rsidRPr="00C43D67" w:rsidRDefault="00C43D67" w:rsidP="00C43D67">
      <w:pPr>
        <w:rPr>
          <w:rFonts w:asciiTheme="majorHAnsi" w:hAnsiTheme="majorHAnsi" w:cstheme="majorHAnsi"/>
        </w:rPr>
      </w:pPr>
      <w:r w:rsidRPr="00C43D67">
        <w:rPr>
          <w:rFonts w:asciiTheme="majorHAnsi" w:hAnsiTheme="majorHAnsi" w:cstheme="majorHAnsi"/>
        </w:rPr>
        <w:t xml:space="preserve">Todos os objetivos definidos no início foram alcançados com sucesso. Consegui criar um site responsivo e moderno (com React e Tailwind CSS), que incentiva a economia circular. O sistema tem autenticação segura, um catálogo fácil de filtrar, carrinho de compras funcional, pagamentos integrados e um painel para a loja gerir o </w:t>
      </w:r>
      <w:r w:rsidRPr="00C43D67">
        <w:rPr>
          <w:rFonts w:asciiTheme="majorHAnsi" w:hAnsiTheme="majorHAnsi" w:cstheme="majorHAnsi"/>
          <w:i/>
          <w:iCs/>
        </w:rPr>
        <w:t>stock</w:t>
      </w:r>
      <w:r w:rsidRPr="00C43D67">
        <w:rPr>
          <w:rFonts w:asciiTheme="majorHAnsi" w:hAnsiTheme="majorHAnsi" w:cstheme="majorHAnsi"/>
        </w:rPr>
        <w:t>. Tudo isto foi feito cumprindo os prazos do cronograma.</w:t>
      </w:r>
    </w:p>
    <w:p w14:paraId="3B65F763" w14:textId="51D06243" w:rsidR="00C43D67" w:rsidRPr="00C43D67" w:rsidRDefault="00C43D67" w:rsidP="00C43D67">
      <w:pPr>
        <w:pStyle w:val="Heading3"/>
        <w:rPr>
          <w:rFonts w:asciiTheme="majorHAnsi" w:hAnsiTheme="majorHAnsi" w:cstheme="majorHAnsi"/>
        </w:rPr>
      </w:pPr>
      <w:bookmarkStart w:id="104" w:name="_Toc224220209"/>
      <w:r w:rsidRPr="00C43D67">
        <w:rPr>
          <w:rFonts w:asciiTheme="majorHAnsi" w:hAnsiTheme="majorHAnsi" w:cstheme="majorHAnsi"/>
        </w:rPr>
        <w:t>Dificuldades Encontradas</w:t>
      </w:r>
      <w:bookmarkEnd w:id="104"/>
      <w:r w:rsidRPr="00C43D67">
        <w:rPr>
          <w:rFonts w:asciiTheme="majorHAnsi" w:hAnsiTheme="majorHAnsi" w:cstheme="majorHAnsi"/>
        </w:rPr>
        <w:t xml:space="preserve"> </w:t>
      </w:r>
    </w:p>
    <w:p w14:paraId="14381316" w14:textId="10056E52" w:rsidR="00C43D67" w:rsidRPr="00C43D67" w:rsidRDefault="00C43D67" w:rsidP="00C43D67">
      <w:pPr>
        <w:rPr>
          <w:rFonts w:asciiTheme="majorHAnsi" w:hAnsiTheme="majorHAnsi" w:cstheme="majorHAnsi"/>
        </w:rPr>
      </w:pPr>
      <w:r w:rsidRPr="00C43D67">
        <w:rPr>
          <w:rFonts w:asciiTheme="majorHAnsi" w:hAnsiTheme="majorHAnsi" w:cstheme="majorHAnsi"/>
        </w:rPr>
        <w:t>Durante o desenvolvimento, apanhei várias dores de cabeça que me obrigaram a pesquisar bastante:</w:t>
      </w:r>
    </w:p>
    <w:p w14:paraId="4640ED83" w14:textId="77777777" w:rsidR="00C43D67" w:rsidRPr="00C43D67" w:rsidRDefault="00C43D67" w:rsidP="00C43D67">
      <w:pPr>
        <w:numPr>
          <w:ilvl w:val="0"/>
          <w:numId w:val="73"/>
        </w:numPr>
        <w:rPr>
          <w:rFonts w:asciiTheme="majorHAnsi" w:hAnsiTheme="majorHAnsi" w:cstheme="majorHAnsi"/>
        </w:rPr>
      </w:pPr>
      <w:r w:rsidRPr="00C43D67">
        <w:rPr>
          <w:rFonts w:asciiTheme="majorHAnsi" w:hAnsiTheme="majorHAnsi" w:cstheme="majorHAnsi"/>
          <w:b/>
          <w:bCs/>
        </w:rPr>
        <w:t>Estrutura da Base de Dados:</w:t>
      </w:r>
      <w:r w:rsidRPr="00C43D67">
        <w:rPr>
          <w:rFonts w:asciiTheme="majorHAnsi" w:hAnsiTheme="majorHAnsi" w:cstheme="majorHAnsi"/>
        </w:rPr>
        <w:t xml:space="preserve"> Como o Firestore é uma base de dados NoSQL, tive de pensar de forma diferente do habitual. Tive de fazer vários testes para perceber como organizar as coleções de produtos e utilizadores sem que o site ficasse lento.</w:t>
      </w:r>
    </w:p>
    <w:p w14:paraId="43E48F1C" w14:textId="77777777" w:rsidR="00C43D67" w:rsidRPr="00C43D67" w:rsidRDefault="00C43D67" w:rsidP="00C43D67">
      <w:pPr>
        <w:numPr>
          <w:ilvl w:val="0"/>
          <w:numId w:val="73"/>
        </w:numPr>
        <w:rPr>
          <w:rFonts w:asciiTheme="majorHAnsi" w:hAnsiTheme="majorHAnsi" w:cstheme="majorHAnsi"/>
        </w:rPr>
      </w:pPr>
      <w:r w:rsidRPr="00C43D67">
        <w:rPr>
          <w:rFonts w:asciiTheme="majorHAnsi" w:hAnsiTheme="majorHAnsi" w:cstheme="majorHAnsi"/>
          <w:b/>
          <w:bCs/>
        </w:rPr>
        <w:t>Gestão do Estado do Carrinho:</w:t>
      </w:r>
      <w:r w:rsidRPr="00C43D67">
        <w:rPr>
          <w:rFonts w:asciiTheme="majorHAnsi" w:hAnsiTheme="majorHAnsi" w:cstheme="majorHAnsi"/>
        </w:rPr>
        <w:t xml:space="preserve"> Garantir que o carrinho estava sempre atualizado em todas as páginas foi um desafio. Resolvi isto usando a </w:t>
      </w:r>
      <w:r w:rsidRPr="00C43D67">
        <w:rPr>
          <w:rFonts w:asciiTheme="majorHAnsi" w:hAnsiTheme="majorHAnsi" w:cstheme="majorHAnsi"/>
          <w:i/>
          <w:iCs/>
        </w:rPr>
        <w:t>Context API</w:t>
      </w:r>
      <w:r w:rsidRPr="00C43D67">
        <w:rPr>
          <w:rFonts w:asciiTheme="majorHAnsi" w:hAnsiTheme="majorHAnsi" w:cstheme="majorHAnsi"/>
        </w:rPr>
        <w:t xml:space="preserve"> do React ligada ao armazenamento local do navegador.</w:t>
      </w:r>
    </w:p>
    <w:p w14:paraId="3252FAD1" w14:textId="77777777" w:rsidR="00C43D67" w:rsidRDefault="00C43D67" w:rsidP="00C43D67">
      <w:pPr>
        <w:numPr>
          <w:ilvl w:val="0"/>
          <w:numId w:val="73"/>
        </w:numPr>
        <w:rPr>
          <w:rFonts w:asciiTheme="majorHAnsi" w:hAnsiTheme="majorHAnsi" w:cstheme="majorHAnsi"/>
        </w:rPr>
      </w:pPr>
      <w:r w:rsidRPr="00C43D67">
        <w:rPr>
          <w:rFonts w:asciiTheme="majorHAnsi" w:hAnsiTheme="majorHAnsi" w:cstheme="majorHAnsi"/>
          <w:b/>
          <w:bCs/>
        </w:rPr>
        <w:lastRenderedPageBreak/>
        <w:t>Integração com o Stripe:</w:t>
      </w:r>
      <w:r w:rsidRPr="00C43D67">
        <w:rPr>
          <w:rFonts w:asciiTheme="majorHAnsi" w:hAnsiTheme="majorHAnsi" w:cstheme="majorHAnsi"/>
        </w:rPr>
        <w:t xml:space="preserve"> Configurar os pagamentos foi muito complexo, especialmente a parte de pôr o servidor a "escutar" os </w:t>
      </w:r>
      <w:r w:rsidRPr="00C43D67">
        <w:rPr>
          <w:rFonts w:asciiTheme="majorHAnsi" w:hAnsiTheme="majorHAnsi" w:cstheme="majorHAnsi"/>
          <w:i/>
          <w:iCs/>
        </w:rPr>
        <w:t>webhooks</w:t>
      </w:r>
      <w:r w:rsidRPr="00C43D67">
        <w:rPr>
          <w:rFonts w:asciiTheme="majorHAnsi" w:hAnsiTheme="majorHAnsi" w:cstheme="majorHAnsi"/>
        </w:rPr>
        <w:t xml:space="preserve"> do Stripe para confirmar se o cliente já tinha pago. Tive de ler muita documentação para conseguir fazer isto de forma segura.</w:t>
      </w:r>
    </w:p>
    <w:p w14:paraId="1C59DB1C" w14:textId="7ACDC821" w:rsidR="005151CE" w:rsidRPr="00C43D67" w:rsidRDefault="005151CE" w:rsidP="00C43D67">
      <w:pPr>
        <w:numPr>
          <w:ilvl w:val="0"/>
          <w:numId w:val="73"/>
        </w:numPr>
        <w:rPr>
          <w:rFonts w:asciiTheme="majorHAnsi" w:hAnsiTheme="majorHAnsi" w:cstheme="majorHAnsi"/>
        </w:rPr>
      </w:pPr>
      <w:r w:rsidRPr="005151CE">
        <w:rPr>
          <w:rFonts w:asciiTheme="majorHAnsi" w:hAnsiTheme="majorHAnsi" w:cstheme="majorHAnsi"/>
          <w:b/>
          <w:bCs/>
        </w:rPr>
        <w:t>O Apoio da Inteligência Artificial (IA)</w:t>
      </w:r>
      <w:r>
        <w:rPr>
          <w:rFonts w:asciiTheme="majorHAnsi" w:hAnsiTheme="majorHAnsi" w:cstheme="majorHAnsi"/>
        </w:rPr>
        <w:t xml:space="preserve">: </w:t>
      </w:r>
      <w:r w:rsidRPr="005151CE">
        <w:rPr>
          <w:rFonts w:asciiTheme="majorHAnsi" w:hAnsiTheme="majorHAnsi" w:cstheme="majorHAnsi"/>
        </w:rPr>
        <w:t>Para ser totalmente transparente, e refletindo a realidade do mercado de trabalho atual, utilizei Inteligência Artificial (Google Gemini) como ferramenta de apoio ao longo do projeto. Por exemplo, a lógica complexa do carrinho de compras e algumas dúvidas de estruturação do código foram resolvidas com a ajuda da IA. Funcionei com a IA como se fosse um "professor particular" ou "copiloto": sempre que bloqueava num erro do React ou do Firebase, pedia ajuda para entender o problema e gerar a lógica correta. Esta abordagem não fez o trabalho por mim, mas ajudou-me imenso a acelerar a aprendizagem, a entender código avançado e a construir o projeto sozinho sem estagnar nas dificuldades.</w:t>
      </w:r>
    </w:p>
    <w:p w14:paraId="3B83970E" w14:textId="4246D6B1" w:rsidR="00C43D67" w:rsidRPr="00C43D67" w:rsidRDefault="00C43D67" w:rsidP="00C43D67">
      <w:pPr>
        <w:pStyle w:val="Heading3"/>
        <w:rPr>
          <w:rFonts w:asciiTheme="majorHAnsi" w:hAnsiTheme="majorHAnsi" w:cstheme="majorHAnsi"/>
        </w:rPr>
      </w:pPr>
      <w:bookmarkStart w:id="105" w:name="_Toc224220210"/>
      <w:r w:rsidRPr="00C43D67">
        <w:rPr>
          <w:rFonts w:asciiTheme="majorHAnsi" w:hAnsiTheme="majorHAnsi" w:cstheme="majorHAnsi"/>
        </w:rPr>
        <w:t>Resultados Alcançados e Aprendizagens</w:t>
      </w:r>
      <w:bookmarkEnd w:id="105"/>
      <w:r w:rsidRPr="00C43D67">
        <w:rPr>
          <w:rFonts w:asciiTheme="majorHAnsi" w:hAnsiTheme="majorHAnsi" w:cstheme="majorHAnsi"/>
        </w:rPr>
        <w:t xml:space="preserve"> </w:t>
      </w:r>
    </w:p>
    <w:p w14:paraId="346CEF01" w14:textId="4059439C" w:rsidR="00C43D67" w:rsidRPr="00C43D67" w:rsidRDefault="00C43D67" w:rsidP="00C43D67">
      <w:pPr>
        <w:rPr>
          <w:rFonts w:asciiTheme="majorHAnsi" w:hAnsiTheme="majorHAnsi" w:cstheme="majorHAnsi"/>
        </w:rPr>
      </w:pPr>
      <w:r w:rsidRPr="00C43D67">
        <w:rPr>
          <w:rFonts w:asciiTheme="majorHAnsi" w:hAnsiTheme="majorHAnsi" w:cstheme="majorHAnsi"/>
        </w:rPr>
        <w:t xml:space="preserve">Apesar das dificuldades, os resultados superaram as expectativas. A plataforma é rápida, o código está limpo, bem organizado e seguro. Aprendi imenso sobre desenvolvimento </w:t>
      </w:r>
      <w:r w:rsidRPr="00C43D67">
        <w:rPr>
          <w:rFonts w:asciiTheme="majorHAnsi" w:hAnsiTheme="majorHAnsi" w:cstheme="majorHAnsi"/>
          <w:i/>
          <w:iCs/>
        </w:rPr>
        <w:t>Full-Stack</w:t>
      </w:r>
      <w:r w:rsidRPr="00C43D67">
        <w:rPr>
          <w:rFonts w:asciiTheme="majorHAnsi" w:hAnsiTheme="majorHAnsi" w:cstheme="majorHAnsi"/>
        </w:rPr>
        <w:t xml:space="preserve"> (juntar a parte visual com as bases de dados e servidores), e ganhei muita autonomia a resolver problemas técnicos difíceis sozinho.</w:t>
      </w:r>
    </w:p>
    <w:p w14:paraId="2E219C1B" w14:textId="77777777" w:rsidR="00C43D67" w:rsidRPr="00C43D67" w:rsidRDefault="00C43D67" w:rsidP="00C43D67">
      <w:pPr>
        <w:rPr>
          <w:rFonts w:asciiTheme="majorHAnsi" w:hAnsiTheme="majorHAnsi" w:cstheme="majorHAnsi"/>
        </w:rPr>
      </w:pPr>
    </w:p>
    <w:p w14:paraId="6AF97AC2" w14:textId="77777777" w:rsidR="00D55551" w:rsidRDefault="00D55551" w:rsidP="00715945">
      <w:pPr>
        <w:pStyle w:val="NormalWeb"/>
        <w:rPr>
          <w:rFonts w:asciiTheme="majorHAnsi" w:hAnsiTheme="majorHAnsi" w:cstheme="majorHAnsi"/>
        </w:rPr>
      </w:pPr>
    </w:p>
    <w:p w14:paraId="5DCBFAB2" w14:textId="77777777" w:rsidR="00D55551" w:rsidRPr="00307997" w:rsidRDefault="00D55551" w:rsidP="00715945">
      <w:pPr>
        <w:pStyle w:val="NormalWeb"/>
        <w:rPr>
          <w:rFonts w:asciiTheme="majorHAnsi" w:hAnsiTheme="majorHAnsi" w:cstheme="majorHAnsi"/>
        </w:rPr>
      </w:pPr>
    </w:p>
    <w:p w14:paraId="10EBF5FB" w14:textId="1FECF4DD" w:rsidR="00432A43" w:rsidRPr="00307997" w:rsidRDefault="00432A43" w:rsidP="00AB10C8">
      <w:pPr>
        <w:pStyle w:val="Heading1"/>
        <w:numPr>
          <w:ilvl w:val="0"/>
          <w:numId w:val="0"/>
        </w:numPr>
        <w:ind w:left="709" w:hanging="709"/>
        <w:rPr>
          <w:rFonts w:asciiTheme="majorHAnsi" w:hAnsiTheme="majorHAnsi" w:cstheme="majorHAnsi"/>
        </w:rPr>
      </w:pPr>
      <w:bookmarkStart w:id="106" w:name="_Toc224220211"/>
      <w:r w:rsidRPr="00307997">
        <w:rPr>
          <w:rFonts w:asciiTheme="majorHAnsi" w:hAnsiTheme="majorHAnsi" w:cstheme="majorHAnsi"/>
        </w:rPr>
        <w:t>Conclusão</w:t>
      </w:r>
      <w:bookmarkEnd w:id="82"/>
      <w:bookmarkEnd w:id="83"/>
      <w:bookmarkEnd w:id="106"/>
    </w:p>
    <w:p w14:paraId="0DADCBF3" w14:textId="77777777" w:rsidR="0098414E" w:rsidRPr="0098414E" w:rsidRDefault="0098414E" w:rsidP="0098414E">
      <w:pPr>
        <w:rPr>
          <w:rFonts w:asciiTheme="majorHAnsi" w:hAnsiTheme="majorHAnsi" w:cstheme="majorHAnsi"/>
          <w:color w:val="auto"/>
        </w:rPr>
      </w:pPr>
      <w:r w:rsidRPr="0098414E">
        <w:rPr>
          <w:rFonts w:asciiTheme="majorHAnsi" w:hAnsiTheme="majorHAnsi" w:cstheme="majorHAnsi"/>
          <w:color w:val="auto"/>
        </w:rPr>
        <w:t xml:space="preserve">Chegar ao fim deste projeto e ver a "Loja Online Kid to Kid Braga" a funcionar a 100% é, sem dúvida, a melhor forma de fechar estes três anos na Escola Profissional de Braga. Fazer este site do zero foi um desafio gigante. Como usei ferramentas muito recentes e puxadas (React, TypeScript, Tailwind CSS e Firebase) que não demos nas aulas, tive de me desenrascar sozinho, pesquisar muito e arriscar </w:t>
      </w:r>
      <w:r w:rsidRPr="0098414E">
        <w:rPr>
          <w:rFonts w:asciiTheme="majorHAnsi" w:hAnsiTheme="majorHAnsi" w:cstheme="majorHAnsi"/>
          <w:color w:val="auto"/>
        </w:rPr>
        <w:lastRenderedPageBreak/>
        <w:t>aprender coisas novas. Olhar para o resultado final dá-me um orgulho enorme, porque consegui fazer exatamente aquilo que queria.</w:t>
      </w:r>
    </w:p>
    <w:p w14:paraId="5F75F255" w14:textId="77777777" w:rsidR="0098414E" w:rsidRPr="0098414E" w:rsidRDefault="0098414E" w:rsidP="0098414E">
      <w:pPr>
        <w:rPr>
          <w:rFonts w:asciiTheme="majorHAnsi" w:hAnsiTheme="majorHAnsi" w:cstheme="majorHAnsi"/>
          <w:color w:val="auto"/>
        </w:rPr>
      </w:pPr>
      <w:r w:rsidRPr="0098414E">
        <w:rPr>
          <w:rFonts w:asciiTheme="majorHAnsi" w:hAnsiTheme="majorHAnsi" w:cstheme="majorHAnsi"/>
          <w:color w:val="auto"/>
        </w:rPr>
        <w:t>Para ser sincero, o caminho não foi nada fácil. Tive momentos em que me apeteceu desistir e apanhei grandes dores de cabeça, especialmente a montar a base de dados no Firestore e a garantir que os logins e o carrinho de compras não davam erro. Mas, com muita pesquisa e teimosia, consegui dar a volta por cima. Hoje percebo que foram exatamente essas horas "às cabeçadas" com o código que me fizeram evoluir a sério como programador.</w:t>
      </w:r>
    </w:p>
    <w:p w14:paraId="4ADE848A" w14:textId="77777777" w:rsidR="0098414E" w:rsidRPr="0098414E" w:rsidRDefault="0098414E" w:rsidP="0098414E">
      <w:pPr>
        <w:rPr>
          <w:rFonts w:asciiTheme="majorHAnsi" w:hAnsiTheme="majorHAnsi" w:cstheme="majorHAnsi"/>
          <w:color w:val="auto"/>
        </w:rPr>
      </w:pPr>
      <w:r w:rsidRPr="0098414E">
        <w:rPr>
          <w:rFonts w:asciiTheme="majorHAnsi" w:hAnsiTheme="majorHAnsi" w:cstheme="majorHAnsi"/>
          <w:color w:val="auto"/>
        </w:rPr>
        <w:t>Quando penso no porquê de ter vindo para a EPB, lembro-me que queria um ensino mais prático, que me preparasse logo para o mercado de trabalho. Como cheguei a Portugal para construir um futuro novo, a escola ajudou-me imenso a integrar-me. As aulas deram-me as bases, mas foram os professores que fizeram toda a diferença. Quero agradecer-lhes do fundo do coração pela paciência e por estarem sempre lá para mim — não só para tirar dúvidas da escola, mas também para me ajudarem a adaptar a uma nova cultura. Um grande obrigado à EPB por me ter recebido de braços abertos e me fazer sentir em casa desde o primeiro dia.</w:t>
      </w:r>
    </w:p>
    <w:p w14:paraId="558F7DEB" w14:textId="77777777" w:rsidR="0098414E" w:rsidRPr="0098414E" w:rsidRDefault="0098414E" w:rsidP="0098414E">
      <w:pPr>
        <w:rPr>
          <w:rFonts w:asciiTheme="majorHAnsi" w:hAnsiTheme="majorHAnsi" w:cstheme="majorHAnsi"/>
          <w:color w:val="auto"/>
        </w:rPr>
      </w:pPr>
      <w:r w:rsidRPr="0098414E">
        <w:rPr>
          <w:rFonts w:asciiTheme="majorHAnsi" w:hAnsiTheme="majorHAnsi" w:cstheme="majorHAnsi"/>
          <w:color w:val="auto"/>
        </w:rPr>
        <w:t>Além da escola, cresci imenso no meu estágio na empresa Rodel - Iluminação Técnica, S.A. (Bragalux). Foi a minha primeira experiência a sério no mercado de trabalho em Portugal e foi incrível. Com a super ajuda do meu tutor, o Ricardo Pereira, adaptei-me rápido à equipa e percebi como é o ritmo de uma empresa. Fiz um bocado de tudo: desde dar apoio informático aos colegas (</w:t>
      </w:r>
      <w:r w:rsidRPr="0098414E">
        <w:rPr>
          <w:rFonts w:asciiTheme="majorHAnsi" w:hAnsiTheme="majorHAnsi" w:cstheme="majorHAnsi"/>
          <w:i/>
          <w:iCs/>
          <w:color w:val="auto"/>
        </w:rPr>
        <w:t>Helpdesk</w:t>
      </w:r>
      <w:r w:rsidRPr="0098414E">
        <w:rPr>
          <w:rFonts w:asciiTheme="majorHAnsi" w:hAnsiTheme="majorHAnsi" w:cstheme="majorHAnsi"/>
          <w:color w:val="auto"/>
        </w:rPr>
        <w:t>) até arranjar redes e equipamentos. O estágio foi o complemento perfeito para este projeto, porque aprendi a ter responsabilidade, a trabalhar em equipa e a comunicar num ambiente de trabalho real.</w:t>
      </w:r>
    </w:p>
    <w:p w14:paraId="7CDE8DC3" w14:textId="77777777" w:rsidR="0098414E" w:rsidRPr="0098414E" w:rsidRDefault="0098414E" w:rsidP="0098414E">
      <w:pPr>
        <w:rPr>
          <w:rFonts w:asciiTheme="majorHAnsi" w:hAnsiTheme="majorHAnsi" w:cstheme="majorHAnsi"/>
          <w:color w:val="auto"/>
        </w:rPr>
      </w:pPr>
      <w:r w:rsidRPr="0098414E">
        <w:rPr>
          <w:rFonts w:asciiTheme="majorHAnsi" w:hAnsiTheme="majorHAnsi" w:cstheme="majorHAnsi"/>
          <w:color w:val="auto"/>
        </w:rPr>
        <w:t>Olhando agora para trás com calma, sou o primeiro a admitir que, se pudesse voltar no tempo, mudava algumas coisas. Teria estudado mais e levado as aulas mais a sério no primeiro e segundo ano, para ter melhores notas. Sei que isso teria subido a minha média e ajudado a não passar por tantas dificuldades técnicas ao longo do curso. Mas não vejo isso como um fracasso. Foi um "abre-olhos" que me fez crescer e perceber que, sem esforço e dedicação, não se vai a lado nenhum.</w:t>
      </w:r>
    </w:p>
    <w:p w14:paraId="00F1798A" w14:textId="77777777" w:rsidR="0098414E" w:rsidRPr="0098414E" w:rsidRDefault="0098414E" w:rsidP="0098414E">
      <w:pPr>
        <w:rPr>
          <w:rFonts w:asciiTheme="majorHAnsi" w:hAnsiTheme="majorHAnsi" w:cstheme="majorHAnsi"/>
          <w:color w:val="auto"/>
        </w:rPr>
      </w:pPr>
      <w:r w:rsidRPr="0098414E">
        <w:rPr>
          <w:rFonts w:asciiTheme="majorHAnsi" w:hAnsiTheme="majorHAnsi" w:cstheme="majorHAnsi"/>
          <w:color w:val="auto"/>
        </w:rPr>
        <w:t xml:space="preserve">Para terminar, saio da escola com a certeza de que estou preparado para o que aí vem. Este site não é só um trabalho para ter nota; é a prova daquilo que sou capaz de fazer e o meu primeiro grande projeto como programador </w:t>
      </w:r>
      <w:r w:rsidRPr="0098414E">
        <w:rPr>
          <w:rFonts w:asciiTheme="majorHAnsi" w:hAnsiTheme="majorHAnsi" w:cstheme="majorHAnsi"/>
          <w:i/>
          <w:iCs/>
          <w:color w:val="auto"/>
        </w:rPr>
        <w:t>Full-Stack</w:t>
      </w:r>
      <w:r w:rsidRPr="0098414E">
        <w:rPr>
          <w:rFonts w:asciiTheme="majorHAnsi" w:hAnsiTheme="majorHAnsi" w:cstheme="majorHAnsi"/>
          <w:color w:val="auto"/>
        </w:rPr>
        <w:t xml:space="preserve">. Quanto ao futuro, a minha ideia é continuar a estudar já para </w:t>
      </w:r>
      <w:r w:rsidRPr="0098414E">
        <w:rPr>
          <w:rFonts w:asciiTheme="majorHAnsi" w:hAnsiTheme="majorHAnsi" w:cstheme="majorHAnsi"/>
          <w:color w:val="auto"/>
        </w:rPr>
        <w:lastRenderedPageBreak/>
        <w:t>o ano num CTeSP, numa área como Cibersegurança, Gestão de Dados ou Inteligência Artificial e Automação. Quero aproveitar esse tempo para melhorar naquilo em que ainda tenho mais dificuldade e ficar mais forte tecnicamente. Só depois disso é que quero dar o salto definitivo para o mercado de trabalho, já com toda a confiança. Saio daqui muito mais maduro, focado e super grato por tudo.</w:t>
      </w:r>
    </w:p>
    <w:p w14:paraId="19C5062E" w14:textId="77777777" w:rsidR="0098414E" w:rsidRPr="00307997" w:rsidRDefault="0098414E" w:rsidP="00C459BC">
      <w:pPr>
        <w:rPr>
          <w:rFonts w:asciiTheme="majorHAnsi" w:hAnsiTheme="majorHAnsi" w:cstheme="majorHAnsi"/>
          <w:color w:val="auto"/>
        </w:rPr>
      </w:pPr>
    </w:p>
    <w:p w14:paraId="0D143E95" w14:textId="77777777" w:rsidR="00CF159B" w:rsidRPr="00307997" w:rsidRDefault="00CF159B" w:rsidP="00C459BC">
      <w:pPr>
        <w:rPr>
          <w:rFonts w:asciiTheme="majorHAnsi" w:hAnsiTheme="majorHAnsi" w:cstheme="majorHAnsi"/>
          <w:color w:val="auto"/>
        </w:rPr>
      </w:pPr>
    </w:p>
    <w:p w14:paraId="67024F32" w14:textId="77777777" w:rsidR="00CF159B" w:rsidRPr="00F24D2A" w:rsidRDefault="00DD359F" w:rsidP="00AB10C8">
      <w:pPr>
        <w:pStyle w:val="Heading1"/>
        <w:numPr>
          <w:ilvl w:val="0"/>
          <w:numId w:val="0"/>
        </w:numPr>
        <w:ind w:left="709" w:hanging="709"/>
        <w:rPr>
          <w:rFonts w:asciiTheme="majorHAnsi" w:hAnsiTheme="majorHAnsi" w:cstheme="majorHAnsi"/>
        </w:rPr>
      </w:pPr>
      <w:bookmarkStart w:id="107" w:name="_Toc468112745"/>
      <w:bookmarkStart w:id="108" w:name="_Toc216453056"/>
      <w:bookmarkStart w:id="109" w:name="_Toc224220212"/>
      <w:r w:rsidRPr="00F24D2A">
        <w:rPr>
          <w:rFonts w:asciiTheme="majorHAnsi" w:hAnsiTheme="majorHAnsi" w:cstheme="majorHAnsi"/>
        </w:rPr>
        <w:t>Bibliografia</w:t>
      </w:r>
      <w:bookmarkEnd w:id="107"/>
      <w:bookmarkEnd w:id="108"/>
      <w:bookmarkEnd w:id="109"/>
    </w:p>
    <w:p w14:paraId="5EA5109F" w14:textId="77777777" w:rsidR="00DD359F" w:rsidRPr="00F24D2A" w:rsidRDefault="00DD359F" w:rsidP="00AB10C8">
      <w:pPr>
        <w:ind w:left="709" w:hanging="709"/>
        <w:rPr>
          <w:rFonts w:asciiTheme="majorHAnsi" w:hAnsiTheme="majorHAnsi" w:cstheme="majorHAnsi"/>
        </w:rPr>
      </w:pPr>
    </w:p>
    <w:p w14:paraId="7D7B8D55" w14:textId="77777777" w:rsidR="00DD359F" w:rsidRPr="00F24D2A" w:rsidRDefault="00DD359F" w:rsidP="00AB10C8">
      <w:pPr>
        <w:ind w:left="709" w:hanging="709"/>
        <w:rPr>
          <w:rFonts w:asciiTheme="majorHAnsi" w:hAnsiTheme="majorHAnsi" w:cstheme="majorHAnsi"/>
        </w:rPr>
      </w:pPr>
    </w:p>
    <w:p w14:paraId="07E9F376" w14:textId="77777777" w:rsidR="00DD359F" w:rsidRPr="00F24D2A" w:rsidRDefault="00DD359F" w:rsidP="00AB10C8">
      <w:pPr>
        <w:ind w:left="709" w:hanging="709"/>
        <w:rPr>
          <w:rFonts w:asciiTheme="majorHAnsi" w:hAnsiTheme="majorHAnsi" w:cstheme="majorHAnsi"/>
        </w:rPr>
      </w:pPr>
    </w:p>
    <w:p w14:paraId="352DB9D4" w14:textId="77777777" w:rsidR="00DD359F" w:rsidRPr="00F24D2A" w:rsidRDefault="00DD359F" w:rsidP="00AB10C8">
      <w:pPr>
        <w:ind w:left="709" w:hanging="709"/>
        <w:rPr>
          <w:rFonts w:asciiTheme="majorHAnsi" w:hAnsiTheme="majorHAnsi" w:cstheme="majorHAnsi"/>
        </w:rPr>
      </w:pPr>
    </w:p>
    <w:p w14:paraId="363ECA31" w14:textId="77777777" w:rsidR="00DD359F" w:rsidRPr="00F24D2A" w:rsidRDefault="00DD359F" w:rsidP="00AB10C8">
      <w:pPr>
        <w:ind w:left="709" w:hanging="709"/>
        <w:rPr>
          <w:rFonts w:asciiTheme="majorHAnsi" w:hAnsiTheme="majorHAnsi" w:cstheme="majorHAnsi"/>
        </w:rPr>
      </w:pPr>
    </w:p>
    <w:p w14:paraId="21DF7AEA" w14:textId="77777777" w:rsidR="00DD359F" w:rsidRPr="00F24D2A" w:rsidRDefault="00DD359F" w:rsidP="00AB10C8">
      <w:pPr>
        <w:ind w:left="709" w:hanging="709"/>
        <w:rPr>
          <w:rFonts w:asciiTheme="majorHAnsi" w:hAnsiTheme="majorHAnsi" w:cstheme="majorHAnsi"/>
        </w:rPr>
      </w:pPr>
    </w:p>
    <w:p w14:paraId="157B36EE" w14:textId="77777777" w:rsidR="00DD359F" w:rsidRPr="00F24D2A" w:rsidRDefault="00DD359F" w:rsidP="00AB10C8">
      <w:pPr>
        <w:ind w:left="709" w:hanging="709"/>
        <w:rPr>
          <w:rFonts w:asciiTheme="majorHAnsi" w:hAnsiTheme="majorHAnsi" w:cstheme="majorHAnsi"/>
        </w:rPr>
      </w:pPr>
    </w:p>
    <w:p w14:paraId="32F70CB9" w14:textId="77777777" w:rsidR="00DD359F" w:rsidRPr="00F24D2A" w:rsidRDefault="00DD359F" w:rsidP="00AB10C8">
      <w:pPr>
        <w:ind w:left="709" w:hanging="709"/>
        <w:rPr>
          <w:rFonts w:asciiTheme="majorHAnsi" w:hAnsiTheme="majorHAnsi" w:cstheme="majorHAnsi"/>
        </w:rPr>
      </w:pPr>
    </w:p>
    <w:p w14:paraId="4AAFDAE4" w14:textId="77777777" w:rsidR="00DD359F" w:rsidRPr="00F24D2A" w:rsidRDefault="00DD359F" w:rsidP="00AB10C8">
      <w:pPr>
        <w:spacing w:before="0" w:line="240" w:lineRule="auto"/>
        <w:ind w:left="709" w:hanging="709"/>
        <w:jc w:val="left"/>
        <w:rPr>
          <w:rFonts w:asciiTheme="majorHAnsi" w:hAnsiTheme="majorHAnsi" w:cstheme="majorHAnsi"/>
        </w:rPr>
      </w:pPr>
      <w:r w:rsidRPr="00F24D2A">
        <w:rPr>
          <w:rFonts w:asciiTheme="majorHAnsi" w:hAnsiTheme="majorHAnsi" w:cstheme="majorHAnsi"/>
        </w:rPr>
        <w:br w:type="page"/>
      </w:r>
    </w:p>
    <w:p w14:paraId="576D33D2" w14:textId="77777777" w:rsidR="00DD359F" w:rsidRPr="00F24D2A" w:rsidRDefault="00DD359F" w:rsidP="00AB10C8">
      <w:pPr>
        <w:pStyle w:val="Heading1"/>
        <w:numPr>
          <w:ilvl w:val="0"/>
          <w:numId w:val="0"/>
        </w:numPr>
        <w:ind w:left="709" w:hanging="709"/>
        <w:rPr>
          <w:rFonts w:asciiTheme="majorHAnsi" w:hAnsiTheme="majorHAnsi" w:cstheme="majorHAnsi"/>
        </w:rPr>
      </w:pPr>
      <w:bookmarkStart w:id="110" w:name="_Toc468112746"/>
      <w:bookmarkStart w:id="111" w:name="_Toc216453057"/>
      <w:bookmarkStart w:id="112" w:name="_Toc224220213"/>
      <w:r w:rsidRPr="00F24D2A">
        <w:rPr>
          <w:rFonts w:asciiTheme="majorHAnsi" w:hAnsiTheme="majorHAnsi" w:cstheme="majorHAnsi"/>
        </w:rPr>
        <w:lastRenderedPageBreak/>
        <w:t>Anexos</w:t>
      </w:r>
      <w:bookmarkEnd w:id="110"/>
      <w:bookmarkEnd w:id="111"/>
      <w:bookmarkEnd w:id="112"/>
    </w:p>
    <w:p w14:paraId="1369D4B6" w14:textId="77777777" w:rsidR="00DD359F" w:rsidRPr="00F24D2A" w:rsidRDefault="00DD359F" w:rsidP="00AB10C8">
      <w:pPr>
        <w:ind w:left="709" w:hanging="709"/>
        <w:rPr>
          <w:rFonts w:asciiTheme="majorHAnsi" w:hAnsiTheme="majorHAnsi" w:cstheme="majorHAnsi"/>
        </w:rPr>
      </w:pPr>
      <w:r w:rsidRPr="00F24D2A">
        <w:rPr>
          <w:rFonts w:asciiTheme="majorHAnsi" w:hAnsiTheme="majorHAnsi" w:cstheme="majorHAnsi"/>
        </w:rPr>
        <w:t>Anexo 1 – Curriculum Vitae</w:t>
      </w:r>
    </w:p>
    <w:sectPr w:rsidR="00DD359F" w:rsidRPr="00F24D2A" w:rsidSect="00681C18">
      <w:type w:val="oddPage"/>
      <w:pgSz w:w="12240" w:h="15840"/>
      <w:pgMar w:top="1701" w:right="1418" w:bottom="1701" w:left="198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20481" w14:textId="77777777" w:rsidR="00177FA9" w:rsidRDefault="00177FA9">
      <w:pPr>
        <w:spacing w:line="240" w:lineRule="auto"/>
      </w:pPr>
      <w:r>
        <w:separator/>
      </w:r>
    </w:p>
  </w:endnote>
  <w:endnote w:type="continuationSeparator" w:id="0">
    <w:p w14:paraId="7A6AF4B9" w14:textId="77777777" w:rsidR="00177FA9" w:rsidRDefault="00177FA9">
      <w:pPr>
        <w:spacing w:line="240" w:lineRule="auto"/>
      </w:pPr>
      <w:r>
        <w:continuationSeparator/>
      </w:r>
    </w:p>
  </w:endnote>
  <w:endnote w:type="continuationNotice" w:id="1">
    <w:p w14:paraId="256CCC08" w14:textId="77777777" w:rsidR="00177FA9" w:rsidRDefault="00177FA9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585"/>
      <w:gridCol w:w="8538"/>
    </w:tblGrid>
    <w:tr w:rsidR="0056210A" w:rsidRPr="00242FAE" w14:paraId="54E22467" w14:textId="77777777" w:rsidTr="00E06264">
      <w:trPr>
        <w:jc w:val="right"/>
      </w:trPr>
      <w:tc>
        <w:tcPr>
          <w:tcW w:w="567" w:type="dxa"/>
          <w:shd w:val="clear" w:color="auto" w:fill="02BCE5"/>
          <w:vAlign w:val="center"/>
        </w:tcPr>
        <w:p w14:paraId="5B270D6A" w14:textId="77777777" w:rsidR="0056210A" w:rsidRPr="00242FAE" w:rsidRDefault="0056210A" w:rsidP="009F5917">
          <w:pPr>
            <w:pStyle w:val="Footer"/>
            <w:spacing w:before="0"/>
            <w:jc w:val="center"/>
            <w:rPr>
              <w:color w:val="FFFFFF" w:themeColor="background1"/>
            </w:rPr>
          </w:pPr>
          <w:r w:rsidRPr="007E49D9">
            <w:rPr>
              <w:color w:val="FFFFFF" w:themeColor="background1"/>
              <w:sz w:val="20"/>
            </w:rPr>
            <w:fldChar w:fldCharType="begin"/>
          </w:r>
          <w:r w:rsidRPr="007E49D9">
            <w:rPr>
              <w:color w:val="FFFFFF" w:themeColor="background1"/>
              <w:sz w:val="20"/>
            </w:rPr>
            <w:instrText>PAGE   \* MERGEFORMAT</w:instrText>
          </w:r>
          <w:r w:rsidRPr="007E49D9">
            <w:rPr>
              <w:color w:val="FFFFFF" w:themeColor="background1"/>
              <w:sz w:val="20"/>
            </w:rPr>
            <w:fldChar w:fldCharType="separate"/>
          </w:r>
          <w:r w:rsidR="002F289B">
            <w:rPr>
              <w:noProof/>
              <w:color w:val="FFFFFF" w:themeColor="background1"/>
              <w:sz w:val="20"/>
            </w:rPr>
            <w:t>2</w:t>
          </w:r>
          <w:r w:rsidRPr="007E49D9">
            <w:rPr>
              <w:color w:val="FFFFFF" w:themeColor="background1"/>
              <w:sz w:val="20"/>
            </w:rPr>
            <w:fldChar w:fldCharType="end"/>
          </w:r>
        </w:p>
      </w:tc>
      <w:tc>
        <w:tcPr>
          <w:tcW w:w="8270" w:type="dxa"/>
          <w:vAlign w:val="center"/>
        </w:tcPr>
        <w:p w14:paraId="043A8A8E" w14:textId="541C001D" w:rsidR="0056210A" w:rsidRPr="007E49D9" w:rsidRDefault="00000000" w:rsidP="009F5917">
          <w:pPr>
            <w:pStyle w:val="Footer"/>
            <w:spacing w:before="0"/>
            <w:jc w:val="left"/>
            <w:rPr>
              <w:color w:val="FFFFFF" w:themeColor="background1"/>
              <w:sz w:val="20"/>
            </w:rPr>
          </w:pPr>
          <w:sdt>
            <w:sdtPr>
              <w:rPr>
                <w:color w:val="797264"/>
                <w:sz w:val="20"/>
              </w:rPr>
              <w:alias w:val="Gestor"/>
              <w:tag w:val=""/>
              <w:id w:val="-180273732"/>
              <w:placeholder>
                <w:docPart w:val="EBD96A844E3C44198DEA6844F977CA5A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Content>
              <w:r w:rsidR="00CB5F42">
                <w:rPr>
                  <w:color w:val="797264"/>
                  <w:sz w:val="20"/>
                </w:rPr>
                <w:t xml:space="preserve">Mahdi </w:t>
              </w:r>
              <w:r w:rsidR="00CB5F42">
                <w:rPr>
                  <w:color w:val="797264"/>
                  <w:sz w:val="20"/>
                </w:rPr>
                <w:t>Sharifi</w:t>
              </w:r>
            </w:sdtContent>
          </w:sdt>
        </w:p>
      </w:tc>
    </w:tr>
  </w:tbl>
  <w:p w14:paraId="029B73D1" w14:textId="232CF4D1" w:rsidR="003F03B4" w:rsidRPr="0056210A" w:rsidRDefault="00137346" w:rsidP="00E06264">
    <w:pPr>
      <w:tabs>
        <w:tab w:val="center" w:pos="4248"/>
        <w:tab w:val="right" w:pos="8150"/>
      </w:tabs>
      <w:jc w:val="right"/>
    </w:pPr>
    <w:r>
      <w:rPr>
        <w:noProof/>
      </w:rPr>
      <w:drawing>
        <wp:inline distT="0" distB="0" distL="0" distR="0" wp14:anchorId="58E151A7" wp14:editId="27A78F6A">
          <wp:extent cx="5611495" cy="666750"/>
          <wp:effectExtent l="0" t="0" r="8255" b="0"/>
          <wp:docPr id="666657431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1495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13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7113"/>
      <w:gridCol w:w="423"/>
    </w:tblGrid>
    <w:tr w:rsidR="00242FAE" w:rsidRPr="00242FAE" w14:paraId="0B80B1F3" w14:textId="77777777" w:rsidTr="0056151D">
      <w:trPr>
        <w:jc w:val="right"/>
      </w:trPr>
      <w:tc>
        <w:tcPr>
          <w:tcW w:w="7113" w:type="dxa"/>
          <w:vAlign w:val="center"/>
        </w:tcPr>
        <w:sdt>
          <w:sdtPr>
            <w:rPr>
              <w:color w:val="797264"/>
              <w:sz w:val="20"/>
            </w:rPr>
            <w:alias w:val="Gestor"/>
            <w:tag w:val=""/>
            <w:id w:val="-374774612"/>
            <w:placeholder>
              <w:docPart w:val="91C9D0A64CF34FF0B137579ED682E3C8"/>
            </w:placeholder>
            <w:dataBinding w:prefixMappings="xmlns:ns0='http://schemas.openxmlformats.org/officeDocument/2006/extended-properties' " w:xpath="/ns0:Properties[1]/ns0:Manager[1]" w:storeItemID="{6668398D-A668-4E3E-A5EB-62B293D839F1}"/>
            <w:text/>
          </w:sdtPr>
          <w:sdtContent>
            <w:p w14:paraId="1CB300CA" w14:textId="183773E2" w:rsidR="00242FAE" w:rsidRPr="00242FAE" w:rsidRDefault="00CB5F42" w:rsidP="009F5917">
              <w:pPr>
                <w:pStyle w:val="Header"/>
                <w:spacing w:before="0"/>
                <w:jc w:val="right"/>
                <w:rPr>
                  <w:caps/>
                  <w:color w:val="000000" w:themeColor="text1"/>
                </w:rPr>
              </w:pPr>
              <w:r>
                <w:rPr>
                  <w:color w:val="797264"/>
                  <w:sz w:val="20"/>
                </w:rPr>
                <w:t xml:space="preserve">Mahdi </w:t>
              </w:r>
              <w:r>
                <w:rPr>
                  <w:color w:val="797264"/>
                  <w:sz w:val="20"/>
                </w:rPr>
                <w:t>Sharifi</w:t>
              </w:r>
            </w:p>
          </w:sdtContent>
        </w:sdt>
      </w:tc>
      <w:tc>
        <w:tcPr>
          <w:tcW w:w="423" w:type="dxa"/>
          <w:shd w:val="clear" w:color="auto" w:fill="02BCE5"/>
          <w:vAlign w:val="center"/>
        </w:tcPr>
        <w:p w14:paraId="1A3201ED" w14:textId="5897B027" w:rsidR="00242FAE" w:rsidRPr="00242FAE" w:rsidRDefault="00242FAE" w:rsidP="009F5917">
          <w:pPr>
            <w:pStyle w:val="Footer"/>
            <w:spacing w:before="0"/>
            <w:jc w:val="center"/>
            <w:rPr>
              <w:color w:val="FFFFFF" w:themeColor="background1"/>
            </w:rPr>
          </w:pPr>
          <w:r w:rsidRPr="007E49D9">
            <w:rPr>
              <w:color w:val="FFFFFF" w:themeColor="background1"/>
              <w:sz w:val="20"/>
            </w:rPr>
            <w:fldChar w:fldCharType="begin"/>
          </w:r>
          <w:r w:rsidRPr="007E49D9">
            <w:rPr>
              <w:color w:val="FFFFFF" w:themeColor="background1"/>
              <w:sz w:val="20"/>
            </w:rPr>
            <w:instrText>PAGE   \* MERGEFORMAT</w:instrText>
          </w:r>
          <w:r w:rsidRPr="007E49D9">
            <w:rPr>
              <w:color w:val="FFFFFF" w:themeColor="background1"/>
              <w:sz w:val="20"/>
            </w:rPr>
            <w:fldChar w:fldCharType="separate"/>
          </w:r>
          <w:r w:rsidR="002F289B">
            <w:rPr>
              <w:noProof/>
              <w:color w:val="FFFFFF" w:themeColor="background1"/>
              <w:sz w:val="20"/>
            </w:rPr>
            <w:t>13</w:t>
          </w:r>
          <w:r w:rsidRPr="007E49D9">
            <w:rPr>
              <w:color w:val="FFFFFF" w:themeColor="background1"/>
              <w:sz w:val="20"/>
            </w:rPr>
            <w:fldChar w:fldCharType="end"/>
          </w:r>
        </w:p>
      </w:tc>
    </w:tr>
  </w:tbl>
  <w:p w14:paraId="63376A60" w14:textId="6FB8D5BB" w:rsidR="003F03B4" w:rsidRPr="000A5F66" w:rsidRDefault="0056151D" w:rsidP="007E49D9">
    <w:pPr>
      <w:tabs>
        <w:tab w:val="center" w:pos="4248"/>
        <w:tab w:val="right" w:pos="8150"/>
      </w:tabs>
      <w:jc w:val="left"/>
    </w:pPr>
    <w:r>
      <w:rPr>
        <w:noProof/>
      </w:rPr>
      <w:drawing>
        <wp:inline distT="0" distB="0" distL="0" distR="0" wp14:anchorId="20EC4AF7" wp14:editId="47357A80">
          <wp:extent cx="5611495" cy="393700"/>
          <wp:effectExtent l="0" t="0" r="0" b="6350"/>
          <wp:docPr id="67985654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1495" cy="393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03353" w14:textId="0013A402" w:rsidR="00474C37" w:rsidRDefault="00137346">
    <w:pPr>
      <w:pStyle w:val="Footer"/>
    </w:pPr>
    <w:r>
      <w:rPr>
        <w:noProof/>
      </w:rPr>
      <w:drawing>
        <wp:inline distT="0" distB="0" distL="0" distR="0" wp14:anchorId="35AEE9C1" wp14:editId="3E7A89F9">
          <wp:extent cx="5793105" cy="688340"/>
          <wp:effectExtent l="0" t="0" r="0" b="0"/>
          <wp:docPr id="205312873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93105" cy="688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0DC74" w14:textId="77777777" w:rsidR="00177FA9" w:rsidRDefault="00177FA9">
      <w:pPr>
        <w:spacing w:line="240" w:lineRule="auto"/>
      </w:pPr>
      <w:r>
        <w:separator/>
      </w:r>
    </w:p>
  </w:footnote>
  <w:footnote w:type="continuationSeparator" w:id="0">
    <w:p w14:paraId="68F5AF94" w14:textId="77777777" w:rsidR="00177FA9" w:rsidRDefault="00177FA9">
      <w:pPr>
        <w:spacing w:line="240" w:lineRule="auto"/>
      </w:pPr>
      <w:r>
        <w:continuationSeparator/>
      </w:r>
    </w:p>
  </w:footnote>
  <w:footnote w:type="continuationNotice" w:id="1">
    <w:p w14:paraId="0BFA392F" w14:textId="77777777" w:rsidR="00177FA9" w:rsidRDefault="00177FA9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69043" w14:textId="53CF834F" w:rsidR="00BA30C7" w:rsidRPr="00705205" w:rsidRDefault="00403F03" w:rsidP="009F5917">
    <w:pPr>
      <w:pStyle w:val="Header"/>
      <w:spacing w:before="0"/>
      <w:rPr>
        <w:i/>
        <w:color w:val="797264"/>
        <w:sz w:val="20"/>
        <w:lang w:val="en-US"/>
      </w:rPr>
    </w:pPr>
    <w:r>
      <w:rPr>
        <w:noProof/>
      </w:rPr>
      <w:drawing>
        <wp:inline distT="0" distB="0" distL="0" distR="0" wp14:anchorId="0F664B36" wp14:editId="160B8AA7">
          <wp:extent cx="1517650" cy="366145"/>
          <wp:effectExtent l="0" t="0" r="6350" b="0"/>
          <wp:docPr id="1886345215" name="Imagem 2" descr="Uma imagem com tex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Uma imagem com text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53006" cy="374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A30C7">
      <w:ptab w:relativeTo="margin" w:alignment="center" w:leader="none"/>
    </w:r>
    <w:r w:rsidR="00BA30C7">
      <w:ptab w:relativeTo="margin" w:alignment="right" w:leader="none"/>
    </w:r>
    <w:sdt>
      <w:sdtPr>
        <w:rPr>
          <w:color w:val="auto"/>
          <w:sz w:val="20"/>
          <w:lang w:val="en-US"/>
        </w:rPr>
        <w:alias w:val="Título"/>
        <w:tag w:val=""/>
        <w:id w:val="703994931"/>
        <w:placeholder>
          <w:docPart w:val="90BA2FDE2A2B48E89E4022C73843B2E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DA14BB" w:rsidRPr="00705205">
          <w:rPr>
            <w:color w:val="auto"/>
            <w:sz w:val="20"/>
            <w:lang w:val="en-US"/>
          </w:rPr>
          <w:t>Loja Online Kid to Kid Braga</w:t>
        </w:r>
      </w:sdtContent>
    </w:sdt>
  </w:p>
  <w:p w14:paraId="69E94B68" w14:textId="77777777" w:rsidR="009F5917" w:rsidRPr="009F5917" w:rsidRDefault="009F5917" w:rsidP="009F5917">
    <w:pPr>
      <w:pStyle w:val="Header"/>
      <w:spacing w:before="0"/>
      <w:jc w:val="right"/>
      <w:rPr>
        <w:color w:val="797264"/>
        <w:sz w:val="18"/>
      </w:rPr>
    </w:pPr>
    <w:r w:rsidRPr="009F5917">
      <w:rPr>
        <w:color w:val="797264"/>
        <w:sz w:val="18"/>
      </w:rPr>
      <w:t>Prova de Aptidão Profissional</w:t>
    </w:r>
  </w:p>
  <w:p w14:paraId="35FEB24B" w14:textId="77777777" w:rsidR="004B45F1" w:rsidRDefault="004B45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24F5B" w14:textId="5F5F2274" w:rsidR="009F5917" w:rsidRPr="00705205" w:rsidRDefault="00403F03" w:rsidP="009F5917">
    <w:pPr>
      <w:pStyle w:val="Header"/>
      <w:spacing w:before="0"/>
      <w:rPr>
        <w:i/>
        <w:color w:val="797264"/>
        <w:sz w:val="20"/>
        <w:lang w:val="en-US"/>
      </w:rPr>
    </w:pPr>
    <w:r>
      <w:rPr>
        <w:noProof/>
      </w:rPr>
      <w:drawing>
        <wp:inline distT="0" distB="0" distL="0" distR="0" wp14:anchorId="3E14C837" wp14:editId="3E51BD6C">
          <wp:extent cx="1517650" cy="366145"/>
          <wp:effectExtent l="0" t="0" r="6350" b="0"/>
          <wp:docPr id="783369058" name="Imagem 3" descr="Uma imagem com tex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Uma imagem com text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53006" cy="374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F5917">
      <w:ptab w:relativeTo="margin" w:alignment="center" w:leader="none"/>
    </w:r>
    <w:r w:rsidR="009F5917">
      <w:ptab w:relativeTo="margin" w:alignment="right" w:leader="none"/>
    </w:r>
    <w:sdt>
      <w:sdtPr>
        <w:rPr>
          <w:color w:val="auto"/>
          <w:sz w:val="20"/>
          <w:lang w:val="en-US"/>
        </w:rPr>
        <w:alias w:val="Título"/>
        <w:tag w:val=""/>
        <w:id w:val="76406108"/>
        <w:placeholder>
          <w:docPart w:val="820D40B71C8544FF9D574C439085B9ED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DA14BB" w:rsidRPr="00705205">
          <w:rPr>
            <w:color w:val="auto"/>
            <w:sz w:val="20"/>
            <w:lang w:val="en-US"/>
          </w:rPr>
          <w:t>Loja Online Kid to Kid Braga</w:t>
        </w:r>
      </w:sdtContent>
    </w:sdt>
  </w:p>
  <w:p w14:paraId="5F3B36A4" w14:textId="77777777" w:rsidR="009F5917" w:rsidRPr="009F5917" w:rsidRDefault="009F5917" w:rsidP="009F5917">
    <w:pPr>
      <w:pStyle w:val="Header"/>
      <w:spacing w:before="0"/>
      <w:jc w:val="right"/>
      <w:rPr>
        <w:color w:val="797264"/>
        <w:sz w:val="18"/>
      </w:rPr>
    </w:pPr>
    <w:r w:rsidRPr="009F5917">
      <w:rPr>
        <w:color w:val="797264"/>
        <w:sz w:val="18"/>
      </w:rPr>
      <w:t>Prova de Aptidão Profissional</w:t>
    </w:r>
  </w:p>
  <w:p w14:paraId="7DAC1095" w14:textId="77777777" w:rsidR="00595E58" w:rsidRDefault="00595E5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6C9F4" w14:textId="77777777" w:rsidR="00AA4A9F" w:rsidRDefault="00AA4A9F" w:rsidP="00432A43">
    <w:pPr>
      <w:pStyle w:val="Header"/>
      <w:ind w:left="-1701" w:right="-1367"/>
    </w:pPr>
  </w:p>
  <w:p w14:paraId="0A3E885C" w14:textId="77777777" w:rsidR="00AA4A9F" w:rsidRDefault="00AA4A9F" w:rsidP="00432A43">
    <w:pPr>
      <w:pStyle w:val="Header"/>
      <w:ind w:left="-1701" w:right="-1367"/>
    </w:pPr>
  </w:p>
  <w:p w14:paraId="1C01E86C" w14:textId="77777777" w:rsidR="00AA4A9F" w:rsidRDefault="00AA4A9F" w:rsidP="00432A43">
    <w:pPr>
      <w:pStyle w:val="Header"/>
      <w:ind w:right="-1367"/>
    </w:pPr>
  </w:p>
  <w:p w14:paraId="103E3727" w14:textId="77777777" w:rsidR="00432A43" w:rsidRDefault="00432A43" w:rsidP="00432A43">
    <w:pPr>
      <w:pStyle w:val="Header"/>
      <w:ind w:right="-1367"/>
      <w:jc w:val="left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2E74B5" w:themeColor="accent1" w:themeShade="BF"/>
        <w:insideV w:val="single" w:sz="4" w:space="0" w:color="808080" w:themeColor="background1" w:themeShade="80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4253"/>
      <w:gridCol w:w="4557"/>
    </w:tblGrid>
    <w:tr w:rsidR="00432A43" w14:paraId="184042D1" w14:textId="77777777" w:rsidTr="006A14DF">
      <w:tc>
        <w:tcPr>
          <w:tcW w:w="4253" w:type="dxa"/>
        </w:tcPr>
        <w:p w14:paraId="3DD68452" w14:textId="5355A765" w:rsidR="00432A43" w:rsidRDefault="006A14DF" w:rsidP="00710084">
          <w:pPr>
            <w:pStyle w:val="Header"/>
            <w:ind w:right="-1367"/>
            <w:jc w:val="center"/>
          </w:pPr>
          <w:r>
            <w:rPr>
              <w:noProof/>
            </w:rPr>
            <w:drawing>
              <wp:inline distT="0" distB="0" distL="0" distR="0" wp14:anchorId="1803B28C" wp14:editId="024A0557">
                <wp:extent cx="973903" cy="872455"/>
                <wp:effectExtent l="0" t="0" r="0" b="4445"/>
                <wp:docPr id="1865252036" name="Imagem 1588">
                  <a:extLst xmlns:a="http://schemas.openxmlformats.org/drawingml/2006/main">
                    <a:ext uri="{FF2B5EF4-FFF2-40B4-BE49-F238E27FC236}">
                      <a16:creationId xmlns:a16="http://schemas.microsoft.com/office/drawing/2014/main" id="{D08FB6FF-341F-4B13-BD11-D1311A27782F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8" name="Imagem 6">
                          <a:extLst>
                            <a:ext uri="{FF2B5EF4-FFF2-40B4-BE49-F238E27FC236}">
                              <a16:creationId xmlns:a16="http://schemas.microsoft.com/office/drawing/2014/main" id="{D08FB6FF-341F-4B13-BD11-D1311A27782F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75967" cy="8743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</w:tcPr>
        <w:p w14:paraId="699F1D9F" w14:textId="77777777" w:rsidR="00432A43" w:rsidRPr="00432A43" w:rsidRDefault="00432A43" w:rsidP="00432A43">
          <w:pPr>
            <w:spacing w:line="240" w:lineRule="auto"/>
            <w:ind w:left="298"/>
            <w:jc w:val="left"/>
            <w:rPr>
              <w:rFonts w:eastAsia="Lato" w:cs="Lato"/>
              <w:color w:val="797264"/>
              <w:spacing w:val="5"/>
              <w:sz w:val="36"/>
            </w:rPr>
          </w:pPr>
          <w:r>
            <w:rPr>
              <w:rFonts w:eastAsia="Lato" w:cs="Lato"/>
              <w:color w:val="797264"/>
              <w:spacing w:val="5"/>
              <w:sz w:val="36"/>
            </w:rPr>
            <w:t xml:space="preserve">PAP </w:t>
          </w:r>
          <w:r>
            <w:rPr>
              <w:rFonts w:eastAsia="Lato" w:cs="Lato"/>
              <w:color w:val="797264"/>
              <w:spacing w:val="5"/>
              <w:sz w:val="36"/>
            </w:rPr>
            <w:t xml:space="preserve">- </w:t>
          </w:r>
          <w:r w:rsidRPr="00087F07">
            <w:rPr>
              <w:rFonts w:eastAsia="Lato" w:cs="Lato"/>
              <w:color w:val="797264"/>
              <w:spacing w:val="5"/>
              <w:sz w:val="36"/>
            </w:rPr>
            <w:t>PROVA DE APTIDÃO PROFISSIONAL</w:t>
          </w:r>
        </w:p>
      </w:tc>
    </w:tr>
  </w:tbl>
  <w:p w14:paraId="74500E89" w14:textId="77777777" w:rsidR="00AA4A9F" w:rsidRDefault="00AA4A9F" w:rsidP="00432A43">
    <w:pPr>
      <w:pStyle w:val="Header"/>
      <w:ind w:right="-1367"/>
      <w:jc w:val="left"/>
    </w:pPr>
  </w:p>
  <w:p w14:paraId="3E4A89F7" w14:textId="77777777" w:rsidR="00AA4A9F" w:rsidRDefault="00AA4A9F" w:rsidP="00432A43">
    <w:pPr>
      <w:pStyle w:val="Header"/>
      <w:ind w:right="-1367"/>
    </w:pPr>
  </w:p>
  <w:p w14:paraId="4C9BADA9" w14:textId="77777777" w:rsidR="00AA4A9F" w:rsidRDefault="00AA4A9F" w:rsidP="00432A43">
    <w:pPr>
      <w:pStyle w:val="Header"/>
      <w:ind w:left="-1701" w:right="-136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A89C15C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5F5253D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D347EE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1949AE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EC4AD7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D88838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29447C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55CB82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3787F8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D9ECED1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D7D4871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15E60E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38C0B6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068C5C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F32FE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6E6DE6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CCCA96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8C8D58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  <w:rPr>
        <w:rFonts w:ascii="Lato" w:eastAsia="Lato" w:hAnsi="Lato" w:cs="Lato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440" w:hanging="360"/>
      </w:pPr>
      <w:rPr>
        <w:rFonts w:ascii="Lato" w:eastAsia="Lato" w:hAnsi="Lato" w:cs="Lato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0000004"/>
    <w:multiLevelType w:val="hybridMultilevel"/>
    <w:tmpl w:val="00000004"/>
    <w:lvl w:ilvl="0" w:tplc="C4883AD8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Lato" w:eastAsia="Lato" w:hAnsi="Lato" w:cs="Lato"/>
      </w:rPr>
    </w:lvl>
    <w:lvl w:ilvl="1" w:tplc="DF44D75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BB2CFD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A36302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EE847B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C1676A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A32042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B08875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D6E608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D410F7C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BD1A34E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ED6673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D683A1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D547F9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D7ED06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A0A750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F0E464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296052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3DC3901"/>
    <w:multiLevelType w:val="hybridMultilevel"/>
    <w:tmpl w:val="3BEE725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AF7808"/>
    <w:multiLevelType w:val="hybridMultilevel"/>
    <w:tmpl w:val="1870D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0C603C"/>
    <w:multiLevelType w:val="multilevel"/>
    <w:tmpl w:val="18EA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A52FF6"/>
    <w:multiLevelType w:val="hybridMultilevel"/>
    <w:tmpl w:val="73367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133460"/>
    <w:multiLevelType w:val="hybridMultilevel"/>
    <w:tmpl w:val="4630340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BB4918"/>
    <w:multiLevelType w:val="multilevel"/>
    <w:tmpl w:val="E806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BD676E"/>
    <w:multiLevelType w:val="multilevel"/>
    <w:tmpl w:val="6798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A0500B"/>
    <w:multiLevelType w:val="multilevel"/>
    <w:tmpl w:val="1188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352BB4"/>
    <w:multiLevelType w:val="multilevel"/>
    <w:tmpl w:val="BDE0D996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15284CE8"/>
    <w:multiLevelType w:val="multilevel"/>
    <w:tmpl w:val="4922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0E41C0"/>
    <w:multiLevelType w:val="multilevel"/>
    <w:tmpl w:val="3350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B83E5A"/>
    <w:multiLevelType w:val="multilevel"/>
    <w:tmpl w:val="18EA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A03B20"/>
    <w:multiLevelType w:val="hybridMultilevel"/>
    <w:tmpl w:val="B4E68228"/>
    <w:lvl w:ilvl="0" w:tplc="42C4CD2C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B13029E2">
      <w:start w:val="1"/>
      <w:numFmt w:val="lowerLetter"/>
      <w:lvlText w:val="%2)"/>
      <w:lvlJc w:val="left"/>
      <w:pPr>
        <w:ind w:left="1506" w:hanging="360"/>
      </w:pPr>
      <w:rPr>
        <w:rFonts w:ascii="Trebuchet MS" w:eastAsia="Times New Roman" w:hAnsi="Trebuchet MS" w:cs="Times New Roman"/>
      </w:r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1A920D8A"/>
    <w:multiLevelType w:val="multilevel"/>
    <w:tmpl w:val="319815AA"/>
    <w:lvl w:ilvl="0"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C8547D2"/>
    <w:multiLevelType w:val="multilevel"/>
    <w:tmpl w:val="2978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A609EE"/>
    <w:multiLevelType w:val="multilevel"/>
    <w:tmpl w:val="3B14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925444"/>
    <w:multiLevelType w:val="multilevel"/>
    <w:tmpl w:val="18EA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200823"/>
    <w:multiLevelType w:val="multilevel"/>
    <w:tmpl w:val="A5D6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D668EC"/>
    <w:multiLevelType w:val="multilevel"/>
    <w:tmpl w:val="0B02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196728"/>
    <w:multiLevelType w:val="multilevel"/>
    <w:tmpl w:val="7E32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C32CB3"/>
    <w:multiLevelType w:val="multilevel"/>
    <w:tmpl w:val="18EA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3E7C9F"/>
    <w:multiLevelType w:val="multilevel"/>
    <w:tmpl w:val="18EA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4221FA"/>
    <w:multiLevelType w:val="hybridMultilevel"/>
    <w:tmpl w:val="41583F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EA0676F"/>
    <w:multiLevelType w:val="multilevel"/>
    <w:tmpl w:val="CCBE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204DAD"/>
    <w:multiLevelType w:val="hybridMultilevel"/>
    <w:tmpl w:val="5582AF7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2B63AEC"/>
    <w:multiLevelType w:val="multilevel"/>
    <w:tmpl w:val="6B4A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5540B5"/>
    <w:multiLevelType w:val="multilevel"/>
    <w:tmpl w:val="18EA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9B794B"/>
    <w:multiLevelType w:val="hybridMultilevel"/>
    <w:tmpl w:val="74D44850"/>
    <w:lvl w:ilvl="0" w:tplc="AC1E67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F247DE4"/>
    <w:multiLevelType w:val="multilevel"/>
    <w:tmpl w:val="AB2C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5A3FFB"/>
    <w:multiLevelType w:val="hybridMultilevel"/>
    <w:tmpl w:val="9F88D6B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34022DE"/>
    <w:multiLevelType w:val="hybridMultilevel"/>
    <w:tmpl w:val="A53A531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4943657"/>
    <w:multiLevelType w:val="hybridMultilevel"/>
    <w:tmpl w:val="AC04BD7C"/>
    <w:lvl w:ilvl="0" w:tplc="B13029E2">
      <w:start w:val="1"/>
      <w:numFmt w:val="lowerLetter"/>
      <w:lvlText w:val="%1)"/>
      <w:lvlJc w:val="left"/>
      <w:pPr>
        <w:ind w:left="1506" w:hanging="360"/>
      </w:pPr>
      <w:rPr>
        <w:rFonts w:ascii="Trebuchet MS" w:eastAsia="Times New Roman" w:hAnsi="Trebuchet MS" w:cs="Times New Roman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49F5700"/>
    <w:multiLevelType w:val="hybridMultilevel"/>
    <w:tmpl w:val="D2965B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905082F"/>
    <w:multiLevelType w:val="multilevel"/>
    <w:tmpl w:val="18EA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5508C6"/>
    <w:multiLevelType w:val="multilevel"/>
    <w:tmpl w:val="64F2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FA5052"/>
    <w:multiLevelType w:val="multilevel"/>
    <w:tmpl w:val="2F46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386F4D"/>
    <w:multiLevelType w:val="multilevel"/>
    <w:tmpl w:val="18EA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4C3310"/>
    <w:multiLevelType w:val="multilevel"/>
    <w:tmpl w:val="18EA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73787B"/>
    <w:multiLevelType w:val="hybridMultilevel"/>
    <w:tmpl w:val="53704F14"/>
    <w:lvl w:ilvl="0" w:tplc="04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44" w15:restartNumberingAfterBreak="0">
    <w:nsid w:val="4DDE0945"/>
    <w:multiLevelType w:val="multilevel"/>
    <w:tmpl w:val="976EC1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432"/>
      </w:pPr>
      <w:rPr>
        <w:rFonts w:ascii="Trebuchet MS" w:eastAsia="Times New Roman" w:hAnsi="Trebuchet MS" w:cs="Times New Roman"/>
        <w:b w:val="0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5" w15:restartNumberingAfterBreak="0">
    <w:nsid w:val="4F0700F4"/>
    <w:multiLevelType w:val="hybridMultilevel"/>
    <w:tmpl w:val="6AF6F726"/>
    <w:lvl w:ilvl="0" w:tplc="B13029E2">
      <w:start w:val="1"/>
      <w:numFmt w:val="lowerLetter"/>
      <w:lvlText w:val="%1)"/>
      <w:lvlJc w:val="left"/>
      <w:pPr>
        <w:ind w:left="1506" w:hanging="360"/>
      </w:pPr>
      <w:rPr>
        <w:rFonts w:ascii="Trebuchet MS" w:eastAsia="Times New Roman" w:hAnsi="Trebuchet MS" w:cs="Times New Roman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4836145"/>
    <w:multiLevelType w:val="multilevel"/>
    <w:tmpl w:val="AF4C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363605"/>
    <w:multiLevelType w:val="multilevel"/>
    <w:tmpl w:val="2A8C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CA73B7"/>
    <w:multiLevelType w:val="multilevel"/>
    <w:tmpl w:val="E3C4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380194"/>
    <w:multiLevelType w:val="multilevel"/>
    <w:tmpl w:val="73A8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DC5E16"/>
    <w:multiLevelType w:val="multilevel"/>
    <w:tmpl w:val="5712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D272DC"/>
    <w:multiLevelType w:val="hybridMultilevel"/>
    <w:tmpl w:val="93B287CC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FF74EC0"/>
    <w:multiLevelType w:val="multilevel"/>
    <w:tmpl w:val="A57A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F67FBD"/>
    <w:multiLevelType w:val="multilevel"/>
    <w:tmpl w:val="A2AA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B9510A"/>
    <w:multiLevelType w:val="multilevel"/>
    <w:tmpl w:val="BB2635FE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asciiTheme="majorHAnsi" w:hAnsiTheme="majorHAnsi" w:cstheme="majorHAnsi" w:hint="default"/>
        <w:sz w:val="32"/>
        <w:szCs w:val="32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Theme="majorHAnsi" w:hAnsiTheme="majorHAnsi" w:cstheme="majorHAnsi" w:hint="default"/>
        <w:b w:val="0"/>
        <w:bCs w:val="0"/>
        <w:i w:val="0"/>
        <w:color w:val="2E74B5" w:themeColor="accent1" w:themeShade="BF"/>
        <w:sz w:val="28"/>
        <w:szCs w:val="22"/>
      </w:rPr>
    </w:lvl>
    <w:lvl w:ilvl="2">
      <w:start w:val="1"/>
      <w:numFmt w:val="decimal"/>
      <w:pStyle w:val="Heading3"/>
      <w:lvlText w:val="%1.%2.%3"/>
      <w:lvlJc w:val="left"/>
      <w:pPr>
        <w:ind w:left="900" w:hanging="720"/>
      </w:pPr>
      <w:rPr>
        <w:rFonts w:asciiTheme="majorHAnsi" w:hAnsiTheme="majorHAnsi" w:cstheme="majorHAnsi"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asciiTheme="majorHAnsi" w:hAnsiTheme="majorHAnsi" w:cstheme="majorHAnsi"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5" w15:restartNumberingAfterBreak="0">
    <w:nsid w:val="63A868DB"/>
    <w:multiLevelType w:val="hybridMultilevel"/>
    <w:tmpl w:val="5C6C1E14"/>
    <w:lvl w:ilvl="0" w:tplc="324633C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42B0535"/>
    <w:multiLevelType w:val="multilevel"/>
    <w:tmpl w:val="EAA6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1B6629"/>
    <w:multiLevelType w:val="hybridMultilevel"/>
    <w:tmpl w:val="2B0E0284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8" w15:restartNumberingAfterBreak="0">
    <w:nsid w:val="662561A7"/>
    <w:multiLevelType w:val="multilevel"/>
    <w:tmpl w:val="FB2A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9A6755"/>
    <w:multiLevelType w:val="multilevel"/>
    <w:tmpl w:val="E85E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3B5A97"/>
    <w:multiLevelType w:val="multilevel"/>
    <w:tmpl w:val="5DBE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BC130B"/>
    <w:multiLevelType w:val="multilevel"/>
    <w:tmpl w:val="18EA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A72E67"/>
    <w:multiLevelType w:val="multilevel"/>
    <w:tmpl w:val="18EA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9D7180"/>
    <w:multiLevelType w:val="multilevel"/>
    <w:tmpl w:val="3D6E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637DDA"/>
    <w:multiLevelType w:val="hybridMultilevel"/>
    <w:tmpl w:val="58AC57A6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A671E2D"/>
    <w:multiLevelType w:val="hybridMultilevel"/>
    <w:tmpl w:val="E214B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ACC2595"/>
    <w:multiLevelType w:val="hybridMultilevel"/>
    <w:tmpl w:val="AE720076"/>
    <w:lvl w:ilvl="0" w:tplc="04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67" w15:restartNumberingAfterBreak="0">
    <w:nsid w:val="7CC55F52"/>
    <w:multiLevelType w:val="multilevel"/>
    <w:tmpl w:val="18EA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8E0C85"/>
    <w:multiLevelType w:val="multilevel"/>
    <w:tmpl w:val="1976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193735">
    <w:abstractNumId w:val="0"/>
  </w:num>
  <w:num w:numId="2" w16cid:durableId="1816683424">
    <w:abstractNumId w:val="1"/>
  </w:num>
  <w:num w:numId="3" w16cid:durableId="750127633">
    <w:abstractNumId w:val="2"/>
  </w:num>
  <w:num w:numId="4" w16cid:durableId="700085186">
    <w:abstractNumId w:val="3"/>
  </w:num>
  <w:num w:numId="5" w16cid:durableId="854926955">
    <w:abstractNumId w:val="4"/>
  </w:num>
  <w:num w:numId="6" w16cid:durableId="2129424012">
    <w:abstractNumId w:val="9"/>
  </w:num>
  <w:num w:numId="7" w16cid:durableId="1811096338">
    <w:abstractNumId w:val="54"/>
  </w:num>
  <w:num w:numId="8" w16cid:durableId="1250501587">
    <w:abstractNumId w:val="35"/>
  </w:num>
  <w:num w:numId="9" w16cid:durableId="96679096">
    <w:abstractNumId w:val="27"/>
  </w:num>
  <w:num w:numId="10" w16cid:durableId="1924608935">
    <w:abstractNumId w:val="54"/>
  </w:num>
  <w:num w:numId="11" w16cid:durableId="432210225">
    <w:abstractNumId w:val="29"/>
  </w:num>
  <w:num w:numId="12" w16cid:durableId="863249147">
    <w:abstractNumId w:val="37"/>
  </w:num>
  <w:num w:numId="13" w16cid:durableId="61219656">
    <w:abstractNumId w:val="5"/>
  </w:num>
  <w:num w:numId="14" w16cid:durableId="1072850320">
    <w:abstractNumId w:val="32"/>
  </w:num>
  <w:num w:numId="15" w16cid:durableId="1813668378">
    <w:abstractNumId w:val="54"/>
  </w:num>
  <w:num w:numId="16" w16cid:durableId="862135414">
    <w:abstractNumId w:val="51"/>
  </w:num>
  <w:num w:numId="17" w16cid:durableId="1466384863">
    <w:abstractNumId w:val="44"/>
  </w:num>
  <w:num w:numId="18" w16cid:durableId="1060861181">
    <w:abstractNumId w:val="17"/>
  </w:num>
  <w:num w:numId="19" w16cid:durableId="314915054">
    <w:abstractNumId w:val="13"/>
  </w:num>
  <w:num w:numId="20" w16cid:durableId="776218762">
    <w:abstractNumId w:val="34"/>
  </w:num>
  <w:num w:numId="21" w16cid:durableId="731542799">
    <w:abstractNumId w:val="45"/>
  </w:num>
  <w:num w:numId="22" w16cid:durableId="371616642">
    <w:abstractNumId w:val="36"/>
  </w:num>
  <w:num w:numId="23" w16cid:durableId="1209027292">
    <w:abstractNumId w:val="64"/>
  </w:num>
  <w:num w:numId="24" w16cid:durableId="139924961">
    <w:abstractNumId w:val="55"/>
  </w:num>
  <w:num w:numId="25" w16cid:durableId="2076314425">
    <w:abstractNumId w:val="57"/>
  </w:num>
  <w:num w:numId="26" w16cid:durableId="864517938">
    <w:abstractNumId w:val="40"/>
  </w:num>
  <w:num w:numId="27" w16cid:durableId="587737173">
    <w:abstractNumId w:val="20"/>
  </w:num>
  <w:num w:numId="28" w16cid:durableId="343825072">
    <w:abstractNumId w:val="14"/>
  </w:num>
  <w:num w:numId="29" w16cid:durableId="1960183697">
    <w:abstractNumId w:val="59"/>
  </w:num>
  <w:num w:numId="30" w16cid:durableId="1598949104">
    <w:abstractNumId w:val="18"/>
  </w:num>
  <w:num w:numId="31" w16cid:durableId="1374769385">
    <w:abstractNumId w:val="18"/>
  </w:num>
  <w:num w:numId="32" w16cid:durableId="1259800588">
    <w:abstractNumId w:val="30"/>
  </w:num>
  <w:num w:numId="33" w16cid:durableId="1643652039">
    <w:abstractNumId w:val="19"/>
  </w:num>
  <w:num w:numId="34" w16cid:durableId="379325131">
    <w:abstractNumId w:val="23"/>
  </w:num>
  <w:num w:numId="35" w16cid:durableId="891387858">
    <w:abstractNumId w:val="50"/>
  </w:num>
  <w:num w:numId="36" w16cid:durableId="1633903578">
    <w:abstractNumId w:val="67"/>
  </w:num>
  <w:num w:numId="37" w16cid:durableId="1342319849">
    <w:abstractNumId w:val="68"/>
  </w:num>
  <w:num w:numId="38" w16cid:durableId="1377661849">
    <w:abstractNumId w:val="58"/>
  </w:num>
  <w:num w:numId="39" w16cid:durableId="1656687354">
    <w:abstractNumId w:val="53"/>
  </w:num>
  <w:num w:numId="40" w16cid:durableId="1319844517">
    <w:abstractNumId w:val="56"/>
  </w:num>
  <w:num w:numId="41" w16cid:durableId="262735387">
    <w:abstractNumId w:val="10"/>
  </w:num>
  <w:num w:numId="42" w16cid:durableId="388305854">
    <w:abstractNumId w:val="52"/>
  </w:num>
  <w:num w:numId="43" w16cid:durableId="351612432">
    <w:abstractNumId w:val="31"/>
  </w:num>
  <w:num w:numId="44" w16cid:durableId="419572172">
    <w:abstractNumId w:val="42"/>
  </w:num>
  <w:num w:numId="45" w16cid:durableId="350037522">
    <w:abstractNumId w:val="38"/>
  </w:num>
  <w:num w:numId="46" w16cid:durableId="1034574759">
    <w:abstractNumId w:val="26"/>
  </w:num>
  <w:num w:numId="47" w16cid:durableId="1317801643">
    <w:abstractNumId w:val="61"/>
  </w:num>
  <w:num w:numId="48" w16cid:durableId="437792655">
    <w:abstractNumId w:val="7"/>
  </w:num>
  <w:num w:numId="49" w16cid:durableId="1837766618">
    <w:abstractNumId w:val="41"/>
  </w:num>
  <w:num w:numId="50" w16cid:durableId="1391805392">
    <w:abstractNumId w:val="62"/>
  </w:num>
  <w:num w:numId="51" w16cid:durableId="1179271167">
    <w:abstractNumId w:val="16"/>
  </w:num>
  <w:num w:numId="52" w16cid:durableId="1958174340">
    <w:abstractNumId w:val="21"/>
  </w:num>
  <w:num w:numId="53" w16cid:durableId="247346985">
    <w:abstractNumId w:val="25"/>
  </w:num>
  <w:num w:numId="54" w16cid:durableId="576598224">
    <w:abstractNumId w:val="46"/>
  </w:num>
  <w:num w:numId="55" w16cid:durableId="1420298152">
    <w:abstractNumId w:val="22"/>
  </w:num>
  <w:num w:numId="56" w16cid:durableId="1154955765">
    <w:abstractNumId w:val="28"/>
  </w:num>
  <w:num w:numId="57" w16cid:durableId="258224185">
    <w:abstractNumId w:val="49"/>
  </w:num>
  <w:num w:numId="58" w16cid:durableId="616374394">
    <w:abstractNumId w:val="11"/>
  </w:num>
  <w:num w:numId="59" w16cid:durableId="453796398">
    <w:abstractNumId w:val="15"/>
  </w:num>
  <w:num w:numId="60" w16cid:durableId="770128024">
    <w:abstractNumId w:val="60"/>
  </w:num>
  <w:num w:numId="61" w16cid:durableId="2003002593">
    <w:abstractNumId w:val="43"/>
  </w:num>
  <w:num w:numId="62" w16cid:durableId="593515331">
    <w:abstractNumId w:val="65"/>
  </w:num>
  <w:num w:numId="63" w16cid:durableId="789858065">
    <w:abstractNumId w:val="6"/>
  </w:num>
  <w:num w:numId="64" w16cid:durableId="1226526197">
    <w:abstractNumId w:val="66"/>
  </w:num>
  <w:num w:numId="65" w16cid:durableId="2098942971">
    <w:abstractNumId w:val="8"/>
  </w:num>
  <w:num w:numId="66" w16cid:durableId="843478552">
    <w:abstractNumId w:val="47"/>
  </w:num>
  <w:num w:numId="67" w16cid:durableId="929192387">
    <w:abstractNumId w:val="12"/>
  </w:num>
  <w:num w:numId="68" w16cid:durableId="741178911">
    <w:abstractNumId w:val="54"/>
  </w:num>
  <w:num w:numId="69" w16cid:durableId="986277905">
    <w:abstractNumId w:val="33"/>
  </w:num>
  <w:num w:numId="70" w16cid:durableId="757598473">
    <w:abstractNumId w:val="24"/>
  </w:num>
  <w:num w:numId="71" w16cid:durableId="1948921163">
    <w:abstractNumId w:val="48"/>
  </w:num>
  <w:num w:numId="72" w16cid:durableId="274681403">
    <w:abstractNumId w:val="39"/>
  </w:num>
  <w:num w:numId="73" w16cid:durableId="37316343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5503"/>
    <w:rsid w:val="00000803"/>
    <w:rsid w:val="00004F30"/>
    <w:rsid w:val="0002390F"/>
    <w:rsid w:val="00027BCA"/>
    <w:rsid w:val="0003135B"/>
    <w:rsid w:val="00046528"/>
    <w:rsid w:val="0005415A"/>
    <w:rsid w:val="00074A6B"/>
    <w:rsid w:val="00075F10"/>
    <w:rsid w:val="000762CB"/>
    <w:rsid w:val="0008129B"/>
    <w:rsid w:val="00087F07"/>
    <w:rsid w:val="00091202"/>
    <w:rsid w:val="000922A1"/>
    <w:rsid w:val="00095B99"/>
    <w:rsid w:val="00097E7F"/>
    <w:rsid w:val="000A5F66"/>
    <w:rsid w:val="000C0E45"/>
    <w:rsid w:val="000D2D51"/>
    <w:rsid w:val="000F106F"/>
    <w:rsid w:val="000F572A"/>
    <w:rsid w:val="0010143D"/>
    <w:rsid w:val="001131FC"/>
    <w:rsid w:val="00113BC5"/>
    <w:rsid w:val="00113E8E"/>
    <w:rsid w:val="00124682"/>
    <w:rsid w:val="00127B38"/>
    <w:rsid w:val="00137346"/>
    <w:rsid w:val="001400CB"/>
    <w:rsid w:val="00144A21"/>
    <w:rsid w:val="00145258"/>
    <w:rsid w:val="00147153"/>
    <w:rsid w:val="001503CE"/>
    <w:rsid w:val="001514FF"/>
    <w:rsid w:val="00152375"/>
    <w:rsid w:val="0015253D"/>
    <w:rsid w:val="0015671F"/>
    <w:rsid w:val="0017098C"/>
    <w:rsid w:val="001733D6"/>
    <w:rsid w:val="001778A1"/>
    <w:rsid w:val="00177FA9"/>
    <w:rsid w:val="001830E9"/>
    <w:rsid w:val="00185319"/>
    <w:rsid w:val="00195B49"/>
    <w:rsid w:val="00195DCA"/>
    <w:rsid w:val="001B4CD3"/>
    <w:rsid w:val="001B7086"/>
    <w:rsid w:val="001C79F1"/>
    <w:rsid w:val="001E0DC7"/>
    <w:rsid w:val="001E67BB"/>
    <w:rsid w:val="00201D1E"/>
    <w:rsid w:val="0020554B"/>
    <w:rsid w:val="0021182C"/>
    <w:rsid w:val="0023308A"/>
    <w:rsid w:val="002401B4"/>
    <w:rsid w:val="00242FAE"/>
    <w:rsid w:val="00247B95"/>
    <w:rsid w:val="002616A7"/>
    <w:rsid w:val="00273527"/>
    <w:rsid w:val="00284458"/>
    <w:rsid w:val="00286CD5"/>
    <w:rsid w:val="00290F28"/>
    <w:rsid w:val="00290FAD"/>
    <w:rsid w:val="002A2736"/>
    <w:rsid w:val="002A5B7D"/>
    <w:rsid w:val="002D0240"/>
    <w:rsid w:val="002D6AE1"/>
    <w:rsid w:val="002D753A"/>
    <w:rsid w:val="002E34B0"/>
    <w:rsid w:val="002E48D3"/>
    <w:rsid w:val="002E4CE3"/>
    <w:rsid w:val="002F14D4"/>
    <w:rsid w:val="002F289B"/>
    <w:rsid w:val="00304D46"/>
    <w:rsid w:val="00307997"/>
    <w:rsid w:val="00314F26"/>
    <w:rsid w:val="00333BD8"/>
    <w:rsid w:val="00346C41"/>
    <w:rsid w:val="003516E3"/>
    <w:rsid w:val="00351B67"/>
    <w:rsid w:val="00362102"/>
    <w:rsid w:val="00362DF8"/>
    <w:rsid w:val="00367299"/>
    <w:rsid w:val="00367AD0"/>
    <w:rsid w:val="00374180"/>
    <w:rsid w:val="00376775"/>
    <w:rsid w:val="00384786"/>
    <w:rsid w:val="0039488C"/>
    <w:rsid w:val="003A0EF7"/>
    <w:rsid w:val="003A2558"/>
    <w:rsid w:val="003A3831"/>
    <w:rsid w:val="003B1D9D"/>
    <w:rsid w:val="003B2CF0"/>
    <w:rsid w:val="003B7F51"/>
    <w:rsid w:val="003C0E3B"/>
    <w:rsid w:val="003D3C33"/>
    <w:rsid w:val="003E0036"/>
    <w:rsid w:val="003F03B4"/>
    <w:rsid w:val="003F313E"/>
    <w:rsid w:val="003F502F"/>
    <w:rsid w:val="003F7B61"/>
    <w:rsid w:val="00401701"/>
    <w:rsid w:val="00401CD1"/>
    <w:rsid w:val="00403F03"/>
    <w:rsid w:val="00405470"/>
    <w:rsid w:val="00405997"/>
    <w:rsid w:val="0041176D"/>
    <w:rsid w:val="00414DB5"/>
    <w:rsid w:val="00431F94"/>
    <w:rsid w:val="00432A43"/>
    <w:rsid w:val="0044095A"/>
    <w:rsid w:val="00447BBB"/>
    <w:rsid w:val="004504EF"/>
    <w:rsid w:val="00455F59"/>
    <w:rsid w:val="004737B6"/>
    <w:rsid w:val="00474C14"/>
    <w:rsid w:val="00474C37"/>
    <w:rsid w:val="00475D34"/>
    <w:rsid w:val="004777C4"/>
    <w:rsid w:val="00483BDF"/>
    <w:rsid w:val="0048488E"/>
    <w:rsid w:val="00496F73"/>
    <w:rsid w:val="004A0A29"/>
    <w:rsid w:val="004A75F0"/>
    <w:rsid w:val="004B45F1"/>
    <w:rsid w:val="004C185C"/>
    <w:rsid w:val="004C5FF8"/>
    <w:rsid w:val="004D0100"/>
    <w:rsid w:val="004D17B1"/>
    <w:rsid w:val="004D40D6"/>
    <w:rsid w:val="004F1268"/>
    <w:rsid w:val="004F5C72"/>
    <w:rsid w:val="004F6DF1"/>
    <w:rsid w:val="005151CE"/>
    <w:rsid w:val="0051602E"/>
    <w:rsid w:val="00531261"/>
    <w:rsid w:val="00535503"/>
    <w:rsid w:val="00536727"/>
    <w:rsid w:val="00537ED6"/>
    <w:rsid w:val="0054485B"/>
    <w:rsid w:val="00544E62"/>
    <w:rsid w:val="00551CD5"/>
    <w:rsid w:val="0056151D"/>
    <w:rsid w:val="005615FE"/>
    <w:rsid w:val="0056210A"/>
    <w:rsid w:val="0056257B"/>
    <w:rsid w:val="00575709"/>
    <w:rsid w:val="005827E0"/>
    <w:rsid w:val="00586C9F"/>
    <w:rsid w:val="00594501"/>
    <w:rsid w:val="00595E58"/>
    <w:rsid w:val="00597197"/>
    <w:rsid w:val="00597248"/>
    <w:rsid w:val="005A5B3F"/>
    <w:rsid w:val="005A7AD6"/>
    <w:rsid w:val="005B44CB"/>
    <w:rsid w:val="005C0472"/>
    <w:rsid w:val="005D1590"/>
    <w:rsid w:val="005D3695"/>
    <w:rsid w:val="005D4ADC"/>
    <w:rsid w:val="005E250D"/>
    <w:rsid w:val="005F3D68"/>
    <w:rsid w:val="005F545D"/>
    <w:rsid w:val="00604700"/>
    <w:rsid w:val="00610C41"/>
    <w:rsid w:val="00612ECC"/>
    <w:rsid w:val="0062127A"/>
    <w:rsid w:val="006273B8"/>
    <w:rsid w:val="00627B84"/>
    <w:rsid w:val="006679D0"/>
    <w:rsid w:val="00681C18"/>
    <w:rsid w:val="006844E7"/>
    <w:rsid w:val="0068561C"/>
    <w:rsid w:val="00696DBF"/>
    <w:rsid w:val="006A14DF"/>
    <w:rsid w:val="006A5099"/>
    <w:rsid w:val="006B319C"/>
    <w:rsid w:val="006B44E5"/>
    <w:rsid w:val="006B629B"/>
    <w:rsid w:val="006C01D3"/>
    <w:rsid w:val="006E1032"/>
    <w:rsid w:val="006E7F48"/>
    <w:rsid w:val="00705205"/>
    <w:rsid w:val="00710084"/>
    <w:rsid w:val="00715945"/>
    <w:rsid w:val="00723D90"/>
    <w:rsid w:val="00732557"/>
    <w:rsid w:val="00735754"/>
    <w:rsid w:val="00737144"/>
    <w:rsid w:val="0073777E"/>
    <w:rsid w:val="00737C49"/>
    <w:rsid w:val="0074205A"/>
    <w:rsid w:val="00742F42"/>
    <w:rsid w:val="0075003B"/>
    <w:rsid w:val="007515C7"/>
    <w:rsid w:val="00752364"/>
    <w:rsid w:val="00752753"/>
    <w:rsid w:val="00752908"/>
    <w:rsid w:val="0075348D"/>
    <w:rsid w:val="00762BD2"/>
    <w:rsid w:val="00764A0D"/>
    <w:rsid w:val="00772588"/>
    <w:rsid w:val="00797A99"/>
    <w:rsid w:val="007A47DD"/>
    <w:rsid w:val="007A686A"/>
    <w:rsid w:val="007D2899"/>
    <w:rsid w:val="007D4E46"/>
    <w:rsid w:val="007D7FC5"/>
    <w:rsid w:val="007E2FB3"/>
    <w:rsid w:val="007E49D9"/>
    <w:rsid w:val="007E7783"/>
    <w:rsid w:val="007E7A36"/>
    <w:rsid w:val="007F24E1"/>
    <w:rsid w:val="00800D3D"/>
    <w:rsid w:val="008052F2"/>
    <w:rsid w:val="008125A9"/>
    <w:rsid w:val="0081345B"/>
    <w:rsid w:val="00822AA6"/>
    <w:rsid w:val="008339B4"/>
    <w:rsid w:val="0084309C"/>
    <w:rsid w:val="00843DFF"/>
    <w:rsid w:val="0084450E"/>
    <w:rsid w:val="00845486"/>
    <w:rsid w:val="00847A66"/>
    <w:rsid w:val="00853B35"/>
    <w:rsid w:val="00856BF2"/>
    <w:rsid w:val="00861600"/>
    <w:rsid w:val="00863C3E"/>
    <w:rsid w:val="0086654E"/>
    <w:rsid w:val="008733B0"/>
    <w:rsid w:val="00875885"/>
    <w:rsid w:val="00882C43"/>
    <w:rsid w:val="0089047A"/>
    <w:rsid w:val="008A0DCD"/>
    <w:rsid w:val="008B78D2"/>
    <w:rsid w:val="008D13FD"/>
    <w:rsid w:val="008D1614"/>
    <w:rsid w:val="008D71CD"/>
    <w:rsid w:val="008E47D1"/>
    <w:rsid w:val="00900AB0"/>
    <w:rsid w:val="0093491B"/>
    <w:rsid w:val="0093668C"/>
    <w:rsid w:val="00942646"/>
    <w:rsid w:val="00943B50"/>
    <w:rsid w:val="00953B54"/>
    <w:rsid w:val="009542F3"/>
    <w:rsid w:val="00960568"/>
    <w:rsid w:val="00966882"/>
    <w:rsid w:val="009706C8"/>
    <w:rsid w:val="00975672"/>
    <w:rsid w:val="00983081"/>
    <w:rsid w:val="009838D1"/>
    <w:rsid w:val="0098414E"/>
    <w:rsid w:val="009927BB"/>
    <w:rsid w:val="00995212"/>
    <w:rsid w:val="009965FD"/>
    <w:rsid w:val="009B52DC"/>
    <w:rsid w:val="009C5EAB"/>
    <w:rsid w:val="009D125F"/>
    <w:rsid w:val="009E77DE"/>
    <w:rsid w:val="009F0F05"/>
    <w:rsid w:val="009F3620"/>
    <w:rsid w:val="009F5917"/>
    <w:rsid w:val="009F643D"/>
    <w:rsid w:val="009F7745"/>
    <w:rsid w:val="00A034F6"/>
    <w:rsid w:val="00A054E7"/>
    <w:rsid w:val="00A1171C"/>
    <w:rsid w:val="00A14C7C"/>
    <w:rsid w:val="00A26D20"/>
    <w:rsid w:val="00A42A65"/>
    <w:rsid w:val="00A520CE"/>
    <w:rsid w:val="00A528EB"/>
    <w:rsid w:val="00A52EF9"/>
    <w:rsid w:val="00A54D39"/>
    <w:rsid w:val="00A70F5A"/>
    <w:rsid w:val="00A81D42"/>
    <w:rsid w:val="00A900C1"/>
    <w:rsid w:val="00A91A1F"/>
    <w:rsid w:val="00A93029"/>
    <w:rsid w:val="00AA0322"/>
    <w:rsid w:val="00AA4A9F"/>
    <w:rsid w:val="00AA50FA"/>
    <w:rsid w:val="00AB10C8"/>
    <w:rsid w:val="00AB2CE5"/>
    <w:rsid w:val="00AB67EF"/>
    <w:rsid w:val="00AC4D64"/>
    <w:rsid w:val="00AC7217"/>
    <w:rsid w:val="00AD4AFD"/>
    <w:rsid w:val="00AD4F38"/>
    <w:rsid w:val="00AE53C3"/>
    <w:rsid w:val="00AF3C05"/>
    <w:rsid w:val="00B0262F"/>
    <w:rsid w:val="00B06D69"/>
    <w:rsid w:val="00B134C4"/>
    <w:rsid w:val="00B30F06"/>
    <w:rsid w:val="00B41C2B"/>
    <w:rsid w:val="00B4378D"/>
    <w:rsid w:val="00B47CAD"/>
    <w:rsid w:val="00B56450"/>
    <w:rsid w:val="00B61F02"/>
    <w:rsid w:val="00B6313B"/>
    <w:rsid w:val="00B67282"/>
    <w:rsid w:val="00B67450"/>
    <w:rsid w:val="00B677AF"/>
    <w:rsid w:val="00B74089"/>
    <w:rsid w:val="00B7581B"/>
    <w:rsid w:val="00B84764"/>
    <w:rsid w:val="00B92CC2"/>
    <w:rsid w:val="00BA30C7"/>
    <w:rsid w:val="00BA5462"/>
    <w:rsid w:val="00BA5855"/>
    <w:rsid w:val="00BA7313"/>
    <w:rsid w:val="00BC1107"/>
    <w:rsid w:val="00BD6618"/>
    <w:rsid w:val="00BD72C6"/>
    <w:rsid w:val="00BF1095"/>
    <w:rsid w:val="00C30B88"/>
    <w:rsid w:val="00C3257C"/>
    <w:rsid w:val="00C35F65"/>
    <w:rsid w:val="00C41472"/>
    <w:rsid w:val="00C43D67"/>
    <w:rsid w:val="00C459BC"/>
    <w:rsid w:val="00C55433"/>
    <w:rsid w:val="00C5692C"/>
    <w:rsid w:val="00C64E33"/>
    <w:rsid w:val="00C8656A"/>
    <w:rsid w:val="00C90351"/>
    <w:rsid w:val="00CA2348"/>
    <w:rsid w:val="00CA65CF"/>
    <w:rsid w:val="00CA6879"/>
    <w:rsid w:val="00CB5F42"/>
    <w:rsid w:val="00CB62D1"/>
    <w:rsid w:val="00CC2E14"/>
    <w:rsid w:val="00CC44CA"/>
    <w:rsid w:val="00CD4D8D"/>
    <w:rsid w:val="00CD745A"/>
    <w:rsid w:val="00CE7D68"/>
    <w:rsid w:val="00CF159B"/>
    <w:rsid w:val="00D02827"/>
    <w:rsid w:val="00D036E4"/>
    <w:rsid w:val="00D04626"/>
    <w:rsid w:val="00D05DCE"/>
    <w:rsid w:val="00D07F23"/>
    <w:rsid w:val="00D168F1"/>
    <w:rsid w:val="00D176FC"/>
    <w:rsid w:val="00D25377"/>
    <w:rsid w:val="00D518D0"/>
    <w:rsid w:val="00D54DFE"/>
    <w:rsid w:val="00D55551"/>
    <w:rsid w:val="00D60BC9"/>
    <w:rsid w:val="00D61A08"/>
    <w:rsid w:val="00D727A0"/>
    <w:rsid w:val="00D73316"/>
    <w:rsid w:val="00D8002C"/>
    <w:rsid w:val="00D810BF"/>
    <w:rsid w:val="00D8451D"/>
    <w:rsid w:val="00D8718F"/>
    <w:rsid w:val="00DA14BB"/>
    <w:rsid w:val="00DB4A5B"/>
    <w:rsid w:val="00DD2CC9"/>
    <w:rsid w:val="00DD359F"/>
    <w:rsid w:val="00DD5CE8"/>
    <w:rsid w:val="00DF04E9"/>
    <w:rsid w:val="00DF4F29"/>
    <w:rsid w:val="00DF7FAA"/>
    <w:rsid w:val="00E05EB3"/>
    <w:rsid w:val="00E06264"/>
    <w:rsid w:val="00E13C93"/>
    <w:rsid w:val="00E17339"/>
    <w:rsid w:val="00E223F5"/>
    <w:rsid w:val="00E22CAF"/>
    <w:rsid w:val="00E31F18"/>
    <w:rsid w:val="00E340E3"/>
    <w:rsid w:val="00E53CAA"/>
    <w:rsid w:val="00E54090"/>
    <w:rsid w:val="00E62A6B"/>
    <w:rsid w:val="00E658B1"/>
    <w:rsid w:val="00E74A28"/>
    <w:rsid w:val="00E7760D"/>
    <w:rsid w:val="00E804AB"/>
    <w:rsid w:val="00E81FE2"/>
    <w:rsid w:val="00E844DE"/>
    <w:rsid w:val="00E9571E"/>
    <w:rsid w:val="00EA0F49"/>
    <w:rsid w:val="00EA739A"/>
    <w:rsid w:val="00EA7D27"/>
    <w:rsid w:val="00EB193D"/>
    <w:rsid w:val="00EB667E"/>
    <w:rsid w:val="00EB6DDF"/>
    <w:rsid w:val="00ED2515"/>
    <w:rsid w:val="00ED4B61"/>
    <w:rsid w:val="00ED5ABE"/>
    <w:rsid w:val="00ED6871"/>
    <w:rsid w:val="00EE5E51"/>
    <w:rsid w:val="00EF411F"/>
    <w:rsid w:val="00F04587"/>
    <w:rsid w:val="00F058E5"/>
    <w:rsid w:val="00F11AE0"/>
    <w:rsid w:val="00F156B9"/>
    <w:rsid w:val="00F24577"/>
    <w:rsid w:val="00F24D2A"/>
    <w:rsid w:val="00F25EFE"/>
    <w:rsid w:val="00F2752C"/>
    <w:rsid w:val="00F27C0A"/>
    <w:rsid w:val="00F37660"/>
    <w:rsid w:val="00F44BA8"/>
    <w:rsid w:val="00F65880"/>
    <w:rsid w:val="00F66CDD"/>
    <w:rsid w:val="00F66D76"/>
    <w:rsid w:val="00F67653"/>
    <w:rsid w:val="00F709E4"/>
    <w:rsid w:val="00F71017"/>
    <w:rsid w:val="00F72821"/>
    <w:rsid w:val="00F72E1B"/>
    <w:rsid w:val="00F80071"/>
    <w:rsid w:val="00FA3AA8"/>
    <w:rsid w:val="00FB6A3F"/>
    <w:rsid w:val="00FC64CC"/>
    <w:rsid w:val="00FD6919"/>
    <w:rsid w:val="00FE1555"/>
    <w:rsid w:val="00FF3E26"/>
    <w:rsid w:val="00FF5785"/>
    <w:rsid w:val="00FF6B48"/>
    <w:rsid w:val="03BE8362"/>
    <w:rsid w:val="0B9C9B16"/>
    <w:rsid w:val="0CB1313A"/>
    <w:rsid w:val="10CD75BF"/>
    <w:rsid w:val="13DDDBB0"/>
    <w:rsid w:val="157FE74A"/>
    <w:rsid w:val="19A95567"/>
    <w:rsid w:val="1A1CF779"/>
    <w:rsid w:val="2080425A"/>
    <w:rsid w:val="278C8E6B"/>
    <w:rsid w:val="29B0D72B"/>
    <w:rsid w:val="3BD5ED2F"/>
    <w:rsid w:val="41DE6944"/>
    <w:rsid w:val="4E1CADDE"/>
    <w:rsid w:val="64813580"/>
    <w:rsid w:val="66DF2A3C"/>
    <w:rsid w:val="695FE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33291D"/>
  <w15:docId w15:val="{8831D158-BB1F-4D81-8041-2FE962B1D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87F07"/>
    <w:pPr>
      <w:spacing w:before="120" w:line="360" w:lineRule="auto"/>
      <w:jc w:val="both"/>
    </w:pPr>
    <w:rPr>
      <w:rFonts w:ascii="Trebuchet MS" w:hAnsi="Trebuchet MS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5B99"/>
    <w:pPr>
      <w:numPr>
        <w:numId w:val="7"/>
      </w:numPr>
      <w:spacing w:before="240" w:after="240"/>
      <w:ind w:left="357" w:hanging="357"/>
      <w:outlineLvl w:val="0"/>
    </w:pPr>
    <w:rPr>
      <w:rFonts w:eastAsia="Calibri" w:cs="Calibri"/>
      <w:color w:val="2F5496" w:themeColor="accent5" w:themeShade="BF"/>
      <w:sz w:val="32"/>
    </w:rPr>
  </w:style>
  <w:style w:type="paragraph" w:styleId="Heading2">
    <w:name w:val="heading 2"/>
    <w:basedOn w:val="Normal"/>
    <w:next w:val="Normal"/>
    <w:qFormat/>
    <w:rsid w:val="00095B99"/>
    <w:pPr>
      <w:numPr>
        <w:ilvl w:val="1"/>
        <w:numId w:val="7"/>
      </w:numPr>
      <w:spacing w:before="240" w:after="240"/>
      <w:outlineLvl w:val="1"/>
    </w:pPr>
    <w:rPr>
      <w:rFonts w:eastAsia="Calibri" w:cs="Calibri"/>
      <w:color w:val="0070C0"/>
      <w:sz w:val="28"/>
    </w:rPr>
  </w:style>
  <w:style w:type="paragraph" w:styleId="Heading3">
    <w:name w:val="heading 3"/>
    <w:basedOn w:val="Normal"/>
    <w:next w:val="Normal"/>
    <w:link w:val="Heading3Char"/>
    <w:qFormat/>
    <w:rsid w:val="00EF7B96"/>
    <w:pPr>
      <w:numPr>
        <w:ilvl w:val="2"/>
        <w:numId w:val="7"/>
      </w:numPr>
      <w:outlineLvl w:val="2"/>
    </w:pPr>
    <w:rPr>
      <w:rFonts w:ascii="Calibri" w:eastAsia="Calibri" w:hAnsi="Calibri" w:cs="Calibri"/>
      <w:color w:val="4F81BD"/>
      <w:sz w:val="24"/>
    </w:rPr>
  </w:style>
  <w:style w:type="paragraph" w:styleId="Heading4">
    <w:name w:val="heading 4"/>
    <w:basedOn w:val="Normal"/>
    <w:next w:val="Normal"/>
    <w:qFormat/>
    <w:rsid w:val="00EF7B96"/>
    <w:pPr>
      <w:numPr>
        <w:ilvl w:val="3"/>
        <w:numId w:val="7"/>
      </w:numPr>
      <w:outlineLvl w:val="3"/>
    </w:pPr>
    <w:rPr>
      <w:rFonts w:ascii="Calibri" w:eastAsia="Calibri" w:hAnsi="Calibri" w:cs="Calibri"/>
      <w:i/>
      <w:color w:val="4F81BD"/>
    </w:rPr>
  </w:style>
  <w:style w:type="paragraph" w:styleId="Heading5">
    <w:name w:val="heading 5"/>
    <w:basedOn w:val="Normal"/>
    <w:next w:val="Normal"/>
    <w:qFormat/>
    <w:rsid w:val="00EF7B96"/>
    <w:pPr>
      <w:numPr>
        <w:ilvl w:val="4"/>
        <w:numId w:val="7"/>
      </w:numPr>
      <w:outlineLvl w:val="4"/>
    </w:pPr>
    <w:rPr>
      <w:rFonts w:ascii="Calibri" w:eastAsia="Calibri" w:hAnsi="Calibri" w:cs="Calibri"/>
      <w:color w:val="4F81BD"/>
    </w:rPr>
  </w:style>
  <w:style w:type="paragraph" w:styleId="Heading6">
    <w:name w:val="heading 6"/>
    <w:basedOn w:val="Normal"/>
    <w:next w:val="Normal"/>
    <w:qFormat/>
    <w:rsid w:val="00EF7B96"/>
    <w:pPr>
      <w:numPr>
        <w:ilvl w:val="5"/>
        <w:numId w:val="7"/>
      </w:numPr>
      <w:outlineLvl w:val="5"/>
    </w:pPr>
    <w:rPr>
      <w:rFonts w:ascii="Calibri" w:eastAsia="Calibri" w:hAnsi="Calibri" w:cs="Calibri"/>
      <w:color w:val="4F81BD"/>
    </w:rPr>
  </w:style>
  <w:style w:type="paragraph" w:styleId="Heading7">
    <w:name w:val="heading 7"/>
    <w:basedOn w:val="Normal"/>
    <w:next w:val="Normal"/>
    <w:qFormat/>
    <w:rsid w:val="00EF7B96"/>
    <w:pPr>
      <w:numPr>
        <w:ilvl w:val="6"/>
        <w:numId w:val="7"/>
      </w:numPr>
      <w:outlineLvl w:val="6"/>
    </w:pPr>
    <w:rPr>
      <w:rFonts w:ascii="Calibri" w:eastAsia="Calibri" w:hAnsi="Calibri" w:cs="Calibri"/>
      <w:i/>
      <w:color w:val="4F81BD"/>
    </w:rPr>
  </w:style>
  <w:style w:type="paragraph" w:styleId="Heading8">
    <w:name w:val="heading 8"/>
    <w:basedOn w:val="Normal"/>
    <w:next w:val="Normal"/>
    <w:qFormat/>
    <w:rsid w:val="00EF7B96"/>
    <w:pPr>
      <w:numPr>
        <w:ilvl w:val="7"/>
        <w:numId w:val="7"/>
      </w:numPr>
      <w:outlineLvl w:val="7"/>
    </w:pPr>
    <w:rPr>
      <w:rFonts w:ascii="Calibri" w:eastAsia="Calibri" w:hAnsi="Calibri" w:cs="Calibri"/>
    </w:rPr>
  </w:style>
  <w:style w:type="paragraph" w:styleId="Heading9">
    <w:name w:val="heading 9"/>
    <w:basedOn w:val="Normal"/>
    <w:next w:val="Normal"/>
    <w:qFormat/>
    <w:rsid w:val="00EF7B96"/>
    <w:pPr>
      <w:numPr>
        <w:ilvl w:val="8"/>
        <w:numId w:val="7"/>
      </w:numPr>
      <w:outlineLvl w:val="8"/>
    </w:pPr>
    <w:rPr>
      <w:rFonts w:ascii="Calibri" w:eastAsia="Calibri" w:hAnsi="Calibri" w:cs="Calibri"/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next w:val="Normal"/>
    <w:link w:val="QuoteChar"/>
    <w:uiPriority w:val="29"/>
    <w:qFormat/>
    <w:rsid w:val="00E12ACB"/>
    <w:rPr>
      <w:rFonts w:ascii="Calibri" w:eastAsia="Calibri" w:hAnsi="Calibri" w:cs="Calibri"/>
      <w:i/>
      <w:color w:val="4F81BD"/>
    </w:rPr>
  </w:style>
  <w:style w:type="character" w:customStyle="1" w:styleId="QuoteChar">
    <w:name w:val="Quote Char"/>
    <w:basedOn w:val="DefaultParagraphFont"/>
    <w:link w:val="Quote"/>
    <w:uiPriority w:val="29"/>
    <w:rsid w:val="00E12ACB"/>
    <w:rPr>
      <w:i/>
      <w:iCs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ACB"/>
    <w:rPr>
      <w:rFonts w:ascii="Calibri" w:eastAsia="Calibri" w:hAnsi="Calibri" w:cs="Calibri"/>
      <w:i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ACB"/>
    <w:rPr>
      <w:b/>
      <w:bCs/>
      <w:i/>
      <w:iCs/>
      <w:color w:val="5B9BD5" w:themeColor="accent1"/>
      <w:sz w:val="24"/>
      <w:szCs w:val="24"/>
    </w:rPr>
  </w:style>
  <w:style w:type="paragraph" w:styleId="ListParagraph">
    <w:name w:val="List Paragraph"/>
    <w:basedOn w:val="Normal"/>
    <w:uiPriority w:val="34"/>
    <w:qFormat/>
    <w:rsid w:val="00743E52"/>
    <w:rPr>
      <w:rFonts w:ascii="Calibri" w:eastAsia="Calibri" w:hAnsi="Calibri" w:cs="Calibri"/>
      <w:i/>
      <w:color w:val="4F81BD"/>
    </w:rPr>
  </w:style>
  <w:style w:type="paragraph" w:styleId="NoSpacing">
    <w:name w:val="No Spacing"/>
    <w:uiPriority w:val="1"/>
    <w:qFormat/>
    <w:rsid w:val="00664657"/>
    <w:rPr>
      <w:rFonts w:ascii="Calibri" w:eastAsia="Calibri" w:hAnsi="Calibri" w:cs="Calibri"/>
      <w:i/>
      <w:color w:val="4F81BD"/>
      <w:sz w:val="22"/>
    </w:rPr>
  </w:style>
  <w:style w:type="paragraph" w:styleId="Title">
    <w:name w:val="Title"/>
    <w:basedOn w:val="Normal"/>
    <w:qFormat/>
    <w:rsid w:val="00087F07"/>
    <w:pPr>
      <w:spacing w:before="240" w:after="240"/>
    </w:pPr>
    <w:rPr>
      <w:rFonts w:eastAsia="Calibri" w:cs="Calibri"/>
      <w:color w:val="797264"/>
      <w:sz w:val="28"/>
    </w:rPr>
  </w:style>
  <w:style w:type="paragraph" w:styleId="Subtitle">
    <w:name w:val="Subtitle"/>
    <w:basedOn w:val="Normal"/>
    <w:qFormat/>
    <w:rsid w:val="00EF7B96"/>
    <w:rPr>
      <w:rFonts w:ascii="Calibri" w:eastAsia="Calibri" w:hAnsi="Calibri" w:cs="Calibri"/>
      <w:i/>
      <w:color w:val="4F81BD"/>
    </w:rPr>
  </w:style>
  <w:style w:type="character" w:styleId="IntenseEmphasis">
    <w:name w:val="Intense Emphasis"/>
    <w:basedOn w:val="DefaultParagraphFont"/>
    <w:uiPriority w:val="21"/>
    <w:qFormat/>
    <w:rsid w:val="003677AA"/>
    <w:rPr>
      <w:b/>
      <w:i/>
      <w:color w:val="9BBB59"/>
      <w:spacing w:val="10"/>
    </w:rPr>
  </w:style>
  <w:style w:type="character" w:styleId="Emphasis">
    <w:name w:val="Emphasis"/>
    <w:basedOn w:val="DefaultParagraphFont"/>
    <w:qFormat/>
    <w:rsid w:val="00EF7B96"/>
    <w:rPr>
      <w:b/>
      <w:i/>
      <w:color w:val="C0504D"/>
      <w:spacing w:val="10"/>
    </w:rPr>
  </w:style>
  <w:style w:type="character" w:styleId="SubtleEmphasis">
    <w:name w:val="Subtle Emphasis"/>
    <w:basedOn w:val="DefaultParagraphFont"/>
    <w:uiPriority w:val="19"/>
    <w:qFormat/>
    <w:rsid w:val="003677AA"/>
    <w:rPr>
      <w:b/>
      <w:i/>
      <w:color w:val="4F81BD"/>
      <w:spacing w:val="10"/>
    </w:rPr>
  </w:style>
  <w:style w:type="character" w:styleId="BookTitle">
    <w:name w:val="Book Title"/>
    <w:basedOn w:val="DefaultParagraphFont"/>
    <w:uiPriority w:val="33"/>
    <w:qFormat/>
    <w:rsid w:val="001B6FDD"/>
    <w:rPr>
      <w:b/>
      <w:i/>
      <w:color w:val="C0504D"/>
      <w:spacing w:val="10"/>
    </w:rPr>
  </w:style>
  <w:style w:type="character" w:styleId="IntenseReference">
    <w:name w:val="Intense Reference"/>
    <w:basedOn w:val="DefaultParagraphFont"/>
    <w:uiPriority w:val="32"/>
    <w:qFormat/>
    <w:rsid w:val="001B6FDD"/>
    <w:rPr>
      <w:b/>
      <w:i/>
      <w:color w:val="F79646"/>
      <w:spacing w:val="10"/>
    </w:rPr>
  </w:style>
  <w:style w:type="character" w:styleId="SubtleReference">
    <w:name w:val="Subtle Reference"/>
    <w:basedOn w:val="DefaultParagraphFont"/>
    <w:uiPriority w:val="31"/>
    <w:qFormat/>
    <w:rsid w:val="001B6FDD"/>
    <w:rPr>
      <w:b/>
      <w:i/>
      <w:color w:val="4BACC6"/>
      <w:spacing w:val="10"/>
    </w:rPr>
  </w:style>
  <w:style w:type="character" w:styleId="Strong">
    <w:name w:val="Strong"/>
    <w:basedOn w:val="DefaultParagraphFont"/>
    <w:qFormat/>
    <w:rsid w:val="00EF7B96"/>
    <w:rPr>
      <w:b/>
      <w:i/>
      <w:color w:val="8064A2"/>
      <w:spacing w:val="10"/>
    </w:rPr>
  </w:style>
  <w:style w:type="paragraph" w:styleId="Header">
    <w:name w:val="header"/>
    <w:basedOn w:val="Normal"/>
    <w:link w:val="HeaderChar"/>
    <w:uiPriority w:val="99"/>
    <w:unhideWhenUsed/>
    <w:rsid w:val="00752753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2753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752753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2753"/>
    <w:rPr>
      <w:color w:val="000000"/>
    </w:rPr>
  </w:style>
  <w:style w:type="paragraph" w:styleId="TOC1">
    <w:name w:val="toc 1"/>
    <w:basedOn w:val="Normal"/>
    <w:next w:val="Normal"/>
    <w:autoRedefine/>
    <w:uiPriority w:val="39"/>
    <w:unhideWhenUsed/>
    <w:rsid w:val="00087F07"/>
    <w:pPr>
      <w:tabs>
        <w:tab w:val="left" w:pos="660"/>
        <w:tab w:val="right" w:leader="dot" w:pos="8827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52753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752753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752753"/>
    <w:rPr>
      <w:color w:val="0563C1" w:themeColor="hyperlink"/>
      <w:u w:val="single"/>
    </w:rPr>
  </w:style>
  <w:style w:type="paragraph" w:styleId="Caption">
    <w:name w:val="caption"/>
    <w:basedOn w:val="Normal"/>
    <w:next w:val="Normal"/>
    <w:unhideWhenUsed/>
    <w:qFormat/>
    <w:rsid w:val="00847A6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semiHidden/>
    <w:unhideWhenUsed/>
    <w:rsid w:val="005A5B3F"/>
    <w:pPr>
      <w:spacing w:line="240" w:lineRule="auto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5A5B3F"/>
    <w:rPr>
      <w:rFonts w:ascii="Lato" w:hAnsi="Lato"/>
      <w:color w:val="000000"/>
    </w:rPr>
  </w:style>
  <w:style w:type="character" w:styleId="FootnoteReference">
    <w:name w:val="footnote reference"/>
    <w:basedOn w:val="DefaultParagraphFont"/>
    <w:semiHidden/>
    <w:unhideWhenUsed/>
    <w:rsid w:val="005A5B3F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095B99"/>
    <w:rPr>
      <w:rFonts w:ascii="Trebuchet MS" w:eastAsia="Calibri" w:hAnsi="Trebuchet MS" w:cs="Calibri"/>
      <w:color w:val="2F5496" w:themeColor="accent5" w:themeShade="BF"/>
      <w:sz w:val="32"/>
    </w:rPr>
  </w:style>
  <w:style w:type="paragraph" w:styleId="Bibliography">
    <w:name w:val="Bibliography"/>
    <w:basedOn w:val="Normal"/>
    <w:next w:val="Normal"/>
    <w:uiPriority w:val="37"/>
    <w:unhideWhenUsed/>
    <w:rsid w:val="0084309C"/>
  </w:style>
  <w:style w:type="paragraph" w:styleId="TableofFigures">
    <w:name w:val="table of figures"/>
    <w:basedOn w:val="Normal"/>
    <w:next w:val="Normal"/>
    <w:uiPriority w:val="99"/>
    <w:unhideWhenUsed/>
    <w:rsid w:val="007E7783"/>
  </w:style>
  <w:style w:type="paragraph" w:styleId="BalloonText">
    <w:name w:val="Balloon Text"/>
    <w:basedOn w:val="Normal"/>
    <w:link w:val="BalloonTextChar"/>
    <w:semiHidden/>
    <w:unhideWhenUsed/>
    <w:rsid w:val="00004F30"/>
    <w:pPr>
      <w:spacing w:line="240" w:lineRule="auto"/>
    </w:pPr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004F30"/>
    <w:rPr>
      <w:color w:val="000000"/>
      <w:sz w:val="18"/>
      <w:szCs w:val="18"/>
    </w:rPr>
  </w:style>
  <w:style w:type="character" w:styleId="CommentReference">
    <w:name w:val="annotation reference"/>
    <w:basedOn w:val="DefaultParagraphFont"/>
    <w:semiHidden/>
    <w:unhideWhenUsed/>
    <w:rsid w:val="00004F30"/>
    <w:rPr>
      <w:sz w:val="18"/>
      <w:szCs w:val="18"/>
    </w:rPr>
  </w:style>
  <w:style w:type="paragraph" w:styleId="CommentText">
    <w:name w:val="annotation text"/>
    <w:basedOn w:val="Normal"/>
    <w:link w:val="CommentTextChar"/>
    <w:semiHidden/>
    <w:unhideWhenUsed/>
    <w:rsid w:val="00004F30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semiHidden/>
    <w:rsid w:val="00004F30"/>
    <w:rPr>
      <w:rFonts w:ascii="Lato" w:hAnsi="Lato"/>
      <w:color w:val="000000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004F30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semiHidden/>
    <w:rsid w:val="00004F30"/>
    <w:rPr>
      <w:rFonts w:ascii="Lato" w:hAnsi="Lato"/>
      <w:b/>
      <w:bCs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DF04E9"/>
    <w:rPr>
      <w:rFonts w:ascii="Lato" w:hAnsi="Lato"/>
      <w:color w:val="000000"/>
      <w:sz w:val="22"/>
    </w:rPr>
  </w:style>
  <w:style w:type="character" w:styleId="EndnoteReference">
    <w:name w:val="endnote reference"/>
    <w:basedOn w:val="DefaultParagraphFont"/>
    <w:semiHidden/>
    <w:unhideWhenUsed/>
    <w:rsid w:val="00D25377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E31F18"/>
    <w:rPr>
      <w:color w:val="808080"/>
    </w:rPr>
  </w:style>
  <w:style w:type="table" w:styleId="TableGrid">
    <w:name w:val="Table Grid"/>
    <w:basedOn w:val="TableNormal"/>
    <w:rsid w:val="009927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E54090"/>
    <w:pPr>
      <w:spacing w:before="0" w:line="240" w:lineRule="auto"/>
    </w:pPr>
    <w:rPr>
      <w:rFonts w:ascii="Times New Roman" w:hAnsi="Times New Roman"/>
      <w:color w:val="auto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E54090"/>
    <w:rPr>
      <w:sz w:val="24"/>
      <w:szCs w:val="24"/>
    </w:rPr>
  </w:style>
  <w:style w:type="paragraph" w:customStyle="1" w:styleId="Default">
    <w:name w:val="Default"/>
    <w:rsid w:val="00F37660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table" w:customStyle="1" w:styleId="TabeladeGrelha1Clara1">
    <w:name w:val="Tabela de Grelha 1 Clara1"/>
    <w:basedOn w:val="TableNormal"/>
    <w:uiPriority w:val="46"/>
    <w:rsid w:val="008733B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1E67BB"/>
    <w:pPr>
      <w:keepNext/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szCs w:val="32"/>
    </w:rPr>
  </w:style>
  <w:style w:type="paragraph" w:styleId="NormalWeb">
    <w:name w:val="Normal (Web)"/>
    <w:basedOn w:val="Normal"/>
    <w:uiPriority w:val="99"/>
    <w:semiHidden/>
    <w:unhideWhenUsed/>
    <w:rsid w:val="007E7A36"/>
    <w:rPr>
      <w:rFonts w:ascii="Times New Roman" w:hAnsi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4F6DF1"/>
    <w:rPr>
      <w:rFonts w:ascii="Calibri" w:eastAsia="Calibri" w:hAnsi="Calibri" w:cs="Calibri"/>
      <w:color w:val="4F81BD"/>
      <w:sz w:val="24"/>
    </w:rPr>
  </w:style>
  <w:style w:type="character" w:styleId="HTMLCode">
    <w:name w:val="HTML Code"/>
    <w:basedOn w:val="DefaultParagraphFont"/>
    <w:uiPriority w:val="99"/>
    <w:semiHidden/>
    <w:unhideWhenUsed/>
    <w:rsid w:val="0021182C"/>
    <w:rPr>
      <w:rFonts w:ascii="Courier New" w:eastAsia="Times New Roman" w:hAnsi="Courier New" w:cs="Courier New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93029"/>
    <w:pPr>
      <w:spacing w:before="0" w:after="100" w:line="278" w:lineRule="auto"/>
      <w:ind w:left="72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:lang w:val="en-US" w:eastAsia="en-US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A93029"/>
    <w:pPr>
      <w:spacing w:before="0" w:after="100" w:line="278" w:lineRule="auto"/>
      <w:ind w:left="96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:lang w:val="en-US" w:eastAsia="en-US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A93029"/>
    <w:pPr>
      <w:spacing w:before="0" w:after="100" w:line="278" w:lineRule="auto"/>
      <w:ind w:left="120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:lang w:val="en-US" w:eastAsia="en-US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A93029"/>
    <w:pPr>
      <w:spacing w:before="0" w:after="100" w:line="278" w:lineRule="auto"/>
      <w:ind w:left="144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:lang w:val="en-US" w:eastAsia="en-US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A93029"/>
    <w:pPr>
      <w:spacing w:before="0" w:after="100" w:line="278" w:lineRule="auto"/>
      <w:ind w:left="168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:lang w:val="en-US" w:eastAsia="en-US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A93029"/>
    <w:pPr>
      <w:spacing w:before="0" w:after="100" w:line="278" w:lineRule="auto"/>
      <w:ind w:left="192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:lang w:val="en-US" w:eastAsia="en-US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A930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8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3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13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32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jpeg"/><Relationship Id="rId8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0BA2FDE2A2B48E89E4022C73843B2E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122E456-59C7-42C4-A3EB-207B438B7E6F}"/>
      </w:docPartPr>
      <w:docPartBody>
        <w:p w:rsidR="00BB59CC" w:rsidRDefault="00B41C2B" w:rsidP="00B41C2B">
          <w:pPr>
            <w:pStyle w:val="90BA2FDE2A2B48E89E4022C73843B2E1"/>
          </w:pPr>
          <w:r w:rsidRPr="002A06FC">
            <w:rPr>
              <w:rStyle w:val="PlaceholderText"/>
            </w:rPr>
            <w:t>[Título]</w:t>
          </w:r>
        </w:p>
      </w:docPartBody>
    </w:docPart>
    <w:docPart>
      <w:docPartPr>
        <w:name w:val="A0BFDF811BBC4B4DBEEAFCC889BA4F1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192F2A9-9A0A-4BF1-A448-8E326ADCCFB7}"/>
      </w:docPartPr>
      <w:docPartBody>
        <w:p w:rsidR="00BB59CC" w:rsidRDefault="00B41C2B" w:rsidP="00B41C2B">
          <w:pPr>
            <w:pStyle w:val="A0BFDF811BBC4B4DBEEAFCC889BA4F1C"/>
          </w:pPr>
          <w:r w:rsidRPr="002A06FC">
            <w:rPr>
              <w:rStyle w:val="PlaceholderText"/>
            </w:rPr>
            <w:t>[Título]</w:t>
          </w:r>
        </w:p>
      </w:docPartBody>
    </w:docPart>
    <w:docPart>
      <w:docPartPr>
        <w:name w:val="779D3453B45240A785DC5975ED707E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594042C-30D0-489C-A912-9EC5D91D7AA4}"/>
      </w:docPartPr>
      <w:docPartBody>
        <w:p w:rsidR="00BB59CC" w:rsidRDefault="00B41C2B">
          <w:r w:rsidRPr="002A06FC">
            <w:rPr>
              <w:rStyle w:val="PlaceholderText"/>
            </w:rPr>
            <w:t>[Gestor]</w:t>
          </w:r>
        </w:p>
      </w:docPartBody>
    </w:docPart>
    <w:docPart>
      <w:docPartPr>
        <w:name w:val="EBD96A844E3C44198DEA6844F977CA5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3B2A179-8216-4853-94CD-05D0D130804B}"/>
      </w:docPartPr>
      <w:docPartBody>
        <w:p w:rsidR="00BB59CC" w:rsidRDefault="00B41C2B">
          <w:r w:rsidRPr="002A06FC">
            <w:rPr>
              <w:rStyle w:val="PlaceholderText"/>
            </w:rPr>
            <w:t>[Gestor]</w:t>
          </w:r>
        </w:p>
      </w:docPartBody>
    </w:docPart>
    <w:docPart>
      <w:docPartPr>
        <w:name w:val="91C9D0A64CF34FF0B137579ED682E3C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37C127A-1F69-46F8-AE11-612DD246FFA7}"/>
      </w:docPartPr>
      <w:docPartBody>
        <w:p w:rsidR="00BB59CC" w:rsidRDefault="00B41C2B">
          <w:r w:rsidRPr="002A06FC">
            <w:rPr>
              <w:rStyle w:val="PlaceholderText"/>
            </w:rPr>
            <w:t>[Gestor]</w:t>
          </w:r>
        </w:p>
      </w:docPartBody>
    </w:docPart>
    <w:docPart>
      <w:docPartPr>
        <w:name w:val="820D40B71C8544FF9D574C439085B9E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0D34FC8-28A0-4C82-A586-37448747D288}"/>
      </w:docPartPr>
      <w:docPartBody>
        <w:p w:rsidR="00BB59CC" w:rsidRDefault="00B41C2B" w:rsidP="00B41C2B">
          <w:pPr>
            <w:pStyle w:val="820D40B71C8544FF9D574C439085B9ED"/>
          </w:pPr>
          <w:r w:rsidRPr="002A06FC">
            <w:rPr>
              <w:rStyle w:val="PlaceholderText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C2B"/>
    <w:rsid w:val="0005415A"/>
    <w:rsid w:val="000D697C"/>
    <w:rsid w:val="00125499"/>
    <w:rsid w:val="00127B38"/>
    <w:rsid w:val="001346E9"/>
    <w:rsid w:val="001B5435"/>
    <w:rsid w:val="002462D4"/>
    <w:rsid w:val="00247B95"/>
    <w:rsid w:val="002C4D66"/>
    <w:rsid w:val="002F468C"/>
    <w:rsid w:val="003516E3"/>
    <w:rsid w:val="00390596"/>
    <w:rsid w:val="003A2558"/>
    <w:rsid w:val="003A4A1E"/>
    <w:rsid w:val="003C0E3B"/>
    <w:rsid w:val="00401701"/>
    <w:rsid w:val="0047716A"/>
    <w:rsid w:val="004A75F0"/>
    <w:rsid w:val="004F37EF"/>
    <w:rsid w:val="00502649"/>
    <w:rsid w:val="005139CD"/>
    <w:rsid w:val="00515C12"/>
    <w:rsid w:val="00594501"/>
    <w:rsid w:val="005E6DAA"/>
    <w:rsid w:val="00604700"/>
    <w:rsid w:val="00612ECC"/>
    <w:rsid w:val="006B319C"/>
    <w:rsid w:val="007147C1"/>
    <w:rsid w:val="00732557"/>
    <w:rsid w:val="00750E14"/>
    <w:rsid w:val="00833C79"/>
    <w:rsid w:val="0084450E"/>
    <w:rsid w:val="00851376"/>
    <w:rsid w:val="008D1614"/>
    <w:rsid w:val="009F2287"/>
    <w:rsid w:val="00A034F6"/>
    <w:rsid w:val="00A260CD"/>
    <w:rsid w:val="00A51789"/>
    <w:rsid w:val="00A97DD0"/>
    <w:rsid w:val="00AA4A0D"/>
    <w:rsid w:val="00AF4CCE"/>
    <w:rsid w:val="00B41C2B"/>
    <w:rsid w:val="00B67282"/>
    <w:rsid w:val="00B67534"/>
    <w:rsid w:val="00B944C3"/>
    <w:rsid w:val="00BA5855"/>
    <w:rsid w:val="00BB59CC"/>
    <w:rsid w:val="00C55433"/>
    <w:rsid w:val="00D017DA"/>
    <w:rsid w:val="00D92AD3"/>
    <w:rsid w:val="00DA011F"/>
    <w:rsid w:val="00DD1A92"/>
    <w:rsid w:val="00E71EC1"/>
    <w:rsid w:val="00EE22F6"/>
    <w:rsid w:val="00FB3E97"/>
    <w:rsid w:val="00FF3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41C2B"/>
    <w:rPr>
      <w:color w:val="808080"/>
    </w:rPr>
  </w:style>
  <w:style w:type="paragraph" w:customStyle="1" w:styleId="90BA2FDE2A2B48E89E4022C73843B2E1">
    <w:name w:val="90BA2FDE2A2B48E89E4022C73843B2E1"/>
    <w:rsid w:val="00B41C2B"/>
  </w:style>
  <w:style w:type="paragraph" w:customStyle="1" w:styleId="A0BFDF811BBC4B4DBEEAFCC889BA4F1C">
    <w:name w:val="A0BFDF811BBC4B4DBEEAFCC889BA4F1C"/>
    <w:rsid w:val="00B41C2B"/>
  </w:style>
  <w:style w:type="paragraph" w:customStyle="1" w:styleId="820D40B71C8544FF9D574C439085B9ED">
    <w:name w:val="820D40B71C8544FF9D574C439085B9ED"/>
    <w:rsid w:val="00B41C2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  <wetp:taskpane dockstate="right" visibility="0" width="438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90FD624A-5F4D-4B5D-AF70-B38B2E21B94C}">
  <we:reference id="wa200005502" version="1.0.0.12" store="en-US" storeType="OMEX"/>
  <we:alternateReferences>
    <we:reference id="WA200005502" version="1.0.0.12" store="" storeType="OMEX"/>
  </we:alternateReferences>
  <we:properties>
    <we:property name="docId" value="&quot;m3T-ne0hAZ5dZ2WEca59m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59ED906D-BE97-474C-9F9C-CD2401CF1106}">
  <we:reference id="wa104380955" version="3.16.2.1" store="en-US" storeType="OMEX"/>
  <we:alternateReferences>
    <we:reference id="WA104380955" version="3.16.2.1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bs_x002e_ xmlns="01a4275d-000a-4934-9792-96154419746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Ant16</b:Tag>
    <b:SourceType>InternetSite</b:SourceType>
    <b:Guid>{370C2890-81C2-4A14-AD53-FB91CA768991}</b:Guid>
    <b:Author>
      <b:Author>
        <b:NameList>
          <b:Person>
            <b:Last>Sousa</b:Last>
            <b:First>António</b:First>
            <b:Middle>Freitas de</b:Middle>
          </b:Person>
        </b:NameList>
      </b:Author>
    </b:Author>
    <b:Title>Delphi Braga investe 12 milhões e cria 100 postos de trabalho</b:Title>
    <b:InternetSiteTitle>Económico</b:InternetSiteTitle>
    <b:Year>2016</b:Year>
    <b:Month>01</b:Month>
    <b:Day>30</b:Day>
    <b:URL>http://economico.sapo.pt/noticias/delphi-braga-investe-12-milhoes-e-cria-100-postos-de-trabalho_231127.html</b:URL>
    <b:RefOrder>1</b:RefOrder>
  </b:Source>
  <b:Source>
    <b:Tag>Joã10</b:Tag>
    <b:SourceType>Book</b:SourceType>
    <b:Guid>{6C6CA177-DAF9-4DB8-88D4-169165E27632}</b:Guid>
    <b:Author>
      <b:Author>
        <b:NameList>
          <b:Person>
            <b:Last>Pinto</b:Last>
            <b:First>João</b:First>
            <b:Middle>Paulo</b:Middle>
          </b:Person>
        </b:NameList>
      </b:Author>
    </b:Author>
    <b:Title>Gestão de Operações - Na Indústria e nos Serviços (3ª Edição Actualizada)</b:Title>
    <b:Year>2010</b:Year>
    <b:City>Lisboa</b:City>
    <b:Publisher>Lidel</b:Publisher>
    <b:RefOrder>9</b:RefOrder>
  </b:Source>
  <b:Source>
    <b:Tag>Mar06</b:Tag>
    <b:SourceType>Book</b:SourceType>
    <b:Guid>{81C5EA80-54E1-4D1A-8465-4358453248E3}</b:Guid>
    <b:Title>Business Intelligence - Tecnologias da Informação na Gestão de Conhecimentos</b:Title>
    <b:Year>2006</b:Year>
    <b:Author>
      <b:Author>
        <b:NameList>
          <b:Person>
            <b:Last>Santos</b:Last>
            <b:First>Maribel</b:First>
            <b:Middle>Yasmina &amp; Ramos Isabel</b:Middle>
          </b:Person>
        </b:NameList>
      </b:Author>
    </b:Author>
    <b:City>Lisboa</b:City>
    <b:Publisher>FCA - Editora Informática</b:Publisher>
    <b:RefOrder>5</b:RefOrder>
  </b:Source>
  <b:Source>
    <b:Tag>Jus16</b:Tag>
    <b:SourceType>DocumentFromInternetSite</b:SourceType>
    <b:Guid>{431F8DFA-859A-49F6-9123-9CA296D6D56B}</b:Guid>
    <b:Title>Business Intelligence: Conceitos, Técnicas, Sistemas e Ferramentas</b:Title>
    <b:Year>2016</b:Year>
    <b:Month>02</b:Month>
    <b:Day>16</b:Day>
    <b:InternetSiteTitle>Business Intelligence: Conceitos, Técnicas, Sistemas e Ferramentas</b:InternetSiteTitle>
    <b:Author>
      <b:Author>
        <b:NameList>
          <b:Person>
            <b:Last>Cunha</b:Last>
            <b:First>Juscelino</b:First>
            <b:Middle>Cássio Vieira da</b:Middle>
          </b:Person>
        </b:NameList>
      </b:Author>
    </b:Author>
    <b:URL>http://goo.gl/1Koco7</b:URL>
    <b:RefOrder>6</b:RefOrder>
  </b:Source>
  <b:Source>
    <b:Tag>Fáb08</b:Tag>
    <b:SourceType>JournalArticle</b:SourceType>
    <b:Guid>{E286D59A-7DBE-4030-ACCE-73AD7BCA587E}</b:Guid>
    <b:Title>Desmistificando o conceito de ETL</b:Title>
    <b:Year>2008</b:Year>
    <b:Author>
      <b:Author>
        <b:NameList>
          <b:Person>
            <b:Last>Abreu</b:Last>
            <b:First>Fábio</b:First>
            <b:Middle>Silva Gomes da Gama e</b:Middle>
          </b:Person>
        </b:NameList>
      </b:Author>
    </b:Author>
    <b:JournalName>Revista de Sistemas de Informação</b:JournalName>
    <b:RefOrder>4</b:RefOrder>
  </b:Source>
  <b:Source>
    <b:Tag>Ken06</b:Tag>
    <b:SourceType>JournalArticle</b:SourceType>
    <b:Guid>{6C8A2272-99FA-418D-BEAA-CC14B3E79F1C}</b:Guid>
    <b:Author>
      <b:Author>
        <b:NameList>
          <b:Person>
            <b:Last>Peffers</b:Last>
            <b:First>Ken</b:First>
          </b:Person>
        </b:NameList>
      </b:Author>
    </b:Author>
    <b:Title>The design science research process: a model for producing and presenting information</b:Title>
    <b:Year>2006</b:Year>
    <b:RefOrder>10</b:RefOrder>
  </b:Source>
  <b:Source>
    <b:Tag>Ala04</b:Tag>
    <b:SourceType>JournalArticle</b:SourceType>
    <b:Guid>{D9315A3F-466B-4F81-9901-181254DD88B9}</b:Guid>
    <b:Author>
      <b:Author>
        <b:NameList>
          <b:Person>
            <b:Last>Hevner</b:Last>
            <b:First>Alan</b:First>
            <b:Middle>R.</b:Middle>
          </b:Person>
        </b:NameList>
      </b:Author>
    </b:Author>
    <b:Title>Design science in information  systems research</b:Title>
    <b:JournalName>Mis Quarterly</b:JournalName>
    <b:Year>2004</b:Year>
    <b:RefOrder>11</b:RefOrder>
  </b:Source>
  <b:Source>
    <b:Tag>Ror16</b:Tag>
    <b:SourceType>DocumentFromInternetSite</b:SourceType>
    <b:Guid>{7133051D-A33C-450A-9B6F-41DD75F6D565}</b:Guid>
    <b:Title>Overview of Action Research Methodology</b:Title>
    <b:Year>2016</b:Year>
    <b:Author>
      <b:Author>
        <b:NameList>
          <b:Person>
            <b:Last>O’Brien</b:Last>
            <b:First>Rory</b:First>
          </b:Person>
        </b:NameList>
      </b:Author>
    </b:Author>
    <b:InternetSiteTitle>Overview of Action Research Methodology</b:InternetSiteTitle>
    <b:Month>02</b:Month>
    <b:Day>18</b:Day>
    <b:URL>http://www.web.ca/~robrien/papers/arfinal.html</b:URL>
    <b:RefOrder>7</b:RefOrder>
  </b:Source>
  <b:Source>
    <b:Tag>Sus78</b:Tag>
    <b:SourceType>JournalArticle</b:SourceType>
    <b:Guid>{9727139C-05FF-43D4-91D1-A12F1DF867F7}</b:Guid>
    <b:Author>
      <b:Author>
        <b:NameList>
          <b:Person>
            <b:Last>Susman</b:Last>
            <b:First>G.I.</b:First>
            <b:Middle>&amp; Evered, R.D.</b:Middle>
          </b:Person>
        </b:NameList>
      </b:Author>
    </b:Author>
    <b:Title>An Assessment of the Scientific Merits of Action Research</b:Title>
    <b:JournalName>Administrative Science Quarterly</b:JournalName>
    <b:Year>1978</b:Year>
    <b:Pages>582-603</b:Pages>
    <b:RefOrder>8</b:RefOrder>
  </b:Source>
  <b:Source>
    <b:Tag>Jef16</b:Tag>
    <b:SourceType>InternetSite</b:SourceType>
    <b:Guid>{BEF6B54A-5817-4594-AA7B-8080F5B89043}</b:Guid>
    <b:Title>Cycle Time </b:Title>
    <b:Year>2016</b:Year>
    <b:Author>
      <b:Author>
        <b:NameList>
          <b:Person>
            <b:Last>Hajek</b:Last>
            <b:First>Jeff</b:First>
          </b:Person>
        </b:NameList>
      </b:Author>
    </b:Author>
    <b:InternetSiteTitle>Cycle Time </b:InternetSiteTitle>
    <b:Month>01</b:Month>
    <b:Day>30</b:Day>
    <b:URL>http://www.velaction.com/cycle-time/</b:URL>
    <b:RefOrder>2</b:RefOrder>
  </b:Source>
  <b:Source>
    <b:Tag>YSU77</b:Tag>
    <b:SourceType>JournalArticle</b:SourceType>
    <b:Guid>{313DA192-45ED-4BB3-830F-0630657A7315}</b:Guid>
    <b:Title>Toyota production system and Kanban system Materialization of just-in-time and respect-for-human system</b:Title>
    <b:Year>1977</b:Year>
    <b:Pages>553-564</b:Pages>
    <b:Author>
      <b:Author>
        <b:NameList>
          <b:Person>
            <b:Last>Y. Sugimori</b:Last>
            <b:First>K.</b:First>
            <b:Middle>Kusunoki, F. Cho &amp; S. Uchikawa</b:Middle>
          </b:Person>
        </b:NameList>
      </b:Author>
    </b:Author>
    <b:JournalName>International Journal of Production Research</b:JournalName>
    <b:RefOrder>3</b:RefOrder>
  </b:Source>
</b:Sourc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9CCB97F42431A4B987E5B27A219827C" ma:contentTypeVersion="8" ma:contentTypeDescription="Criar um novo documento." ma:contentTypeScope="" ma:versionID="1eccdbbe9f4a1757413649dec34ae244">
  <xsd:schema xmlns:xsd="http://www.w3.org/2001/XMLSchema" xmlns:xs="http://www.w3.org/2001/XMLSchema" xmlns:p="http://schemas.microsoft.com/office/2006/metadata/properties" xmlns:ns2="01a4275d-000a-4934-9792-961544197469" xmlns:ns3="ea96374f-c7da-48c6-978d-b0129e41b7ee" targetNamespace="http://schemas.microsoft.com/office/2006/metadata/properties" ma:root="true" ma:fieldsID="df15a3b638aad89341d4804d63dd078c" ns2:_="" ns3:_="">
    <xsd:import namespace="01a4275d-000a-4934-9792-961544197469"/>
    <xsd:import namespace="ea96374f-c7da-48c6-978d-b0129e41b7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Obs_x002e_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a4275d-000a-4934-9792-9615441974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internalName="MediaServiceDateTaken" ma:readOnly="true">
      <xsd:simpleType>
        <xsd:restriction base="dms:Text"/>
      </xsd:simpleType>
    </xsd:element>
    <xsd:element name="Obs_x002e_" ma:index="14" nillable="true" ma:displayName="Obs." ma:format="Dropdown" ma:internalName="Obs_x002e_">
      <xsd:simpleType>
        <xsd:restriction base="dms:Note">
          <xsd:maxLength value="255"/>
        </xsd:restriction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96374f-c7da-48c6-978d-b0129e41b7e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F4355A-3334-4948-9AD0-559B2633B7E0}">
  <ds:schemaRefs>
    <ds:schemaRef ds:uri="http://schemas.microsoft.com/office/2006/metadata/properties"/>
    <ds:schemaRef ds:uri="http://schemas.microsoft.com/office/infopath/2007/PartnerControls"/>
    <ds:schemaRef ds:uri="01a4275d-000a-4934-9792-961544197469"/>
  </ds:schemaRefs>
</ds:datastoreItem>
</file>

<file path=customXml/itemProps2.xml><?xml version="1.0" encoding="utf-8"?>
<ds:datastoreItem xmlns:ds="http://schemas.openxmlformats.org/officeDocument/2006/customXml" ds:itemID="{CC5ABDF3-604E-47F7-A67C-DBE9F98B04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8DEA8B-8B3D-41F0-91A8-F4EDC12E2DD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8695598-6A0A-40E0-8B36-EE3E7D7E84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a4275d-000a-4934-9792-961544197469"/>
    <ds:schemaRef ds:uri="ea96374f-c7da-48c6-978d-b0129e41b7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812</TotalTime>
  <Pages>53</Pages>
  <Words>8612</Words>
  <Characters>49093</Characters>
  <Application>Microsoft Office Word</Application>
  <DocSecurity>0</DocSecurity>
  <Lines>409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Loja Online Kid to Kid Braga</vt:lpstr>
    </vt:vector>
  </TitlesOfParts>
  <Manager>Mahdi Sharifi</Manager>
  <Company/>
  <LinksUpToDate>false</LinksUpToDate>
  <CharactersWithSpaces>57590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Loja Online Kid to Kid Braga</dc:title>
  <dc:subject/>
  <dc:creator>Ana Marta Vilaverde</dc:creator>
  <cp:keywords/>
  <cp:lastModifiedBy>Mahdi Sharifi</cp:lastModifiedBy>
  <cp:revision>117</cp:revision>
  <cp:lastPrinted>2016-11-16T04:32:00Z</cp:lastPrinted>
  <dcterms:created xsi:type="dcterms:W3CDTF">2025-10-06T14:00:00Z</dcterms:created>
  <dcterms:modified xsi:type="dcterms:W3CDTF">2026-03-12T15:03:00Z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0x01010069CCB97F42431A4B987E5B27A219827C</vt:lpwstr>
  </property>
  <property fmtid="{D5CDD505-2E9C-101B-9397-08002B2CF9AE}" pid="3" name="_dlc_DocIdItemGuid">
    <vt:lpwstr>744bcec4-a125-4a49-8234-163ba7b6aac8</vt:lpwstr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dlc_DocId">
    <vt:lpwstr>AJT2XQD2YXHK-1968926850-7735</vt:lpwstr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_dlc_DocIdUrl">
    <vt:lpwstr>https://epbpt.sharepoint.com/sites/epb/qualidade/_layouts/15/DocIdRedir.aspx?ID=AJT2XQD2YXHK-1968926850-7735, AJT2XQD2YXHK-1968926850-7735</vt:lpwstr>
  </property>
  <property fmtid="{D5CDD505-2E9C-101B-9397-08002B2CF9AE}" pid="12" name="MediaServiceImageTags">
    <vt:lpwstr/>
  </property>
  <property fmtid="{D5CDD505-2E9C-101B-9397-08002B2CF9AE}" pid="13" name="MSIP_Label_6abe6269-3262-4625-b464-ca335f0b08e0_Enabled">
    <vt:lpwstr>true</vt:lpwstr>
  </property>
  <property fmtid="{D5CDD505-2E9C-101B-9397-08002B2CF9AE}" pid="14" name="MSIP_Label_6abe6269-3262-4625-b464-ca335f0b08e0_SetDate">
    <vt:lpwstr>2025-12-08T16:30:05Z</vt:lpwstr>
  </property>
  <property fmtid="{D5CDD505-2E9C-101B-9397-08002B2CF9AE}" pid="15" name="MSIP_Label_6abe6269-3262-4625-b464-ca335f0b08e0_Method">
    <vt:lpwstr>Standard</vt:lpwstr>
  </property>
  <property fmtid="{D5CDD505-2E9C-101B-9397-08002B2CF9AE}" pid="16" name="MSIP_Label_6abe6269-3262-4625-b464-ca335f0b08e0_Name">
    <vt:lpwstr>defa4170-0d19-0005-0004-bc88714345d2</vt:lpwstr>
  </property>
  <property fmtid="{D5CDD505-2E9C-101B-9397-08002B2CF9AE}" pid="17" name="MSIP_Label_6abe6269-3262-4625-b464-ca335f0b08e0_SiteId">
    <vt:lpwstr>d74a60f1-0e12-4f1f-9496-744b88b8307e</vt:lpwstr>
  </property>
  <property fmtid="{D5CDD505-2E9C-101B-9397-08002B2CF9AE}" pid="18" name="MSIP_Label_6abe6269-3262-4625-b464-ca335f0b08e0_ActionId">
    <vt:lpwstr>edf0859a-0596-4de7-861d-08780461badf</vt:lpwstr>
  </property>
  <property fmtid="{D5CDD505-2E9C-101B-9397-08002B2CF9AE}" pid="19" name="MSIP_Label_6abe6269-3262-4625-b464-ca335f0b08e0_ContentBits">
    <vt:lpwstr>0</vt:lpwstr>
  </property>
  <property fmtid="{D5CDD505-2E9C-101B-9397-08002B2CF9AE}" pid="20" name="MSIP_Label_6abe6269-3262-4625-b464-ca335f0b08e0_Tag">
    <vt:lpwstr>10, 3, 0, 1</vt:lpwstr>
  </property>
</Properties>
</file>